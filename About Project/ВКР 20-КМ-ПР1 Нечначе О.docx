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9705A" w14:textId="24537725" w:rsidR="00334B74" w:rsidRPr="008660C6" w:rsidRDefault="00334B74" w:rsidP="00AD39D1">
      <w:pPr>
        <w:spacing w:line="240" w:lineRule="auto"/>
        <w:ind w:firstLine="0"/>
        <w:jc w:val="center"/>
        <w:rPr>
          <w:bCs/>
          <w:szCs w:val="28"/>
        </w:rPr>
      </w:pPr>
      <w:bookmarkStart w:id="0" w:name="_Toc166825563"/>
      <w:bookmarkStart w:id="1" w:name="_Toc166825736"/>
      <w:bookmarkStart w:id="2" w:name="_Toc167173805"/>
      <w:bookmarkStart w:id="3" w:name="_Toc168316318"/>
      <w:bookmarkStart w:id="4" w:name="_Toc168316456"/>
      <w:bookmarkStart w:id="5" w:name="_Toc168316506"/>
      <w:bookmarkStart w:id="6" w:name="_Toc168316533"/>
      <w:bookmarkStart w:id="7" w:name="_Toc168317208"/>
      <w:bookmarkStart w:id="8" w:name="_Toc168400925"/>
      <w:bookmarkStart w:id="9" w:name="_Toc168878132"/>
      <w:bookmarkStart w:id="10" w:name="_Toc404513132"/>
      <w:r w:rsidRPr="008660C6">
        <w:rPr>
          <w:bCs/>
          <w:szCs w:val="28"/>
        </w:rPr>
        <w:t xml:space="preserve">Министерство </w:t>
      </w:r>
      <w:r w:rsidR="00AD39D1" w:rsidRPr="008660C6">
        <w:rPr>
          <w:bCs/>
          <w:szCs w:val="28"/>
        </w:rPr>
        <w:t xml:space="preserve">науки </w:t>
      </w:r>
      <w:r w:rsidR="00AD39D1">
        <w:rPr>
          <w:bCs/>
          <w:szCs w:val="28"/>
        </w:rPr>
        <w:t xml:space="preserve">и высшего </w:t>
      </w:r>
      <w:r w:rsidRPr="008660C6">
        <w:rPr>
          <w:bCs/>
          <w:szCs w:val="28"/>
        </w:rPr>
        <w:t>образования Российской Федерации</w:t>
      </w:r>
    </w:p>
    <w:p w14:paraId="58A8246E" w14:textId="77777777" w:rsidR="00334B74" w:rsidRPr="008660C6" w:rsidRDefault="00334B74" w:rsidP="00AD39D1">
      <w:pPr>
        <w:spacing w:line="240" w:lineRule="auto"/>
        <w:ind w:firstLine="0"/>
        <w:jc w:val="center"/>
        <w:rPr>
          <w:bCs/>
          <w:szCs w:val="28"/>
        </w:rPr>
      </w:pPr>
      <w:r w:rsidRPr="008660C6">
        <w:rPr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458A73D7" w14:textId="77777777" w:rsidR="00334B74" w:rsidRPr="008660C6" w:rsidRDefault="00334B74" w:rsidP="00AD39D1">
      <w:pPr>
        <w:spacing w:line="240" w:lineRule="auto"/>
        <w:ind w:firstLine="0"/>
        <w:jc w:val="center"/>
        <w:rPr>
          <w:szCs w:val="28"/>
        </w:rPr>
      </w:pPr>
      <w:r w:rsidRPr="008660C6">
        <w:rPr>
          <w:bCs/>
          <w:szCs w:val="28"/>
        </w:rPr>
        <w:t>«Кубанский государственный технологический университет»</w:t>
      </w:r>
    </w:p>
    <w:p w14:paraId="6B8ADDD0" w14:textId="77777777" w:rsidR="00334B74" w:rsidRPr="008660C6" w:rsidRDefault="00334B74" w:rsidP="00AD39D1">
      <w:pPr>
        <w:spacing w:line="240" w:lineRule="auto"/>
        <w:ind w:firstLine="0"/>
        <w:jc w:val="center"/>
        <w:rPr>
          <w:bCs/>
          <w:szCs w:val="28"/>
        </w:rPr>
      </w:pPr>
      <w:r w:rsidRPr="008660C6">
        <w:rPr>
          <w:bCs/>
          <w:szCs w:val="28"/>
        </w:rPr>
        <w:t>(ФГБОУ ВО «КубГТУ»)</w:t>
      </w:r>
    </w:p>
    <w:p w14:paraId="56D9BD1F" w14:textId="15A56FCC" w:rsidR="005E7ACF" w:rsidRPr="002B2775" w:rsidRDefault="00435CFE" w:rsidP="00AD39D1">
      <w:pPr>
        <w:spacing w:line="240" w:lineRule="auto"/>
        <w:ind w:firstLine="0"/>
        <w:jc w:val="center"/>
        <w:rPr>
          <w:szCs w:val="28"/>
        </w:rPr>
      </w:pPr>
      <w:r>
        <w:rPr>
          <w:bCs/>
          <w:szCs w:val="28"/>
        </w:rPr>
        <w:t>Институт компьютерных систем и информационной безопасности</w:t>
      </w:r>
    </w:p>
    <w:p w14:paraId="6739C560" w14:textId="7A393223" w:rsidR="00334B74" w:rsidRPr="008660C6" w:rsidRDefault="005E7ACF" w:rsidP="00AD39D1">
      <w:pPr>
        <w:spacing w:line="240" w:lineRule="auto"/>
        <w:ind w:firstLine="0"/>
        <w:jc w:val="center"/>
        <w:rPr>
          <w:sz w:val="32"/>
          <w:szCs w:val="32"/>
        </w:rPr>
      </w:pPr>
      <w:r>
        <w:rPr>
          <w:szCs w:val="28"/>
        </w:rPr>
        <w:t>Кафедра информационных систем и программирования</w:t>
      </w:r>
    </w:p>
    <w:p w14:paraId="2E55E325" w14:textId="77777777" w:rsidR="00334B74" w:rsidRDefault="00334B74" w:rsidP="00334B74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25E37898" w14:textId="77777777" w:rsidR="005E7ACF" w:rsidRPr="008660C6" w:rsidRDefault="005E7ACF" w:rsidP="00334B74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2FF7D22B" w14:textId="77777777" w:rsidR="00334B74" w:rsidRPr="008660C6" w:rsidRDefault="00334B74" w:rsidP="00334B74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51467949" w14:textId="77777777" w:rsidR="00334B74" w:rsidRPr="008660C6" w:rsidRDefault="00334B74" w:rsidP="00334B74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17A7D22B" w14:textId="77777777" w:rsidR="00334B74" w:rsidRPr="005E708C" w:rsidRDefault="00334B74" w:rsidP="005E708C">
      <w:pPr>
        <w:ind w:firstLine="0"/>
        <w:jc w:val="center"/>
        <w:rPr>
          <w:b/>
          <w:sz w:val="32"/>
        </w:rPr>
      </w:pPr>
      <w:r w:rsidRPr="005E708C">
        <w:rPr>
          <w:b/>
          <w:sz w:val="32"/>
        </w:rPr>
        <w:t>ВЫПУСКНАЯ КВАЛИФИКАЦИОННАЯ РАБОТА</w:t>
      </w:r>
    </w:p>
    <w:p w14:paraId="717E8AA9" w14:textId="77777777" w:rsidR="00334B74" w:rsidRPr="005E708C" w:rsidRDefault="00334B74" w:rsidP="005E708C">
      <w:pPr>
        <w:ind w:firstLine="0"/>
        <w:jc w:val="center"/>
        <w:rPr>
          <w:b/>
          <w:sz w:val="32"/>
          <w:szCs w:val="24"/>
        </w:rPr>
      </w:pPr>
    </w:p>
    <w:p w14:paraId="1E9A7B4B" w14:textId="49F36433" w:rsidR="00334B74" w:rsidRPr="008660C6" w:rsidRDefault="00334B74" w:rsidP="00334B74">
      <w:pPr>
        <w:spacing w:line="240" w:lineRule="auto"/>
        <w:ind w:firstLine="0"/>
        <w:rPr>
          <w:szCs w:val="24"/>
        </w:rPr>
      </w:pPr>
      <w:r w:rsidRPr="008660C6">
        <w:rPr>
          <w:szCs w:val="24"/>
        </w:rPr>
        <w:t>по направлению:</w:t>
      </w:r>
      <w:r w:rsidRPr="008660C6">
        <w:rPr>
          <w:color w:val="FFFFFF"/>
          <w:szCs w:val="24"/>
          <w:u w:val="single"/>
        </w:rPr>
        <w:t xml:space="preserve"> </w:t>
      </w:r>
      <w:r w:rsidRPr="0077182C">
        <w:rPr>
          <w:szCs w:val="24"/>
          <w:u w:val="single"/>
        </w:rPr>
        <w:t>09.0</w:t>
      </w:r>
      <w:r w:rsidR="00115085">
        <w:rPr>
          <w:szCs w:val="24"/>
          <w:u w:val="single"/>
        </w:rPr>
        <w:t>4.0</w:t>
      </w:r>
      <w:r w:rsidR="00C65C44" w:rsidRPr="003A6BAF">
        <w:rPr>
          <w:szCs w:val="24"/>
          <w:u w:val="single"/>
        </w:rPr>
        <w:t>4</w:t>
      </w:r>
      <w:r w:rsidRPr="0077182C">
        <w:rPr>
          <w:szCs w:val="24"/>
          <w:u w:val="single"/>
        </w:rPr>
        <w:t xml:space="preserve"> </w:t>
      </w:r>
      <w:r w:rsidR="009F3FFC" w:rsidRPr="00314195">
        <w:rPr>
          <w:szCs w:val="24"/>
          <w:u w:val="single"/>
        </w:rPr>
        <w:t xml:space="preserve">    </w:t>
      </w:r>
      <w:r w:rsidR="00C65C44" w:rsidRPr="00C65C44">
        <w:rPr>
          <w:szCs w:val="24"/>
          <w:u w:val="single"/>
        </w:rPr>
        <w:t>Программная</w:t>
      </w:r>
      <w:r w:rsidR="009C6434" w:rsidRPr="002E0F62">
        <w:rPr>
          <w:szCs w:val="24"/>
          <w:u w:val="single"/>
        </w:rPr>
        <w:t xml:space="preserve"> </w:t>
      </w:r>
      <w:r w:rsidR="00FE5310" w:rsidRPr="004B5913">
        <w:rPr>
          <w:szCs w:val="24"/>
          <w:u w:val="single"/>
        </w:rPr>
        <w:t>инженерия</w:t>
      </w:r>
      <w:r w:rsidRPr="008660C6">
        <w:rPr>
          <w:szCs w:val="24"/>
          <w:u w:val="single"/>
        </w:rPr>
        <w:tab/>
      </w:r>
      <w:r w:rsidR="009F3FFC" w:rsidRPr="00314195">
        <w:rPr>
          <w:szCs w:val="24"/>
          <w:u w:val="single"/>
        </w:rPr>
        <w:t xml:space="preserve">        </w:t>
      </w:r>
      <w:r w:rsidRPr="008660C6">
        <w:rPr>
          <w:szCs w:val="24"/>
          <w:u w:val="single"/>
        </w:rPr>
        <w:tab/>
      </w:r>
      <w:r w:rsidRPr="008660C6">
        <w:rPr>
          <w:szCs w:val="24"/>
          <w:u w:val="single"/>
        </w:rPr>
        <w:tab/>
      </w:r>
      <w:r w:rsidRPr="008660C6">
        <w:rPr>
          <w:szCs w:val="24"/>
          <w:u w:val="single"/>
        </w:rPr>
        <w:tab/>
        <w:t xml:space="preserve">                                         </w:t>
      </w:r>
    </w:p>
    <w:p w14:paraId="2778B680" w14:textId="77777777" w:rsidR="00334B74" w:rsidRPr="008660C6" w:rsidRDefault="00334B74" w:rsidP="00334B74">
      <w:pPr>
        <w:spacing w:line="240" w:lineRule="auto"/>
        <w:ind w:firstLine="0"/>
        <w:jc w:val="center"/>
        <w:rPr>
          <w:b/>
          <w:szCs w:val="28"/>
          <w:vertAlign w:val="superscript"/>
        </w:rPr>
      </w:pPr>
      <w:r w:rsidRPr="008660C6">
        <w:rPr>
          <w:szCs w:val="28"/>
          <w:vertAlign w:val="superscript"/>
        </w:rPr>
        <w:t>(код и наименование направления)</w:t>
      </w:r>
    </w:p>
    <w:p w14:paraId="1D1A48E4" w14:textId="456E42F7" w:rsidR="00334B74" w:rsidRPr="008660C6" w:rsidRDefault="00334B74" w:rsidP="0077182C">
      <w:pPr>
        <w:spacing w:line="240" w:lineRule="auto"/>
        <w:ind w:firstLine="0"/>
        <w:rPr>
          <w:b/>
          <w:szCs w:val="28"/>
          <w:vertAlign w:val="superscript"/>
        </w:rPr>
      </w:pPr>
      <w:r w:rsidRPr="008660C6">
        <w:rPr>
          <w:szCs w:val="24"/>
        </w:rPr>
        <w:t>на тему</w:t>
      </w:r>
      <w:r w:rsidRPr="008660C6">
        <w:rPr>
          <w:szCs w:val="28"/>
        </w:rPr>
        <w:t>:</w:t>
      </w:r>
      <w:r w:rsidR="0077182C">
        <w:rPr>
          <w:szCs w:val="28"/>
          <w:u w:val="single"/>
        </w:rPr>
        <w:t xml:space="preserve"> </w:t>
      </w:r>
      <w:r w:rsidR="00D10563">
        <w:rPr>
          <w:szCs w:val="28"/>
          <w:u w:val="single"/>
        </w:rPr>
        <w:t>«</w:t>
      </w:r>
      <w:bookmarkStart w:id="11" w:name="_Hlk106119198"/>
      <w:r w:rsidR="00C65C44" w:rsidRPr="00C65C44">
        <w:rPr>
          <w:szCs w:val="28"/>
          <w:u w:val="single"/>
        </w:rPr>
        <w:t xml:space="preserve">Мобильное приложение для функциональной </w:t>
      </w:r>
      <w:proofErr w:type="gramStart"/>
      <w:r w:rsidR="00C65C44" w:rsidRPr="00C65C44">
        <w:rPr>
          <w:szCs w:val="28"/>
          <w:u w:val="single"/>
        </w:rPr>
        <w:t>диагностики</w:t>
      </w:r>
      <w:bookmarkEnd w:id="11"/>
      <w:r w:rsidR="00D10563">
        <w:rPr>
          <w:szCs w:val="28"/>
          <w:u w:val="single"/>
        </w:rPr>
        <w:t>»</w:t>
      </w:r>
      <w:r w:rsidR="001D1A7D" w:rsidRPr="008660C6">
        <w:rPr>
          <w:szCs w:val="28"/>
          <w:u w:val="single"/>
        </w:rPr>
        <w:t xml:space="preserve">   </w:t>
      </w:r>
      <w:proofErr w:type="gramEnd"/>
      <w:r w:rsidR="001D1A7D" w:rsidRPr="008660C6">
        <w:rPr>
          <w:szCs w:val="28"/>
          <w:u w:val="single"/>
        </w:rPr>
        <w:t xml:space="preserve">        </w:t>
      </w:r>
      <w:r w:rsidR="0077182C">
        <w:rPr>
          <w:szCs w:val="28"/>
          <w:u w:val="single"/>
        </w:rPr>
        <w:t xml:space="preserve"> </w:t>
      </w:r>
      <w:r w:rsidR="001D1A7D" w:rsidRPr="008660C6">
        <w:rPr>
          <w:szCs w:val="28"/>
          <w:u w:val="single"/>
        </w:rPr>
        <w:t xml:space="preserve"> </w:t>
      </w:r>
      <w:r w:rsidR="0077182C">
        <w:rPr>
          <w:szCs w:val="28"/>
          <w:u w:val="single"/>
        </w:rPr>
        <w:t xml:space="preserve"> </w:t>
      </w:r>
      <w:r w:rsidR="001D1A7D" w:rsidRPr="008660C6">
        <w:rPr>
          <w:szCs w:val="28"/>
          <w:u w:val="single"/>
        </w:rPr>
        <w:t xml:space="preserve">     </w:t>
      </w:r>
      <w:r w:rsidR="0077182C" w:rsidRPr="0077182C">
        <w:rPr>
          <w:color w:val="FFFFFF" w:themeColor="background1"/>
          <w:sz w:val="32"/>
          <w:szCs w:val="28"/>
          <w:u w:val="single"/>
        </w:rPr>
        <w:t>Ф</w:t>
      </w:r>
      <w:r w:rsidR="0077182C">
        <w:rPr>
          <w:color w:val="FFFFFF" w:themeColor="background1"/>
          <w:sz w:val="32"/>
          <w:szCs w:val="28"/>
          <w:u w:val="single"/>
        </w:rPr>
        <w:t xml:space="preserve">                                            </w:t>
      </w:r>
      <w:r w:rsidRPr="008660C6">
        <w:rPr>
          <w:szCs w:val="28"/>
          <w:vertAlign w:val="superscript"/>
        </w:rPr>
        <w:t>(наименование темы)</w:t>
      </w:r>
    </w:p>
    <w:p w14:paraId="146B1FDB" w14:textId="1C47EFB8" w:rsidR="00334B74" w:rsidRPr="008660C6" w:rsidRDefault="00334B74" w:rsidP="00115085">
      <w:pPr>
        <w:spacing w:line="240" w:lineRule="auto"/>
        <w:ind w:firstLine="0"/>
        <w:rPr>
          <w:iCs/>
          <w:szCs w:val="24"/>
        </w:rPr>
      </w:pPr>
      <w:r w:rsidRPr="00115085">
        <w:rPr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4883C98" wp14:editId="333161EB">
                <wp:simplePos x="0" y="0"/>
                <wp:positionH relativeFrom="column">
                  <wp:posOffset>5855335</wp:posOffset>
                </wp:positionH>
                <wp:positionV relativeFrom="paragraph">
                  <wp:posOffset>35560</wp:posOffset>
                </wp:positionV>
                <wp:extent cx="219075" cy="161925"/>
                <wp:effectExtent l="6985" t="6985" r="12065" b="1206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3B234" id="Прямоугольник 4" o:spid="_x0000_s1026" style="position:absolute;margin-left:461.05pt;margin-top:2.8pt;width:17.25pt;height:12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" strokecolor="white [3212]"/>
            </w:pict>
          </mc:Fallback>
        </mc:AlternateContent>
      </w:r>
      <w:r w:rsidR="00115085">
        <w:rPr>
          <w:iCs/>
          <w:szCs w:val="24"/>
          <w:u w:val="single"/>
        </w:rPr>
        <w:t xml:space="preserve">                                      </w:t>
      </w:r>
      <w:r w:rsidR="0077182C" w:rsidRPr="0062062D">
        <w:rPr>
          <w:iCs/>
          <w:szCs w:val="24"/>
          <w:u w:val="single"/>
        </w:rPr>
        <w:t>ИКСИБ</w:t>
      </w:r>
      <w:r w:rsidRPr="0062062D">
        <w:rPr>
          <w:iCs/>
          <w:szCs w:val="24"/>
          <w:u w:val="single"/>
        </w:rPr>
        <w:t>.КИСП.09.0</w:t>
      </w:r>
      <w:r w:rsidR="000E0713" w:rsidRPr="0062062D">
        <w:rPr>
          <w:iCs/>
          <w:szCs w:val="24"/>
          <w:u w:val="single"/>
        </w:rPr>
        <w:t>4</w:t>
      </w:r>
      <w:r w:rsidRPr="0062062D">
        <w:rPr>
          <w:iCs/>
          <w:szCs w:val="24"/>
          <w:u w:val="single"/>
        </w:rPr>
        <w:t>.</w:t>
      </w:r>
      <w:proofErr w:type="gramStart"/>
      <w:r w:rsidRPr="0062062D">
        <w:rPr>
          <w:iCs/>
          <w:szCs w:val="24"/>
          <w:u w:val="single"/>
        </w:rPr>
        <w:t>0</w:t>
      </w:r>
      <w:r w:rsidR="00DF713E" w:rsidRPr="0062062D">
        <w:rPr>
          <w:iCs/>
          <w:szCs w:val="24"/>
          <w:u w:val="single"/>
        </w:rPr>
        <w:t>4</w:t>
      </w:r>
      <w:r w:rsidRPr="0062062D">
        <w:rPr>
          <w:iCs/>
          <w:szCs w:val="24"/>
          <w:u w:val="single"/>
        </w:rPr>
        <w:t>.0</w:t>
      </w:r>
      <w:r w:rsidR="0077182C" w:rsidRPr="0062062D">
        <w:rPr>
          <w:iCs/>
          <w:szCs w:val="24"/>
          <w:u w:val="single"/>
        </w:rPr>
        <w:t>0</w:t>
      </w:r>
      <w:r w:rsidR="00BE116C" w:rsidRPr="0062062D">
        <w:rPr>
          <w:iCs/>
          <w:szCs w:val="24"/>
          <w:u w:val="single"/>
        </w:rPr>
        <w:t>1</w:t>
      </w:r>
      <w:r w:rsidRPr="0062062D">
        <w:rPr>
          <w:iCs/>
          <w:szCs w:val="24"/>
          <w:u w:val="single"/>
        </w:rPr>
        <w:t>.ПП</w:t>
      </w:r>
      <w:proofErr w:type="gramEnd"/>
      <w:r w:rsidRPr="008660C6">
        <w:rPr>
          <w:iCs/>
          <w:szCs w:val="24"/>
          <w:u w:val="single"/>
        </w:rPr>
        <w:t xml:space="preserve">                                        .   </w:t>
      </w:r>
    </w:p>
    <w:p w14:paraId="6CB1E3E8" w14:textId="77777777" w:rsidR="00334B74" w:rsidRPr="008660C6" w:rsidRDefault="00334B74" w:rsidP="00334B74">
      <w:pPr>
        <w:spacing w:line="240" w:lineRule="auto"/>
        <w:ind w:firstLine="0"/>
        <w:jc w:val="center"/>
        <w:rPr>
          <w:b/>
          <w:szCs w:val="28"/>
          <w:vertAlign w:val="superscript"/>
        </w:rPr>
      </w:pPr>
      <w:r w:rsidRPr="008660C6">
        <w:rPr>
          <w:szCs w:val="28"/>
          <w:vertAlign w:val="superscript"/>
        </w:rPr>
        <w:t>(обозначение документа)</w:t>
      </w:r>
    </w:p>
    <w:p w14:paraId="7F8122D4" w14:textId="77777777" w:rsidR="00334B74" w:rsidRPr="008660C6" w:rsidRDefault="00334B74" w:rsidP="00334B74">
      <w:pPr>
        <w:spacing w:line="240" w:lineRule="auto"/>
        <w:ind w:firstLine="0"/>
        <w:jc w:val="center"/>
        <w:rPr>
          <w:szCs w:val="24"/>
        </w:rPr>
      </w:pPr>
    </w:p>
    <w:p w14:paraId="1822206B" w14:textId="77777777" w:rsidR="00334B74" w:rsidRPr="008660C6" w:rsidRDefault="00334B74" w:rsidP="00334B74">
      <w:pPr>
        <w:spacing w:line="240" w:lineRule="auto"/>
        <w:jc w:val="center"/>
      </w:pPr>
    </w:p>
    <w:p w14:paraId="70427705" w14:textId="4136C633" w:rsidR="00334B74" w:rsidRPr="00B345A6" w:rsidRDefault="00334B74" w:rsidP="00334B74">
      <w:pPr>
        <w:spacing w:line="240" w:lineRule="auto"/>
        <w:ind w:left="1416" w:hanging="1416"/>
        <w:jc w:val="left"/>
        <w:rPr>
          <w:szCs w:val="24"/>
          <w:vertAlign w:val="superscript"/>
          <w:lang w:val="bxr-Cyrl"/>
        </w:rPr>
      </w:pPr>
      <w:proofErr w:type="gramStart"/>
      <w:r w:rsidRPr="008660C6">
        <w:rPr>
          <w:szCs w:val="28"/>
        </w:rPr>
        <w:t>Автор</w:t>
      </w:r>
      <w:r w:rsidRPr="008660C6">
        <w:rPr>
          <w:szCs w:val="24"/>
        </w:rPr>
        <w:t xml:space="preserve"> </w:t>
      </w:r>
      <w:r w:rsidR="00B345A6">
        <w:rPr>
          <w:szCs w:val="24"/>
          <w:lang w:val="bxr-Cyrl"/>
        </w:rPr>
        <w:t xml:space="preserve"> </w:t>
      </w:r>
      <w:r w:rsidRPr="008660C6">
        <w:rPr>
          <w:szCs w:val="24"/>
          <w:u w:val="single"/>
        </w:rPr>
        <w:tab/>
      </w:r>
      <w:proofErr w:type="gramEnd"/>
      <w:r w:rsidRPr="008660C6">
        <w:rPr>
          <w:szCs w:val="24"/>
          <w:u w:val="single"/>
        </w:rPr>
        <w:tab/>
      </w:r>
      <w:r w:rsidRPr="008660C6">
        <w:rPr>
          <w:szCs w:val="24"/>
          <w:u w:val="single"/>
        </w:rPr>
        <w:tab/>
        <w:t xml:space="preserve">                  </w:t>
      </w:r>
      <w:r w:rsidR="001D1A7D" w:rsidRPr="008660C6">
        <w:rPr>
          <w:szCs w:val="24"/>
          <w:u w:val="single"/>
        </w:rPr>
        <w:tab/>
      </w:r>
      <w:r w:rsidR="001D1A7D" w:rsidRPr="008660C6">
        <w:rPr>
          <w:szCs w:val="24"/>
          <w:u w:val="single"/>
        </w:rPr>
        <w:tab/>
      </w:r>
      <w:r w:rsidRPr="008660C6">
        <w:rPr>
          <w:szCs w:val="24"/>
          <w:u w:val="single"/>
        </w:rPr>
        <w:t xml:space="preserve"> </w:t>
      </w:r>
      <w:r w:rsidR="001D1A7D" w:rsidRPr="008660C6">
        <w:rPr>
          <w:szCs w:val="24"/>
          <w:u w:val="single"/>
        </w:rPr>
        <w:t xml:space="preserve"> </w:t>
      </w:r>
      <w:r w:rsidR="00652F78" w:rsidRPr="008660C6">
        <w:rPr>
          <w:szCs w:val="24"/>
          <w:u w:val="single"/>
        </w:rPr>
        <w:tab/>
      </w:r>
      <w:r w:rsidR="001D1A7D" w:rsidRPr="008660C6">
        <w:rPr>
          <w:szCs w:val="24"/>
          <w:u w:val="single"/>
        </w:rPr>
        <w:tab/>
      </w:r>
      <w:r w:rsidR="00B345A6">
        <w:rPr>
          <w:szCs w:val="24"/>
          <w:u w:val="single"/>
          <w:lang w:val="bxr-Cyrl"/>
        </w:rPr>
        <w:t xml:space="preserve">  </w:t>
      </w:r>
      <w:r w:rsidR="001D1A7D" w:rsidRPr="008660C6">
        <w:rPr>
          <w:szCs w:val="24"/>
          <w:u w:val="single"/>
        </w:rPr>
        <w:tab/>
        <w:t xml:space="preserve">      </w:t>
      </w:r>
      <w:r w:rsidR="0077182C">
        <w:rPr>
          <w:szCs w:val="24"/>
          <w:u w:val="single"/>
        </w:rPr>
        <w:t xml:space="preserve">  </w:t>
      </w:r>
      <w:r w:rsidR="001D1A7D" w:rsidRPr="008660C6">
        <w:rPr>
          <w:szCs w:val="24"/>
          <w:u w:val="single"/>
        </w:rPr>
        <w:t xml:space="preserve">    </w:t>
      </w:r>
      <w:r w:rsidRPr="008660C6">
        <w:rPr>
          <w:szCs w:val="24"/>
          <w:u w:val="single"/>
        </w:rPr>
        <w:t xml:space="preserve">   </w:t>
      </w:r>
      <w:r w:rsidRPr="008660C6">
        <w:rPr>
          <w:szCs w:val="24"/>
        </w:rPr>
        <w:t> </w:t>
      </w:r>
      <w:r w:rsidR="00B345A6">
        <w:rPr>
          <w:szCs w:val="24"/>
          <w:lang w:val="bxr-Cyrl"/>
        </w:rPr>
        <w:t xml:space="preserve">  </w:t>
      </w:r>
      <w:r w:rsidRPr="0077182C">
        <w:rPr>
          <w:szCs w:val="24"/>
        </w:rPr>
        <w:t>/ </w:t>
      </w:r>
      <w:r w:rsidR="00027AC0">
        <w:rPr>
          <w:szCs w:val="24"/>
          <w:lang w:val="bxr-Cyrl"/>
        </w:rPr>
        <w:t>О</w:t>
      </w:r>
      <w:r w:rsidR="00EB2CB5" w:rsidRPr="00EB2CB5">
        <w:rPr>
          <w:szCs w:val="24"/>
        </w:rPr>
        <w:t>.</w:t>
      </w:r>
      <w:r w:rsidR="00027AC0">
        <w:rPr>
          <w:szCs w:val="24"/>
          <w:lang w:val="bxr-Cyrl"/>
        </w:rPr>
        <w:t xml:space="preserve"> Нечначе </w:t>
      </w:r>
      <w:r w:rsidRPr="008660C6">
        <w:rPr>
          <w:szCs w:val="24"/>
        </w:rPr>
        <w:t>/</w:t>
      </w:r>
      <w:r w:rsidRPr="008660C6">
        <w:rPr>
          <w:szCs w:val="24"/>
          <w:vertAlign w:val="superscript"/>
        </w:rPr>
        <w:t xml:space="preserve">                                                                       (подпись, дата, расшифровка подписи)</w:t>
      </w:r>
      <w:r w:rsidRPr="008660C6">
        <w:rPr>
          <w:szCs w:val="24"/>
          <w:vertAlign w:val="superscript"/>
        </w:rPr>
        <w:tab/>
      </w:r>
      <w:r w:rsidR="00B345A6">
        <w:rPr>
          <w:szCs w:val="24"/>
          <w:vertAlign w:val="superscript"/>
          <w:lang w:val="bxr-Cyrl"/>
        </w:rPr>
        <w:t xml:space="preserve"> </w:t>
      </w:r>
    </w:p>
    <w:p w14:paraId="40DCE5F7" w14:textId="6D5E6ED6" w:rsidR="00334B74" w:rsidRPr="008660C6" w:rsidRDefault="00334B74" w:rsidP="00115085">
      <w:pPr>
        <w:spacing w:line="240" w:lineRule="auto"/>
        <w:ind w:left="1843" w:hanging="1843"/>
        <w:jc w:val="left"/>
        <w:rPr>
          <w:szCs w:val="24"/>
          <w:vertAlign w:val="superscript"/>
        </w:rPr>
      </w:pPr>
      <w:r w:rsidRPr="008660C6">
        <w:rPr>
          <w:szCs w:val="24"/>
        </w:rPr>
        <w:t xml:space="preserve">Руководитель </w:t>
      </w:r>
      <w:r w:rsidR="0077182C">
        <w:rPr>
          <w:szCs w:val="24"/>
          <w:u w:val="single"/>
        </w:rPr>
        <w:tab/>
      </w:r>
      <w:r w:rsidRPr="008660C6">
        <w:rPr>
          <w:szCs w:val="24"/>
          <w:u w:val="single"/>
        </w:rPr>
        <w:tab/>
        <w:t xml:space="preserve">      </w:t>
      </w:r>
      <w:r w:rsidR="0077182C">
        <w:rPr>
          <w:szCs w:val="24"/>
          <w:u w:val="single"/>
        </w:rPr>
        <w:t xml:space="preserve">   </w:t>
      </w:r>
      <w:proofErr w:type="gramStart"/>
      <w:r w:rsidR="001D1A7D" w:rsidRPr="008660C6">
        <w:rPr>
          <w:szCs w:val="24"/>
          <w:u w:val="single"/>
        </w:rPr>
        <w:tab/>
        <w:t xml:space="preserve">  </w:t>
      </w:r>
      <w:r w:rsidR="00115085">
        <w:rPr>
          <w:szCs w:val="24"/>
          <w:u w:val="single"/>
        </w:rPr>
        <w:tab/>
      </w:r>
      <w:proofErr w:type="gramEnd"/>
      <w:r w:rsidR="00115085">
        <w:rPr>
          <w:szCs w:val="24"/>
          <w:u w:val="single"/>
        </w:rPr>
        <w:t xml:space="preserve">     </w:t>
      </w:r>
      <w:r w:rsidR="001D1A7D" w:rsidRPr="008660C6">
        <w:rPr>
          <w:szCs w:val="24"/>
          <w:u w:val="single"/>
        </w:rPr>
        <w:t xml:space="preserve"> </w:t>
      </w:r>
      <w:r w:rsidR="00115085">
        <w:rPr>
          <w:szCs w:val="24"/>
          <w:u w:val="single"/>
        </w:rPr>
        <w:t xml:space="preserve">         </w:t>
      </w:r>
      <w:r w:rsidRPr="008660C6">
        <w:rPr>
          <w:szCs w:val="24"/>
        </w:rPr>
        <w:t xml:space="preserve"> / </w:t>
      </w:r>
      <w:r w:rsidR="0077182C">
        <w:rPr>
          <w:szCs w:val="24"/>
        </w:rPr>
        <w:t>к</w:t>
      </w:r>
      <w:r w:rsidR="00115085">
        <w:rPr>
          <w:szCs w:val="24"/>
        </w:rPr>
        <w:t>анд</w:t>
      </w:r>
      <w:r w:rsidR="0077182C">
        <w:rPr>
          <w:szCs w:val="24"/>
        </w:rPr>
        <w:t>.</w:t>
      </w:r>
      <w:r w:rsidR="00115085">
        <w:rPr>
          <w:szCs w:val="24"/>
        </w:rPr>
        <w:t xml:space="preserve"> </w:t>
      </w:r>
      <w:r w:rsidR="0077182C">
        <w:rPr>
          <w:szCs w:val="24"/>
        </w:rPr>
        <w:t>т</w:t>
      </w:r>
      <w:r w:rsidR="00115085">
        <w:rPr>
          <w:szCs w:val="24"/>
        </w:rPr>
        <w:t>ехн</w:t>
      </w:r>
      <w:r w:rsidR="0077182C">
        <w:rPr>
          <w:szCs w:val="24"/>
        </w:rPr>
        <w:t>.</w:t>
      </w:r>
      <w:r w:rsidR="00115085">
        <w:rPr>
          <w:szCs w:val="24"/>
        </w:rPr>
        <w:t xml:space="preserve"> наук, доц. </w:t>
      </w:r>
      <w:r w:rsidR="0077182C">
        <w:rPr>
          <w:szCs w:val="24"/>
        </w:rPr>
        <w:t>В.А. Мурлина</w:t>
      </w:r>
      <w:r w:rsidRPr="008660C6">
        <w:rPr>
          <w:szCs w:val="24"/>
        </w:rPr>
        <w:t xml:space="preserve"> /</w:t>
      </w:r>
      <w:r w:rsidRPr="008660C6">
        <w:rPr>
          <w:szCs w:val="24"/>
          <w:vertAlign w:val="superscript"/>
        </w:rPr>
        <w:t xml:space="preserve">                                       </w:t>
      </w:r>
      <w:r w:rsidR="00115085">
        <w:rPr>
          <w:szCs w:val="24"/>
          <w:vertAlign w:val="superscript"/>
        </w:rPr>
        <w:t xml:space="preserve">                             </w:t>
      </w:r>
      <w:r w:rsidRPr="008660C6">
        <w:rPr>
          <w:szCs w:val="24"/>
          <w:vertAlign w:val="superscript"/>
        </w:rPr>
        <w:t>(подпись, дата, расшифровка подписи)</w:t>
      </w:r>
      <w:r w:rsidRPr="008660C6">
        <w:rPr>
          <w:szCs w:val="24"/>
          <w:vertAlign w:val="superscript"/>
        </w:rPr>
        <w:tab/>
      </w:r>
    </w:p>
    <w:p w14:paraId="756F04FA" w14:textId="77777777" w:rsidR="00334B74" w:rsidRPr="008660C6" w:rsidRDefault="00334B74" w:rsidP="00334B74">
      <w:pPr>
        <w:spacing w:line="240" w:lineRule="auto"/>
        <w:ind w:firstLine="0"/>
        <w:rPr>
          <w:szCs w:val="24"/>
        </w:rPr>
      </w:pPr>
      <w:r w:rsidRPr="008660C6">
        <w:rPr>
          <w:szCs w:val="24"/>
        </w:rPr>
        <w:t xml:space="preserve">Консультанты: </w:t>
      </w:r>
    </w:p>
    <w:p w14:paraId="36018603" w14:textId="77777777" w:rsidR="00AA141A" w:rsidRDefault="00AA141A" w:rsidP="00AA141A">
      <w:pPr>
        <w:spacing w:line="240" w:lineRule="auto"/>
        <w:ind w:firstLine="0"/>
        <w:rPr>
          <w:szCs w:val="24"/>
        </w:rPr>
      </w:pPr>
      <w:r w:rsidRPr="008660C6">
        <w:rPr>
          <w:szCs w:val="24"/>
        </w:rPr>
        <w:t>Раздел</w:t>
      </w:r>
      <w:r>
        <w:rPr>
          <w:szCs w:val="24"/>
        </w:rPr>
        <w:t xml:space="preserve"> информационной</w:t>
      </w:r>
      <w:r w:rsidRPr="008660C6">
        <w:rPr>
          <w:szCs w:val="24"/>
        </w:rPr>
        <w:t xml:space="preserve"> </w:t>
      </w:r>
    </w:p>
    <w:p w14:paraId="1D81D5A7" w14:textId="6C86F13D" w:rsidR="00334B74" w:rsidRPr="008660C6" w:rsidRDefault="00AA141A" w:rsidP="00AA141A">
      <w:pPr>
        <w:spacing w:line="240" w:lineRule="auto"/>
        <w:ind w:left="2832" w:hanging="2832"/>
        <w:rPr>
          <w:szCs w:val="24"/>
        </w:rPr>
      </w:pPr>
      <w:r w:rsidRPr="008660C6">
        <w:rPr>
          <w:szCs w:val="24"/>
        </w:rPr>
        <w:t>безопасности проекта</w:t>
      </w:r>
      <w:r w:rsidR="00334B74" w:rsidRPr="008660C6">
        <w:rPr>
          <w:szCs w:val="24"/>
          <w:u w:val="single"/>
        </w:rPr>
        <w:t xml:space="preserve"> </w:t>
      </w:r>
      <w:r w:rsidR="00334B74" w:rsidRPr="008660C6">
        <w:rPr>
          <w:szCs w:val="24"/>
          <w:u w:val="single"/>
        </w:rPr>
        <w:tab/>
        <w:t xml:space="preserve">        </w:t>
      </w:r>
      <w:r w:rsidR="001D1A7D" w:rsidRPr="008660C6">
        <w:rPr>
          <w:szCs w:val="24"/>
          <w:u w:val="single"/>
        </w:rPr>
        <w:t xml:space="preserve">   </w:t>
      </w:r>
      <w:r w:rsidR="00652F78" w:rsidRPr="008660C6">
        <w:rPr>
          <w:szCs w:val="24"/>
          <w:u w:val="single"/>
        </w:rPr>
        <w:tab/>
      </w:r>
      <w:r w:rsidR="001D1A7D" w:rsidRPr="008660C6">
        <w:rPr>
          <w:szCs w:val="24"/>
          <w:u w:val="single"/>
        </w:rPr>
        <w:t xml:space="preserve">       </w:t>
      </w:r>
      <w:r w:rsidR="00652F78" w:rsidRPr="008660C6">
        <w:rPr>
          <w:szCs w:val="24"/>
        </w:rPr>
        <w:t> /</w:t>
      </w:r>
      <w:r w:rsidR="00F85521">
        <w:rPr>
          <w:szCs w:val="24"/>
        </w:rPr>
        <w:t xml:space="preserve"> </w:t>
      </w:r>
      <w:r w:rsidR="00115085">
        <w:rPr>
          <w:szCs w:val="24"/>
        </w:rPr>
        <w:t xml:space="preserve">канд. техн. наук, доц. </w:t>
      </w:r>
      <w:r w:rsidR="00194CE9">
        <w:rPr>
          <w:szCs w:val="24"/>
        </w:rPr>
        <w:t>В.А. Шарай</w:t>
      </w:r>
      <w:r w:rsidR="00F85521">
        <w:rPr>
          <w:szCs w:val="24"/>
        </w:rPr>
        <w:t xml:space="preserve"> </w:t>
      </w:r>
      <w:r w:rsidR="00334B74" w:rsidRPr="008660C6">
        <w:rPr>
          <w:szCs w:val="24"/>
        </w:rPr>
        <w:t>/</w:t>
      </w:r>
      <w:r w:rsidR="00334B74" w:rsidRPr="008660C6">
        <w:rPr>
          <w:szCs w:val="24"/>
          <w:vertAlign w:val="superscript"/>
        </w:rPr>
        <w:t xml:space="preserve">                                                                                                             </w:t>
      </w:r>
      <w:proofErr w:type="gramStart"/>
      <w:r w:rsidR="00334B74" w:rsidRPr="008660C6">
        <w:rPr>
          <w:szCs w:val="24"/>
          <w:vertAlign w:val="superscript"/>
        </w:rPr>
        <w:t xml:space="preserve">   (</w:t>
      </w:r>
      <w:proofErr w:type="gramEnd"/>
      <w:r w:rsidR="00334B74" w:rsidRPr="008660C6">
        <w:rPr>
          <w:szCs w:val="24"/>
          <w:vertAlign w:val="superscript"/>
        </w:rPr>
        <w:t>подпись, дата, расшифровка подписи)</w:t>
      </w:r>
    </w:p>
    <w:p w14:paraId="18EE3A3E" w14:textId="07BBD0CD" w:rsidR="00334B74" w:rsidRPr="008660C6" w:rsidRDefault="00334B74" w:rsidP="00334B74">
      <w:pPr>
        <w:spacing w:line="240" w:lineRule="auto"/>
        <w:ind w:firstLine="0"/>
        <w:rPr>
          <w:szCs w:val="24"/>
        </w:rPr>
      </w:pPr>
      <w:proofErr w:type="spellStart"/>
      <w:r w:rsidRPr="008660C6">
        <w:rPr>
          <w:szCs w:val="24"/>
        </w:rPr>
        <w:t>Нормоконтро</w:t>
      </w:r>
      <w:r w:rsidRPr="008660C6">
        <w:rPr>
          <w:szCs w:val="28"/>
        </w:rPr>
        <w:t>лер</w:t>
      </w:r>
      <w:proofErr w:type="spellEnd"/>
      <w:r w:rsidRPr="008660C6">
        <w:rPr>
          <w:rFonts w:eastAsiaTheme="majorEastAsia"/>
          <w:sz w:val="24"/>
          <w:szCs w:val="28"/>
        </w:rPr>
        <w:t xml:space="preserve"> </w:t>
      </w:r>
      <w:r w:rsidR="001D1A7D" w:rsidRPr="008660C6">
        <w:rPr>
          <w:szCs w:val="24"/>
          <w:u w:val="single"/>
        </w:rPr>
        <w:tab/>
      </w:r>
      <w:r w:rsidR="001D1A7D" w:rsidRPr="008660C6">
        <w:rPr>
          <w:szCs w:val="24"/>
          <w:u w:val="single"/>
        </w:rPr>
        <w:tab/>
      </w:r>
      <w:r w:rsidR="00652F78" w:rsidRPr="008660C6">
        <w:rPr>
          <w:szCs w:val="24"/>
          <w:u w:val="single"/>
        </w:rPr>
        <w:tab/>
      </w:r>
      <w:r w:rsidR="00652F78" w:rsidRPr="008660C6">
        <w:rPr>
          <w:szCs w:val="24"/>
          <w:u w:val="single"/>
        </w:rPr>
        <w:tab/>
      </w:r>
      <w:r w:rsidR="00652F78" w:rsidRPr="008660C6">
        <w:rPr>
          <w:szCs w:val="24"/>
          <w:u w:val="single"/>
        </w:rPr>
        <w:tab/>
        <w:t xml:space="preserve">     </w:t>
      </w:r>
      <w:r w:rsidR="001D1A7D" w:rsidRPr="008660C6">
        <w:rPr>
          <w:szCs w:val="24"/>
          <w:u w:val="single"/>
        </w:rPr>
        <w:tab/>
      </w:r>
      <w:r w:rsidRPr="008660C6">
        <w:rPr>
          <w:szCs w:val="24"/>
          <w:u w:val="single"/>
        </w:rPr>
        <w:t xml:space="preserve">   </w:t>
      </w:r>
      <w:r w:rsidR="001D1A7D" w:rsidRPr="008660C6">
        <w:rPr>
          <w:szCs w:val="24"/>
          <w:u w:val="single"/>
        </w:rPr>
        <w:t xml:space="preserve">    </w:t>
      </w:r>
      <w:r w:rsidR="0077182C">
        <w:rPr>
          <w:szCs w:val="24"/>
          <w:u w:val="single"/>
        </w:rPr>
        <w:t xml:space="preserve"> </w:t>
      </w:r>
      <w:r w:rsidR="00F85521">
        <w:rPr>
          <w:szCs w:val="24"/>
          <w:u w:val="single"/>
        </w:rPr>
        <w:t xml:space="preserve">  </w:t>
      </w:r>
      <w:r w:rsidRPr="008660C6">
        <w:rPr>
          <w:szCs w:val="24"/>
        </w:rPr>
        <w:t> / ст. преп. А.А.</w:t>
      </w:r>
      <w:r w:rsidR="00194CE9">
        <w:rPr>
          <w:szCs w:val="24"/>
        </w:rPr>
        <w:t xml:space="preserve"> </w:t>
      </w:r>
      <w:r w:rsidRPr="008660C6">
        <w:rPr>
          <w:szCs w:val="24"/>
        </w:rPr>
        <w:t>Ковтун /</w:t>
      </w:r>
    </w:p>
    <w:p w14:paraId="063D1672" w14:textId="77777777" w:rsidR="00334B74" w:rsidRPr="008660C6" w:rsidRDefault="00334B74" w:rsidP="00334B74">
      <w:pPr>
        <w:spacing w:line="240" w:lineRule="auto"/>
        <w:ind w:firstLine="0"/>
        <w:rPr>
          <w:vertAlign w:val="superscript"/>
        </w:rPr>
      </w:pPr>
      <w:r w:rsidRPr="008660C6">
        <w:rPr>
          <w:vertAlign w:val="superscript"/>
        </w:rPr>
        <w:t xml:space="preserve">                                                                       (подпись, дата, расшифровка подписи)</w:t>
      </w:r>
      <w:r w:rsidRPr="008660C6">
        <w:rPr>
          <w:vertAlign w:val="superscript"/>
        </w:rPr>
        <w:tab/>
      </w:r>
    </w:p>
    <w:p w14:paraId="7092D68C" w14:textId="77777777" w:rsidR="00334B74" w:rsidRPr="008660C6" w:rsidRDefault="00334B74" w:rsidP="00334B74">
      <w:pPr>
        <w:spacing w:line="240" w:lineRule="auto"/>
        <w:ind w:left="4956" w:firstLine="0"/>
        <w:rPr>
          <w:vertAlign w:val="superscript"/>
        </w:rPr>
      </w:pPr>
    </w:p>
    <w:p w14:paraId="4C3DAF78" w14:textId="6264DFDE" w:rsidR="00334B74" w:rsidRPr="008660C6" w:rsidRDefault="00334B74" w:rsidP="00334B74">
      <w:pPr>
        <w:spacing w:line="240" w:lineRule="auto"/>
        <w:ind w:firstLine="0"/>
        <w:jc w:val="left"/>
        <w:rPr>
          <w:u w:val="single"/>
        </w:rPr>
      </w:pPr>
      <w:r w:rsidRPr="008660C6">
        <w:t>Выпускная квалификационная работа</w:t>
      </w:r>
      <w:r w:rsidRPr="008660C6">
        <w:br/>
        <w:t xml:space="preserve">допущена к защите </w:t>
      </w:r>
      <w:r w:rsidRPr="008660C6">
        <w:tab/>
      </w:r>
      <w:r w:rsidRPr="008660C6">
        <w:tab/>
      </w:r>
      <w:r w:rsidRPr="008660C6">
        <w:tab/>
      </w:r>
      <w:r w:rsidRPr="008660C6">
        <w:tab/>
      </w:r>
      <w:r w:rsidRPr="008660C6">
        <w:tab/>
        <w:t xml:space="preserve">       </w:t>
      </w:r>
      <w:r w:rsidR="00F85521">
        <w:t xml:space="preserve">   </w:t>
      </w:r>
      <w:r w:rsidRPr="008660C6">
        <w:t xml:space="preserve">  </w:t>
      </w:r>
      <w:r w:rsidRPr="008660C6">
        <w:rPr>
          <w:u w:val="single"/>
        </w:rPr>
        <w:t xml:space="preserve">        </w:t>
      </w:r>
      <w:r w:rsidR="008627E3">
        <w:rPr>
          <w:u w:val="single"/>
        </w:rPr>
        <w:tab/>
      </w:r>
      <w:r w:rsidR="008627E3">
        <w:rPr>
          <w:u w:val="single"/>
        </w:rPr>
        <w:tab/>
      </w:r>
      <w:r w:rsidRPr="008660C6">
        <w:rPr>
          <w:u w:val="single"/>
        </w:rPr>
        <w:tab/>
      </w:r>
      <w:r w:rsidRPr="008660C6">
        <w:rPr>
          <w:u w:val="single"/>
        </w:rPr>
        <w:tab/>
      </w:r>
    </w:p>
    <w:p w14:paraId="75817D1C" w14:textId="7D1123EC" w:rsidR="00334B74" w:rsidRPr="008660C6" w:rsidRDefault="00F85521" w:rsidP="00F85521">
      <w:pPr>
        <w:spacing w:line="240" w:lineRule="auto"/>
        <w:ind w:left="7090" w:firstLine="709"/>
        <w:rPr>
          <w:szCs w:val="24"/>
        </w:rPr>
      </w:pPr>
      <w:r w:rsidRPr="008660C6">
        <w:rPr>
          <w:vertAlign w:val="superscript"/>
        </w:rPr>
        <w:t>(дата)</w:t>
      </w:r>
    </w:p>
    <w:p w14:paraId="03A9984E" w14:textId="541DDDB2" w:rsidR="00334B74" w:rsidRPr="008660C6" w:rsidRDefault="00334B74" w:rsidP="00334B74">
      <w:pPr>
        <w:spacing w:line="240" w:lineRule="auto"/>
        <w:ind w:firstLine="0"/>
        <w:rPr>
          <w:szCs w:val="24"/>
        </w:rPr>
      </w:pPr>
      <w:r w:rsidRPr="008660C6">
        <w:rPr>
          <w:szCs w:val="24"/>
        </w:rPr>
        <w:t>Заведующая кафедрой</w:t>
      </w:r>
      <w:r w:rsidRPr="008660C6">
        <w:rPr>
          <w:rFonts w:eastAsiaTheme="majorEastAsia"/>
          <w:sz w:val="24"/>
          <w:szCs w:val="28"/>
        </w:rPr>
        <w:t xml:space="preserve"> </w:t>
      </w:r>
      <w:r w:rsidR="00115085">
        <w:rPr>
          <w:szCs w:val="24"/>
          <w:u w:val="single"/>
        </w:rPr>
        <w:tab/>
      </w:r>
      <w:r w:rsidR="00115085">
        <w:rPr>
          <w:szCs w:val="24"/>
          <w:u w:val="single"/>
        </w:rPr>
        <w:tab/>
      </w:r>
      <w:r w:rsidR="00115085">
        <w:rPr>
          <w:szCs w:val="24"/>
          <w:u w:val="single"/>
        </w:rPr>
        <w:tab/>
        <w:t xml:space="preserve">        </w:t>
      </w:r>
      <w:r w:rsidRPr="008660C6">
        <w:rPr>
          <w:szCs w:val="24"/>
          <w:u w:val="single"/>
        </w:rPr>
        <w:t xml:space="preserve"> /</w:t>
      </w:r>
      <w:r w:rsidRPr="008660C6">
        <w:rPr>
          <w:szCs w:val="24"/>
        </w:rPr>
        <w:t xml:space="preserve"> </w:t>
      </w:r>
      <w:r w:rsidR="00115085">
        <w:rPr>
          <w:szCs w:val="24"/>
        </w:rPr>
        <w:t xml:space="preserve">канд. техн. наук, доц. </w:t>
      </w:r>
      <w:r w:rsidRPr="008660C6">
        <w:rPr>
          <w:szCs w:val="28"/>
        </w:rPr>
        <w:t xml:space="preserve">М.В. Янаева </w:t>
      </w:r>
      <w:r w:rsidRPr="008660C6">
        <w:rPr>
          <w:szCs w:val="24"/>
        </w:rPr>
        <w:t>/</w:t>
      </w:r>
    </w:p>
    <w:p w14:paraId="1C44A900" w14:textId="0D3D2069" w:rsidR="00334B74" w:rsidRPr="008660C6" w:rsidRDefault="00334B74" w:rsidP="00115085">
      <w:pPr>
        <w:spacing w:line="240" w:lineRule="auto"/>
        <w:ind w:left="3544" w:firstLine="5"/>
        <w:rPr>
          <w:vertAlign w:val="superscript"/>
        </w:rPr>
      </w:pPr>
      <w:r w:rsidRPr="008660C6">
        <w:rPr>
          <w:vertAlign w:val="superscript"/>
        </w:rPr>
        <w:t>(подпись)</w:t>
      </w:r>
      <w:r w:rsidRPr="008660C6">
        <w:rPr>
          <w:vertAlign w:val="superscript"/>
        </w:rPr>
        <w:tab/>
      </w:r>
    </w:p>
    <w:p w14:paraId="1114357A" w14:textId="77777777" w:rsidR="00334B74" w:rsidRPr="008660C6" w:rsidRDefault="00334B74" w:rsidP="00334B74">
      <w:pPr>
        <w:spacing w:line="240" w:lineRule="auto"/>
        <w:ind w:firstLine="0"/>
        <w:jc w:val="center"/>
        <w:rPr>
          <w:szCs w:val="24"/>
        </w:rPr>
      </w:pPr>
    </w:p>
    <w:p w14:paraId="68FAF42C" w14:textId="77777777" w:rsidR="00334B74" w:rsidRPr="008660C6" w:rsidRDefault="00334B74" w:rsidP="00334B74">
      <w:pPr>
        <w:spacing w:line="240" w:lineRule="auto"/>
        <w:ind w:firstLine="0"/>
        <w:rPr>
          <w:szCs w:val="24"/>
        </w:rPr>
      </w:pPr>
    </w:p>
    <w:p w14:paraId="7E763A9C" w14:textId="77777777" w:rsidR="00334B74" w:rsidRPr="008660C6" w:rsidRDefault="00334B74" w:rsidP="00334B74">
      <w:pPr>
        <w:spacing w:line="240" w:lineRule="auto"/>
        <w:ind w:firstLine="0"/>
        <w:jc w:val="center"/>
        <w:rPr>
          <w:szCs w:val="24"/>
        </w:rPr>
      </w:pPr>
      <w:r w:rsidRPr="008660C6">
        <w:rPr>
          <w:szCs w:val="24"/>
        </w:rPr>
        <w:t>Краснодар</w:t>
      </w:r>
    </w:p>
    <w:p w14:paraId="25B66441" w14:textId="0619283B" w:rsidR="00AA141A" w:rsidRPr="008660C6" w:rsidRDefault="00334B74" w:rsidP="00AA141A">
      <w:pPr>
        <w:spacing w:line="240" w:lineRule="auto"/>
        <w:ind w:firstLine="0"/>
        <w:jc w:val="center"/>
        <w:rPr>
          <w:bCs/>
          <w:szCs w:val="28"/>
        </w:rPr>
      </w:pPr>
      <w:r w:rsidRPr="00AA141A">
        <w:rPr>
          <w:szCs w:val="24"/>
        </w:rPr>
        <w:t>20</w:t>
      </w:r>
      <w:r w:rsidR="008627E3">
        <w:rPr>
          <w:szCs w:val="24"/>
        </w:rPr>
        <w:t>2</w:t>
      </w:r>
      <w:r w:rsidR="00EF6F0E" w:rsidRPr="00EF6F0E">
        <w:rPr>
          <w:szCs w:val="24"/>
        </w:rPr>
        <w:t>2</w:t>
      </w:r>
      <w:r w:rsidRPr="008660C6">
        <w:rPr>
          <w:bCs/>
          <w:szCs w:val="28"/>
        </w:rPr>
        <w:br w:type="page"/>
      </w:r>
      <w:r w:rsidR="00AA141A" w:rsidRPr="008660C6">
        <w:rPr>
          <w:bCs/>
          <w:szCs w:val="28"/>
        </w:rPr>
        <w:lastRenderedPageBreak/>
        <w:t xml:space="preserve">Министерство науки </w:t>
      </w:r>
      <w:r w:rsidR="00AA141A">
        <w:rPr>
          <w:bCs/>
          <w:szCs w:val="28"/>
        </w:rPr>
        <w:t xml:space="preserve">и высшего </w:t>
      </w:r>
      <w:r w:rsidR="00AA141A" w:rsidRPr="008660C6">
        <w:rPr>
          <w:bCs/>
          <w:szCs w:val="28"/>
        </w:rPr>
        <w:t>образования Российской Федерации</w:t>
      </w:r>
    </w:p>
    <w:p w14:paraId="37228EEF" w14:textId="77777777" w:rsidR="00334B74" w:rsidRPr="008660C6" w:rsidRDefault="00334B74" w:rsidP="00AA141A">
      <w:pPr>
        <w:spacing w:line="240" w:lineRule="auto"/>
        <w:ind w:firstLine="0"/>
        <w:jc w:val="center"/>
        <w:rPr>
          <w:szCs w:val="28"/>
        </w:rPr>
      </w:pPr>
      <w:r w:rsidRPr="008660C6">
        <w:rPr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43D23426" w14:textId="77777777" w:rsidR="00334B74" w:rsidRPr="008660C6" w:rsidRDefault="00334B74" w:rsidP="00AA141A">
      <w:pPr>
        <w:spacing w:line="240" w:lineRule="auto"/>
        <w:ind w:firstLine="0"/>
        <w:jc w:val="center"/>
        <w:rPr>
          <w:szCs w:val="28"/>
        </w:rPr>
      </w:pPr>
      <w:r w:rsidRPr="008660C6">
        <w:rPr>
          <w:szCs w:val="28"/>
        </w:rPr>
        <w:t>«Кубанский государственный технологический университет»</w:t>
      </w:r>
    </w:p>
    <w:p w14:paraId="72278106" w14:textId="77777777" w:rsidR="00334B74" w:rsidRPr="008660C6" w:rsidRDefault="00334B74" w:rsidP="00AA141A">
      <w:pPr>
        <w:spacing w:line="240" w:lineRule="auto"/>
        <w:ind w:firstLine="0"/>
        <w:jc w:val="center"/>
        <w:rPr>
          <w:bCs/>
          <w:szCs w:val="28"/>
        </w:rPr>
      </w:pPr>
      <w:r w:rsidRPr="008660C6">
        <w:rPr>
          <w:bCs/>
          <w:szCs w:val="28"/>
        </w:rPr>
        <w:t>(ФГБОУ ВО «КубГТУ»)</w:t>
      </w:r>
    </w:p>
    <w:p w14:paraId="4444139F" w14:textId="77777777" w:rsidR="0077182C" w:rsidRPr="002B2775" w:rsidRDefault="0077182C" w:rsidP="0077182C">
      <w:pPr>
        <w:spacing w:line="240" w:lineRule="auto"/>
        <w:ind w:firstLine="0"/>
        <w:jc w:val="center"/>
        <w:rPr>
          <w:szCs w:val="28"/>
        </w:rPr>
      </w:pPr>
      <w:r>
        <w:rPr>
          <w:bCs/>
          <w:szCs w:val="28"/>
        </w:rPr>
        <w:t>Институт компьютерных систем и информационной безопасности</w:t>
      </w:r>
    </w:p>
    <w:p w14:paraId="0922FD36" w14:textId="780EDEB3" w:rsidR="00334B74" w:rsidRPr="008660C6" w:rsidRDefault="005E7ACF" w:rsidP="00AA141A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Кафедра информационных систем и программирования</w:t>
      </w:r>
    </w:p>
    <w:p w14:paraId="1E58C0AF" w14:textId="77777777" w:rsidR="00334B74" w:rsidRPr="008660C6" w:rsidRDefault="00334B74" w:rsidP="00AA141A">
      <w:pPr>
        <w:spacing w:line="240" w:lineRule="auto"/>
        <w:ind w:firstLine="0"/>
      </w:pPr>
    </w:p>
    <w:p w14:paraId="4DE4B8AA" w14:textId="77777777" w:rsidR="00334B74" w:rsidRPr="008660C6" w:rsidRDefault="00334B74" w:rsidP="00334B74">
      <w:pPr>
        <w:spacing w:line="240" w:lineRule="auto"/>
        <w:ind w:left="3969"/>
      </w:pPr>
    </w:p>
    <w:p w14:paraId="5A8D2959" w14:textId="77777777" w:rsidR="00334B74" w:rsidRPr="008660C6" w:rsidRDefault="00334B74" w:rsidP="00334B74">
      <w:pPr>
        <w:spacing w:line="240" w:lineRule="auto"/>
        <w:ind w:left="5529" w:firstLine="0"/>
      </w:pPr>
      <w:r w:rsidRPr="008660C6">
        <w:t>УТВЕРЖДАЮ</w:t>
      </w:r>
    </w:p>
    <w:p w14:paraId="74782221" w14:textId="77777777" w:rsidR="00334B74" w:rsidRPr="008660C6" w:rsidRDefault="00334B74" w:rsidP="00334B74">
      <w:pPr>
        <w:spacing w:line="240" w:lineRule="auto"/>
        <w:ind w:left="5529" w:firstLine="0"/>
        <w:jc w:val="left"/>
        <w:rPr>
          <w:rFonts w:eastAsiaTheme="minorHAnsi"/>
          <w:szCs w:val="28"/>
        </w:rPr>
      </w:pPr>
      <w:r w:rsidRPr="008660C6">
        <w:rPr>
          <w:rFonts w:eastAsiaTheme="minorHAnsi"/>
          <w:szCs w:val="28"/>
        </w:rPr>
        <w:t>Заведующая кафедрой ИСП</w:t>
      </w:r>
    </w:p>
    <w:p w14:paraId="3FC25448" w14:textId="77777777" w:rsidR="00334B74" w:rsidRPr="008660C6" w:rsidRDefault="00334B74" w:rsidP="00334B74">
      <w:pPr>
        <w:spacing w:line="240" w:lineRule="auto"/>
        <w:ind w:left="5529" w:firstLine="0"/>
        <w:rPr>
          <w:color w:val="000000" w:themeColor="text1"/>
          <w:szCs w:val="28"/>
          <w:u w:val="single"/>
        </w:rPr>
      </w:pPr>
      <w:proofErr w:type="spellStart"/>
      <w:r w:rsidRPr="008660C6">
        <w:rPr>
          <w:color w:val="000000"/>
          <w:sz w:val="27"/>
          <w:szCs w:val="27"/>
        </w:rPr>
        <w:t>к.т.н</w:t>
      </w:r>
      <w:proofErr w:type="spellEnd"/>
      <w:r w:rsidRPr="008660C6">
        <w:rPr>
          <w:color w:val="000000"/>
          <w:sz w:val="27"/>
          <w:szCs w:val="27"/>
        </w:rPr>
        <w:t>, доц. ________М.В. Янаева</w:t>
      </w:r>
      <w:r w:rsidRPr="008660C6">
        <w:rPr>
          <w:color w:val="000000" w:themeColor="text1"/>
          <w:szCs w:val="28"/>
          <w:u w:val="single"/>
        </w:rPr>
        <w:t xml:space="preserve"> </w:t>
      </w:r>
    </w:p>
    <w:p w14:paraId="1D283795" w14:textId="2F7E6AC5" w:rsidR="00334B74" w:rsidRPr="008660C6" w:rsidRDefault="008627E3" w:rsidP="00334B74">
      <w:pPr>
        <w:spacing w:line="240" w:lineRule="auto"/>
        <w:ind w:left="5529" w:firstLine="0"/>
        <w:rPr>
          <w:color w:val="000000" w:themeColor="text1"/>
          <w:szCs w:val="28"/>
          <w:u w:val="single"/>
        </w:rPr>
      </w:pPr>
      <w:proofErr w:type="gramStart"/>
      <w:r w:rsidRPr="002C2387">
        <w:rPr>
          <w:color w:val="000000" w:themeColor="text1"/>
          <w:szCs w:val="28"/>
          <w:u w:val="single"/>
        </w:rPr>
        <w:t xml:space="preserve">« </w:t>
      </w:r>
      <w:r w:rsidR="00DD68DE" w:rsidRPr="000908B3">
        <w:rPr>
          <w:color w:val="000000" w:themeColor="text1"/>
          <w:szCs w:val="28"/>
          <w:u w:val="single"/>
        </w:rPr>
        <w:t xml:space="preserve"> </w:t>
      </w:r>
      <w:proofErr w:type="gramEnd"/>
      <w:r w:rsidR="00E471B6" w:rsidRPr="002C2387">
        <w:rPr>
          <w:color w:val="000000" w:themeColor="text1"/>
          <w:szCs w:val="28"/>
          <w:u w:val="single"/>
        </w:rPr>
        <w:t xml:space="preserve"> </w:t>
      </w:r>
      <w:r w:rsidR="00DD68DE" w:rsidRPr="000908B3">
        <w:rPr>
          <w:color w:val="000000" w:themeColor="text1"/>
          <w:szCs w:val="28"/>
          <w:u w:val="single"/>
        </w:rPr>
        <w:t xml:space="preserve">   </w:t>
      </w:r>
      <w:r w:rsidR="00E471B6" w:rsidRPr="002C2387">
        <w:rPr>
          <w:color w:val="000000" w:themeColor="text1"/>
          <w:szCs w:val="28"/>
          <w:u w:val="single"/>
        </w:rPr>
        <w:t xml:space="preserve">»   </w:t>
      </w:r>
      <w:r w:rsidRPr="002C2387">
        <w:rPr>
          <w:color w:val="000000" w:themeColor="text1"/>
          <w:szCs w:val="28"/>
          <w:u w:val="single"/>
        </w:rPr>
        <w:t xml:space="preserve"> </w:t>
      </w:r>
      <w:r w:rsidR="00E471B6" w:rsidRPr="002C2387">
        <w:rPr>
          <w:color w:val="000000" w:themeColor="text1"/>
          <w:szCs w:val="28"/>
          <w:u w:val="single"/>
        </w:rPr>
        <w:t xml:space="preserve">  </w:t>
      </w:r>
      <w:r w:rsidR="00DD68DE" w:rsidRPr="000908B3">
        <w:rPr>
          <w:color w:val="000000" w:themeColor="text1"/>
          <w:szCs w:val="28"/>
          <w:u w:val="single"/>
        </w:rPr>
        <w:t xml:space="preserve">             </w:t>
      </w:r>
      <w:r w:rsidR="00334B74" w:rsidRPr="002C2387">
        <w:rPr>
          <w:color w:val="000000" w:themeColor="text1"/>
          <w:szCs w:val="28"/>
          <w:u w:val="single"/>
        </w:rPr>
        <w:t xml:space="preserve">        20</w:t>
      </w:r>
      <w:r w:rsidR="0077182C" w:rsidRPr="002C2387">
        <w:rPr>
          <w:color w:val="000000" w:themeColor="text1"/>
          <w:szCs w:val="28"/>
          <w:u w:val="single"/>
        </w:rPr>
        <w:t>2</w:t>
      </w:r>
      <w:r w:rsidR="0054238E" w:rsidRPr="003A6BAF">
        <w:rPr>
          <w:color w:val="000000" w:themeColor="text1"/>
          <w:szCs w:val="28"/>
          <w:u w:val="single"/>
        </w:rPr>
        <w:t>2</w:t>
      </w:r>
      <w:r w:rsidR="00334B74" w:rsidRPr="002C2387">
        <w:rPr>
          <w:color w:val="000000" w:themeColor="text1"/>
          <w:szCs w:val="28"/>
          <w:u w:val="single"/>
        </w:rPr>
        <w:t xml:space="preserve">   г.</w:t>
      </w:r>
    </w:p>
    <w:p w14:paraId="2AE91869" w14:textId="5FB154DD" w:rsidR="00334B74" w:rsidRPr="000908B3" w:rsidRDefault="00DD68DE" w:rsidP="00334B74">
      <w:pPr>
        <w:spacing w:line="240" w:lineRule="auto"/>
      </w:pPr>
      <w:r w:rsidRPr="000908B3">
        <w:t xml:space="preserve">   </w:t>
      </w:r>
    </w:p>
    <w:p w14:paraId="4B5A4059" w14:textId="77777777" w:rsidR="00334B74" w:rsidRPr="008660C6" w:rsidRDefault="00334B74" w:rsidP="00334B74">
      <w:pPr>
        <w:spacing w:line="240" w:lineRule="auto"/>
        <w:ind w:firstLine="0"/>
        <w:jc w:val="center"/>
        <w:rPr>
          <w:b/>
        </w:rPr>
      </w:pPr>
    </w:p>
    <w:p w14:paraId="606365C1" w14:textId="77777777" w:rsidR="00334B74" w:rsidRPr="008660C6" w:rsidRDefault="00334B74" w:rsidP="00334B74">
      <w:pPr>
        <w:spacing w:line="240" w:lineRule="auto"/>
        <w:ind w:firstLine="0"/>
        <w:jc w:val="center"/>
        <w:rPr>
          <w:b/>
        </w:rPr>
      </w:pPr>
    </w:p>
    <w:p w14:paraId="7D47CB2C" w14:textId="77777777" w:rsidR="009E73AC" w:rsidRPr="005E708C" w:rsidRDefault="00334B74" w:rsidP="005E708C">
      <w:pPr>
        <w:ind w:firstLine="0"/>
        <w:jc w:val="center"/>
        <w:rPr>
          <w:b/>
          <w:sz w:val="32"/>
        </w:rPr>
      </w:pPr>
      <w:r w:rsidRPr="005E708C">
        <w:rPr>
          <w:b/>
          <w:sz w:val="32"/>
        </w:rPr>
        <w:t>ЗАДАНИЕ</w:t>
      </w:r>
    </w:p>
    <w:p w14:paraId="1A509C9F" w14:textId="464A5C35" w:rsidR="00334B74" w:rsidRPr="005E708C" w:rsidRDefault="00334B74" w:rsidP="005E708C">
      <w:pPr>
        <w:ind w:firstLine="0"/>
        <w:jc w:val="center"/>
        <w:rPr>
          <w:b/>
          <w:sz w:val="32"/>
        </w:rPr>
      </w:pPr>
      <w:r w:rsidRPr="005E708C">
        <w:rPr>
          <w:b/>
          <w:sz w:val="32"/>
        </w:rPr>
        <w:t>НА ВЫПУСКНУЮ КВАЛИФИКАЦИОННУЮ РАБОТУ</w:t>
      </w:r>
    </w:p>
    <w:p w14:paraId="21954047" w14:textId="77777777" w:rsidR="00334B74" w:rsidRPr="008660C6" w:rsidRDefault="00334B74" w:rsidP="00334B74">
      <w:pPr>
        <w:spacing w:line="240" w:lineRule="auto"/>
        <w:ind w:firstLine="0"/>
        <w:jc w:val="center"/>
        <w:rPr>
          <w:b/>
        </w:rPr>
      </w:pPr>
    </w:p>
    <w:p w14:paraId="75CFA654" w14:textId="10D31A1C" w:rsidR="00334B74" w:rsidRPr="008660C6" w:rsidRDefault="00334B74" w:rsidP="00334B74">
      <w:pPr>
        <w:spacing w:line="240" w:lineRule="auto"/>
        <w:ind w:firstLine="0"/>
        <w:rPr>
          <w:szCs w:val="24"/>
          <w:u w:val="single"/>
        </w:rPr>
      </w:pPr>
      <w:r w:rsidRPr="008660C6">
        <w:rPr>
          <w:szCs w:val="24"/>
        </w:rPr>
        <w:t xml:space="preserve">по направлению </w:t>
      </w:r>
      <w:r w:rsidRPr="008660C6">
        <w:rPr>
          <w:szCs w:val="24"/>
          <w:u w:val="single"/>
        </w:rPr>
        <w:t xml:space="preserve">      </w:t>
      </w:r>
      <w:proofErr w:type="gramStart"/>
      <w:r w:rsidR="00115085">
        <w:rPr>
          <w:szCs w:val="24"/>
          <w:u w:val="single"/>
        </w:rPr>
        <w:t>09.04.0</w:t>
      </w:r>
      <w:r w:rsidR="00D16806" w:rsidRPr="003A6BAF">
        <w:rPr>
          <w:szCs w:val="24"/>
          <w:u w:val="single"/>
        </w:rPr>
        <w:t>4</w:t>
      </w:r>
      <w:r w:rsidR="0077182C" w:rsidRPr="0077182C">
        <w:rPr>
          <w:szCs w:val="24"/>
          <w:u w:val="single"/>
        </w:rPr>
        <w:t xml:space="preserve"> </w:t>
      </w:r>
      <w:r w:rsidR="00D16806" w:rsidRPr="003A6BAF">
        <w:rPr>
          <w:szCs w:val="24"/>
          <w:u w:val="single"/>
        </w:rPr>
        <w:t xml:space="preserve"> </w:t>
      </w:r>
      <w:r w:rsidR="00D16806" w:rsidRPr="00C65C44">
        <w:rPr>
          <w:szCs w:val="24"/>
          <w:u w:val="single"/>
        </w:rPr>
        <w:t>Программная</w:t>
      </w:r>
      <w:proofErr w:type="gramEnd"/>
      <w:r w:rsidR="00D16806" w:rsidRPr="00C65C44">
        <w:rPr>
          <w:szCs w:val="24"/>
          <w:u w:val="single"/>
        </w:rPr>
        <w:t xml:space="preserve"> </w:t>
      </w:r>
      <w:r w:rsidR="009C6434" w:rsidRPr="00C65C44">
        <w:rPr>
          <w:szCs w:val="24"/>
          <w:u w:val="single"/>
        </w:rPr>
        <w:t>инженерия</w:t>
      </w:r>
      <w:r w:rsidRPr="008660C6">
        <w:rPr>
          <w:szCs w:val="24"/>
          <w:u w:val="single"/>
        </w:rPr>
        <w:t xml:space="preserve">            </w:t>
      </w:r>
      <w:r w:rsidR="0077182C">
        <w:rPr>
          <w:szCs w:val="24"/>
          <w:u w:val="single"/>
        </w:rPr>
        <w:t xml:space="preserve">  </w:t>
      </w:r>
      <w:r w:rsidRPr="008660C6">
        <w:rPr>
          <w:szCs w:val="24"/>
          <w:u w:val="single"/>
        </w:rPr>
        <w:t xml:space="preserve">                         </w:t>
      </w:r>
    </w:p>
    <w:p w14:paraId="3A2CC9BF" w14:textId="77777777" w:rsidR="00334B74" w:rsidRPr="008660C6" w:rsidRDefault="00334B74" w:rsidP="00334B74">
      <w:pPr>
        <w:spacing w:line="240" w:lineRule="auto"/>
        <w:ind w:firstLine="0"/>
        <w:rPr>
          <w:vertAlign w:val="superscript"/>
        </w:rPr>
      </w:pPr>
      <w:r w:rsidRPr="008660C6">
        <w:rPr>
          <w:vertAlign w:val="superscript"/>
        </w:rPr>
        <w:t xml:space="preserve">                                                                       (шифр и наименование)</w:t>
      </w:r>
      <w:r w:rsidRPr="008660C6">
        <w:rPr>
          <w:vertAlign w:val="superscript"/>
        </w:rPr>
        <w:tab/>
      </w:r>
    </w:p>
    <w:p w14:paraId="63446725" w14:textId="77777777" w:rsidR="00334B74" w:rsidRPr="008660C6" w:rsidRDefault="00334B74" w:rsidP="00334B74">
      <w:pPr>
        <w:spacing w:line="240" w:lineRule="auto"/>
        <w:ind w:firstLine="0"/>
        <w:rPr>
          <w:szCs w:val="24"/>
          <w:u w:val="single"/>
        </w:rPr>
      </w:pPr>
    </w:p>
    <w:p w14:paraId="5235F093" w14:textId="2E2F9738" w:rsidR="00334B74" w:rsidRPr="008660C6" w:rsidRDefault="00334B74" w:rsidP="00334B74">
      <w:pPr>
        <w:spacing w:line="240" w:lineRule="auto"/>
        <w:ind w:firstLine="0"/>
        <w:rPr>
          <w:szCs w:val="24"/>
          <w:u w:val="single"/>
        </w:rPr>
      </w:pPr>
      <w:r w:rsidRPr="008660C6">
        <w:rPr>
          <w:szCs w:val="24"/>
        </w:rPr>
        <w:t>ст</w:t>
      </w:r>
      <w:r w:rsidR="001D1A7D" w:rsidRPr="008660C6">
        <w:rPr>
          <w:szCs w:val="24"/>
        </w:rPr>
        <w:t>уденту</w:t>
      </w:r>
      <w:r w:rsidRPr="008660C6">
        <w:rPr>
          <w:szCs w:val="24"/>
        </w:rPr>
        <w:t xml:space="preserve"> </w:t>
      </w:r>
      <w:r w:rsidR="001D1A7D" w:rsidRPr="008660C6">
        <w:rPr>
          <w:szCs w:val="24"/>
          <w:u w:val="single"/>
        </w:rPr>
        <w:t xml:space="preserve">           </w:t>
      </w:r>
      <w:r w:rsidR="00BC7194" w:rsidRPr="003A6BAF">
        <w:rPr>
          <w:szCs w:val="24"/>
          <w:u w:val="single"/>
        </w:rPr>
        <w:t xml:space="preserve">                          </w:t>
      </w:r>
      <w:proofErr w:type="spellStart"/>
      <w:r w:rsidR="00BC7194" w:rsidRPr="003A6BAF">
        <w:rPr>
          <w:szCs w:val="24"/>
          <w:u w:val="single"/>
        </w:rPr>
        <w:t>Нечначе</w:t>
      </w:r>
      <w:proofErr w:type="spellEnd"/>
      <w:r w:rsidR="00BC7194" w:rsidRPr="003A6BAF">
        <w:rPr>
          <w:szCs w:val="24"/>
          <w:u w:val="single"/>
        </w:rPr>
        <w:t xml:space="preserve"> Оуссама </w:t>
      </w:r>
      <w:r w:rsidR="0077182C">
        <w:rPr>
          <w:szCs w:val="24"/>
          <w:u w:val="single"/>
        </w:rPr>
        <w:t xml:space="preserve">            </w:t>
      </w:r>
      <w:r w:rsidRPr="008660C6">
        <w:rPr>
          <w:color w:val="000000"/>
          <w:sz w:val="27"/>
          <w:szCs w:val="27"/>
          <w:u w:val="single"/>
        </w:rPr>
        <w:t xml:space="preserve">     </w:t>
      </w:r>
      <w:r w:rsidRPr="008660C6">
        <w:rPr>
          <w:szCs w:val="24"/>
          <w:u w:val="single"/>
        </w:rPr>
        <w:t xml:space="preserve">                                </w:t>
      </w:r>
    </w:p>
    <w:p w14:paraId="7A5B1416" w14:textId="77777777" w:rsidR="00334B74" w:rsidRPr="008660C6" w:rsidRDefault="00334B74" w:rsidP="00334B74">
      <w:pPr>
        <w:spacing w:line="240" w:lineRule="auto"/>
        <w:ind w:left="2832" w:firstLine="708"/>
      </w:pPr>
      <w:r w:rsidRPr="008660C6">
        <w:rPr>
          <w:vertAlign w:val="superscript"/>
        </w:rPr>
        <w:t>(фамилия, имя, отчество)</w:t>
      </w:r>
    </w:p>
    <w:p w14:paraId="131E8449" w14:textId="4A3D6551" w:rsidR="00334B74" w:rsidRPr="008660C6" w:rsidRDefault="00334B74" w:rsidP="00334B74">
      <w:pPr>
        <w:spacing w:line="240" w:lineRule="auto"/>
        <w:ind w:firstLine="0"/>
        <w:rPr>
          <w:szCs w:val="24"/>
          <w:u w:val="single"/>
        </w:rPr>
      </w:pPr>
      <w:r w:rsidRPr="008660C6">
        <w:rPr>
          <w:szCs w:val="24"/>
          <w:u w:val="single"/>
        </w:rPr>
        <w:t xml:space="preserve">Тема выпускной квалификационной работы: </w:t>
      </w:r>
      <w:r w:rsidR="0077182C">
        <w:rPr>
          <w:szCs w:val="24"/>
          <w:u w:val="single"/>
        </w:rPr>
        <w:t>«</w:t>
      </w:r>
      <w:r w:rsidR="00C65C44" w:rsidRPr="00C65C44">
        <w:rPr>
          <w:szCs w:val="28"/>
          <w:u w:val="single"/>
        </w:rPr>
        <w:t>Мобильное приложение для функциональной диагностики</w:t>
      </w:r>
      <w:r w:rsidR="0077182C">
        <w:rPr>
          <w:szCs w:val="28"/>
          <w:u w:val="single"/>
        </w:rPr>
        <w:t xml:space="preserve">»  </w:t>
      </w:r>
      <w:r w:rsidR="005B1D28" w:rsidRPr="008660C6">
        <w:rPr>
          <w:szCs w:val="28"/>
          <w:u w:val="single"/>
        </w:rPr>
        <w:tab/>
      </w:r>
      <w:r w:rsidR="005B1D28" w:rsidRPr="008660C6">
        <w:rPr>
          <w:szCs w:val="28"/>
          <w:u w:val="single"/>
        </w:rPr>
        <w:tab/>
      </w:r>
      <w:r w:rsidRPr="008660C6">
        <w:rPr>
          <w:szCs w:val="28"/>
          <w:u w:val="single"/>
        </w:rPr>
        <w:tab/>
      </w:r>
      <w:r w:rsidRPr="008660C6">
        <w:rPr>
          <w:szCs w:val="28"/>
          <w:u w:val="single"/>
        </w:rPr>
        <w:tab/>
      </w:r>
      <w:r w:rsidRPr="008660C6">
        <w:rPr>
          <w:szCs w:val="28"/>
          <w:u w:val="single"/>
        </w:rPr>
        <w:tab/>
      </w:r>
      <w:r w:rsidRPr="008660C6">
        <w:rPr>
          <w:szCs w:val="28"/>
          <w:u w:val="single"/>
        </w:rPr>
        <w:tab/>
      </w:r>
      <w:r w:rsidR="0077182C">
        <w:rPr>
          <w:szCs w:val="28"/>
          <w:u w:val="single"/>
        </w:rPr>
        <w:t xml:space="preserve">    </w:t>
      </w:r>
      <w:r w:rsidRPr="008660C6">
        <w:rPr>
          <w:szCs w:val="28"/>
          <w:u w:val="single"/>
        </w:rPr>
        <w:tab/>
      </w:r>
      <w:r w:rsidR="0077182C">
        <w:rPr>
          <w:szCs w:val="28"/>
          <w:u w:val="single"/>
        </w:rPr>
        <w:t xml:space="preserve">  </w:t>
      </w:r>
      <w:r w:rsidR="00BD7616">
        <w:rPr>
          <w:szCs w:val="28"/>
          <w:u w:val="single"/>
          <w:lang w:val="bxr-Cyrl"/>
        </w:rPr>
        <w:t xml:space="preserve">  </w:t>
      </w:r>
      <w:r w:rsidRPr="008660C6">
        <w:rPr>
          <w:szCs w:val="28"/>
          <w:u w:val="single"/>
        </w:rPr>
        <w:tab/>
      </w:r>
      <w:r w:rsidR="0077182C">
        <w:rPr>
          <w:szCs w:val="28"/>
          <w:u w:val="single"/>
        </w:rPr>
        <w:t xml:space="preserve"> </w:t>
      </w:r>
      <w:r w:rsidRPr="008660C6">
        <w:rPr>
          <w:szCs w:val="28"/>
          <w:u w:val="single"/>
        </w:rPr>
        <w:t xml:space="preserve">                                                          </w:t>
      </w:r>
      <w:r w:rsidRPr="008660C6">
        <w:rPr>
          <w:szCs w:val="24"/>
          <w:u w:val="single"/>
        </w:rPr>
        <w:t xml:space="preserve">                                                        </w:t>
      </w:r>
    </w:p>
    <w:p w14:paraId="14C59467" w14:textId="77777777" w:rsidR="00334B74" w:rsidRPr="008660C6" w:rsidRDefault="00334B74" w:rsidP="00334B74">
      <w:pPr>
        <w:spacing w:line="240" w:lineRule="auto"/>
        <w:ind w:firstLine="0"/>
        <w:rPr>
          <w:szCs w:val="24"/>
        </w:rPr>
      </w:pPr>
    </w:p>
    <w:p w14:paraId="7ADAE983" w14:textId="66BAEA43" w:rsidR="00334B74" w:rsidRPr="00BC7194" w:rsidRDefault="00334B74" w:rsidP="00334B74">
      <w:pPr>
        <w:spacing w:line="240" w:lineRule="auto"/>
        <w:ind w:firstLine="0"/>
        <w:rPr>
          <w:szCs w:val="24"/>
        </w:rPr>
      </w:pPr>
      <w:r w:rsidRPr="008660C6">
        <w:rPr>
          <w:szCs w:val="24"/>
        </w:rPr>
        <w:t xml:space="preserve">Утверждена приказом ректора университета </w:t>
      </w:r>
      <w:r w:rsidR="00147069" w:rsidRPr="00147069">
        <w:rPr>
          <w:szCs w:val="24"/>
        </w:rPr>
        <w:t>от 1</w:t>
      </w:r>
      <w:r w:rsidR="004903A9" w:rsidRPr="004903A9">
        <w:rPr>
          <w:szCs w:val="24"/>
        </w:rPr>
        <w:t>5</w:t>
      </w:r>
      <w:r w:rsidR="00147069" w:rsidRPr="00147069">
        <w:rPr>
          <w:szCs w:val="24"/>
        </w:rPr>
        <w:t>.</w:t>
      </w:r>
      <w:r w:rsidR="004903A9" w:rsidRPr="006C1CB1">
        <w:rPr>
          <w:szCs w:val="24"/>
        </w:rPr>
        <w:t>04</w:t>
      </w:r>
      <w:r w:rsidR="00147069" w:rsidRPr="00147069">
        <w:rPr>
          <w:szCs w:val="24"/>
        </w:rPr>
        <w:t>.202</w:t>
      </w:r>
      <w:r w:rsidR="004903A9" w:rsidRPr="006C1CB1">
        <w:rPr>
          <w:szCs w:val="24"/>
        </w:rPr>
        <w:t>2</w:t>
      </w:r>
      <w:r w:rsidR="00147069" w:rsidRPr="00147069">
        <w:rPr>
          <w:szCs w:val="24"/>
        </w:rPr>
        <w:t xml:space="preserve"> г. № </w:t>
      </w:r>
      <w:r w:rsidR="004903A9" w:rsidRPr="004903A9">
        <w:rPr>
          <w:szCs w:val="24"/>
        </w:rPr>
        <w:t>634</w:t>
      </w:r>
      <w:r w:rsidR="00147069" w:rsidRPr="00147069">
        <w:rPr>
          <w:szCs w:val="24"/>
        </w:rPr>
        <w:t>-Ст</w:t>
      </w:r>
    </w:p>
    <w:p w14:paraId="3B3D4C56" w14:textId="77777777" w:rsidR="00334B74" w:rsidRPr="008660C6" w:rsidRDefault="00334B74" w:rsidP="00334B74">
      <w:pPr>
        <w:spacing w:line="240" w:lineRule="auto"/>
        <w:ind w:firstLine="0"/>
        <w:rPr>
          <w:szCs w:val="24"/>
        </w:rPr>
      </w:pPr>
    </w:p>
    <w:p w14:paraId="39A661EC" w14:textId="0206C46E" w:rsidR="00334B74" w:rsidRPr="008660C6" w:rsidRDefault="00334B74" w:rsidP="00334B74">
      <w:pPr>
        <w:spacing w:line="240" w:lineRule="auto"/>
        <w:ind w:firstLine="0"/>
        <w:rPr>
          <w:szCs w:val="24"/>
          <w:u w:val="single"/>
        </w:rPr>
      </w:pPr>
      <w:r w:rsidRPr="008660C6">
        <w:rPr>
          <w:szCs w:val="24"/>
        </w:rPr>
        <w:t xml:space="preserve">Руководитель </w:t>
      </w:r>
      <w:r w:rsidR="00AD39D1" w:rsidRPr="00AD39D1">
        <w:rPr>
          <w:szCs w:val="24"/>
          <w:u w:val="single"/>
        </w:rPr>
        <w:tab/>
      </w:r>
      <w:r w:rsidR="00115085" w:rsidRPr="00115085">
        <w:rPr>
          <w:szCs w:val="24"/>
          <w:u w:val="single"/>
        </w:rPr>
        <w:t>канд. техн. наук, доц.</w:t>
      </w:r>
      <w:r w:rsidR="004F43AD" w:rsidRPr="00115085">
        <w:rPr>
          <w:szCs w:val="24"/>
          <w:u w:val="single"/>
        </w:rPr>
        <w:t xml:space="preserve">    В.А. Мурлина</w:t>
      </w:r>
      <w:r w:rsidR="004F43AD" w:rsidRPr="00115085">
        <w:rPr>
          <w:szCs w:val="24"/>
          <w:u w:val="single"/>
        </w:rPr>
        <w:tab/>
      </w:r>
      <w:r w:rsidR="004F43AD">
        <w:rPr>
          <w:szCs w:val="24"/>
          <w:u w:val="single"/>
        </w:rPr>
        <w:tab/>
      </w:r>
      <w:r w:rsidR="00115085">
        <w:rPr>
          <w:szCs w:val="24"/>
          <w:u w:val="single"/>
        </w:rPr>
        <w:t xml:space="preserve">           </w:t>
      </w:r>
      <w:r w:rsidR="004F43AD">
        <w:rPr>
          <w:szCs w:val="24"/>
          <w:u w:val="single"/>
        </w:rPr>
        <w:tab/>
      </w:r>
    </w:p>
    <w:p w14:paraId="3F077D0A" w14:textId="77777777" w:rsidR="00334B74" w:rsidRPr="008660C6" w:rsidRDefault="00334B74" w:rsidP="00334B74">
      <w:pPr>
        <w:spacing w:line="240" w:lineRule="auto"/>
        <w:rPr>
          <w:vertAlign w:val="superscript"/>
        </w:rPr>
      </w:pPr>
      <w:r w:rsidRPr="008660C6">
        <w:rPr>
          <w:vertAlign w:val="superscript"/>
        </w:rPr>
        <w:t xml:space="preserve">                                           (должность, фамилия, инициалы)</w:t>
      </w:r>
    </w:p>
    <w:p w14:paraId="1D54CE76" w14:textId="77777777" w:rsidR="00334B74" w:rsidRDefault="00334B74" w:rsidP="00334B74">
      <w:pPr>
        <w:spacing w:line="240" w:lineRule="auto"/>
        <w:ind w:firstLine="0"/>
      </w:pPr>
      <w:r w:rsidRPr="008660C6">
        <w:t>Консультанты:</w:t>
      </w:r>
    </w:p>
    <w:p w14:paraId="70131074" w14:textId="453F25DB" w:rsidR="001472B6" w:rsidRDefault="001472B6" w:rsidP="00334B74">
      <w:pPr>
        <w:spacing w:line="240" w:lineRule="auto"/>
        <w:ind w:firstLine="0"/>
      </w:pPr>
    </w:p>
    <w:p w14:paraId="229C23E4" w14:textId="77777777" w:rsidR="00147069" w:rsidRPr="008660C6" w:rsidRDefault="00147069" w:rsidP="00334B74">
      <w:pPr>
        <w:spacing w:line="240" w:lineRule="auto"/>
        <w:ind w:firstLine="0"/>
      </w:pPr>
    </w:p>
    <w:p w14:paraId="627F9924" w14:textId="77777777" w:rsidR="00AD39D1" w:rsidRPr="004F43AD" w:rsidRDefault="00AD39D1" w:rsidP="00334B74">
      <w:pPr>
        <w:spacing w:line="240" w:lineRule="auto"/>
        <w:ind w:firstLine="0"/>
        <w:rPr>
          <w:szCs w:val="24"/>
        </w:rPr>
      </w:pPr>
      <w:r w:rsidRPr="004F43AD">
        <w:rPr>
          <w:szCs w:val="24"/>
        </w:rPr>
        <w:t>Р</w:t>
      </w:r>
      <w:r w:rsidR="00334B74" w:rsidRPr="004F43AD">
        <w:rPr>
          <w:szCs w:val="24"/>
        </w:rPr>
        <w:t>аздел</w:t>
      </w:r>
      <w:r w:rsidRPr="004F43AD">
        <w:rPr>
          <w:szCs w:val="24"/>
        </w:rPr>
        <w:t xml:space="preserve"> информационной</w:t>
      </w:r>
      <w:r w:rsidR="00334B74" w:rsidRPr="004F43AD">
        <w:rPr>
          <w:szCs w:val="24"/>
        </w:rPr>
        <w:t xml:space="preserve"> </w:t>
      </w:r>
    </w:p>
    <w:p w14:paraId="3A7AAE33" w14:textId="31680430" w:rsidR="00AD39D1" w:rsidRPr="008660C6" w:rsidRDefault="00334B74" w:rsidP="00AD39D1">
      <w:pPr>
        <w:spacing w:line="240" w:lineRule="auto"/>
        <w:ind w:firstLine="0"/>
        <w:rPr>
          <w:szCs w:val="24"/>
          <w:u w:val="single"/>
        </w:rPr>
      </w:pPr>
      <w:r w:rsidRPr="004F43AD">
        <w:rPr>
          <w:szCs w:val="24"/>
        </w:rPr>
        <w:t xml:space="preserve">безопасности проекта </w:t>
      </w:r>
      <w:r w:rsidR="00AD39D1" w:rsidRPr="00115085">
        <w:rPr>
          <w:szCs w:val="24"/>
          <w:u w:val="single"/>
        </w:rPr>
        <w:tab/>
      </w:r>
      <w:r w:rsidR="00115085" w:rsidRPr="00115085">
        <w:rPr>
          <w:szCs w:val="24"/>
          <w:u w:val="single"/>
        </w:rPr>
        <w:t xml:space="preserve">канд. техн. наук, </w:t>
      </w:r>
      <w:r w:rsidR="00AD39D1" w:rsidRPr="00115085">
        <w:rPr>
          <w:szCs w:val="24"/>
          <w:u w:val="single"/>
        </w:rPr>
        <w:t xml:space="preserve">доц. В.А. </w:t>
      </w:r>
      <w:r w:rsidR="00306B10" w:rsidRPr="00115085">
        <w:rPr>
          <w:szCs w:val="24"/>
          <w:u w:val="single"/>
        </w:rPr>
        <w:t>Шарай</w:t>
      </w:r>
      <w:r w:rsidR="00306B10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 w:rsidRPr="008660C6">
        <w:rPr>
          <w:szCs w:val="24"/>
        </w:rPr>
        <w:t xml:space="preserve"> </w:t>
      </w:r>
    </w:p>
    <w:p w14:paraId="0F799DBE" w14:textId="77777777" w:rsidR="00AD39D1" w:rsidRPr="008660C6" w:rsidRDefault="00AD39D1" w:rsidP="00AD39D1">
      <w:pPr>
        <w:spacing w:line="240" w:lineRule="auto"/>
        <w:rPr>
          <w:vertAlign w:val="superscript"/>
        </w:rPr>
      </w:pPr>
      <w:r w:rsidRPr="008660C6">
        <w:rPr>
          <w:vertAlign w:val="superscript"/>
        </w:rPr>
        <w:t xml:space="preserve">                                           (должность, фамилия, инициалы)</w:t>
      </w:r>
    </w:p>
    <w:p w14:paraId="34EC5D86" w14:textId="5AAD03E1" w:rsidR="00334B74" w:rsidRPr="008660C6" w:rsidRDefault="00334B74" w:rsidP="00AD39D1">
      <w:pPr>
        <w:spacing w:line="240" w:lineRule="auto"/>
        <w:ind w:firstLine="0"/>
      </w:pPr>
    </w:p>
    <w:p w14:paraId="32F20A9A" w14:textId="22B8F9B9" w:rsidR="00AD39D1" w:rsidRPr="008660C6" w:rsidRDefault="00334B74" w:rsidP="00AD39D1">
      <w:pPr>
        <w:spacing w:line="240" w:lineRule="auto"/>
        <w:ind w:firstLine="0"/>
        <w:rPr>
          <w:szCs w:val="24"/>
          <w:u w:val="single"/>
        </w:rPr>
      </w:pPr>
      <w:proofErr w:type="spellStart"/>
      <w:r w:rsidRPr="008660C6">
        <w:rPr>
          <w:szCs w:val="24"/>
        </w:rPr>
        <w:t>Нормоконтро</w:t>
      </w:r>
      <w:r w:rsidRPr="008660C6">
        <w:rPr>
          <w:szCs w:val="28"/>
        </w:rPr>
        <w:t>лер</w:t>
      </w:r>
      <w:proofErr w:type="spellEnd"/>
      <w:r w:rsidRPr="008660C6">
        <w:rPr>
          <w:rFonts w:eastAsiaTheme="majorEastAsia"/>
          <w:sz w:val="24"/>
          <w:szCs w:val="28"/>
        </w:rPr>
        <w:t xml:space="preserve"> </w:t>
      </w:r>
      <w:r w:rsidR="00AD39D1">
        <w:rPr>
          <w:szCs w:val="24"/>
          <w:u w:val="single"/>
        </w:rPr>
        <w:tab/>
      </w:r>
      <w:r w:rsidR="00AD39D1" w:rsidRPr="00AD39D1">
        <w:rPr>
          <w:szCs w:val="24"/>
          <w:u w:val="single"/>
        </w:rPr>
        <w:tab/>
        <w:t>ст. преп. А.А.</w:t>
      </w:r>
      <w:r w:rsidR="00AD39D1" w:rsidRPr="00AD39D1">
        <w:rPr>
          <w:szCs w:val="24"/>
          <w:u w:val="single"/>
          <w:lang w:val="en-US"/>
        </w:rPr>
        <w:t> </w:t>
      </w:r>
      <w:r w:rsidR="00AD39D1" w:rsidRPr="00AD39D1">
        <w:rPr>
          <w:szCs w:val="24"/>
          <w:u w:val="single"/>
        </w:rPr>
        <w:t>Ковтун</w:t>
      </w:r>
      <w:r w:rsidR="00AD39D1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>
        <w:rPr>
          <w:szCs w:val="24"/>
          <w:u w:val="single"/>
        </w:rPr>
        <w:tab/>
      </w:r>
      <w:r w:rsidR="00AD39D1" w:rsidRPr="008660C6">
        <w:rPr>
          <w:szCs w:val="24"/>
        </w:rPr>
        <w:t xml:space="preserve"> </w:t>
      </w:r>
    </w:p>
    <w:p w14:paraId="0A8D8599" w14:textId="77777777" w:rsidR="00AD39D1" w:rsidRPr="008660C6" w:rsidRDefault="00AD39D1" w:rsidP="00AD39D1">
      <w:pPr>
        <w:spacing w:line="240" w:lineRule="auto"/>
        <w:rPr>
          <w:vertAlign w:val="superscript"/>
        </w:rPr>
      </w:pPr>
      <w:r w:rsidRPr="008660C6">
        <w:rPr>
          <w:vertAlign w:val="superscript"/>
        </w:rPr>
        <w:t xml:space="preserve">                                           (должность, фамилия, инициалы)</w:t>
      </w:r>
    </w:p>
    <w:p w14:paraId="48F16EC6" w14:textId="2A3713BB" w:rsidR="00334B74" w:rsidRDefault="00334B74" w:rsidP="00AD39D1">
      <w:pPr>
        <w:spacing w:line="240" w:lineRule="auto"/>
        <w:ind w:firstLine="0"/>
        <w:rPr>
          <w:vertAlign w:val="superscript"/>
        </w:rPr>
      </w:pPr>
      <w:r w:rsidRPr="008660C6">
        <w:rPr>
          <w:vertAlign w:val="superscript"/>
        </w:rPr>
        <w:tab/>
      </w:r>
    </w:p>
    <w:p w14:paraId="1DFCB34B" w14:textId="77777777" w:rsidR="00147069" w:rsidRPr="008660C6" w:rsidRDefault="00147069" w:rsidP="00AD39D1">
      <w:pPr>
        <w:spacing w:line="240" w:lineRule="auto"/>
        <w:ind w:firstLine="0"/>
        <w:rPr>
          <w:vertAlign w:val="superscript"/>
        </w:rPr>
      </w:pPr>
    </w:p>
    <w:p w14:paraId="529257B7" w14:textId="77777777" w:rsidR="00334B74" w:rsidRPr="008660C6" w:rsidRDefault="00334B74" w:rsidP="00334B74">
      <w:pPr>
        <w:spacing w:line="240" w:lineRule="auto"/>
        <w:ind w:firstLine="0"/>
        <w:rPr>
          <w:szCs w:val="24"/>
        </w:rPr>
      </w:pPr>
    </w:p>
    <w:p w14:paraId="3A4003F9" w14:textId="6CD0EFA1" w:rsidR="00334B74" w:rsidRPr="008660C6" w:rsidRDefault="00334B74" w:rsidP="00334B74">
      <w:pPr>
        <w:spacing w:line="240" w:lineRule="auto"/>
        <w:ind w:firstLine="0"/>
        <w:rPr>
          <w:szCs w:val="24"/>
        </w:rPr>
      </w:pPr>
      <w:r w:rsidRPr="008660C6">
        <w:rPr>
          <w:szCs w:val="24"/>
        </w:rPr>
        <w:t xml:space="preserve">Срок сдачи выпускной квалификационной работы на кафедру </w:t>
      </w:r>
      <w:r w:rsidR="009C6434" w:rsidRPr="00EB2CB5">
        <w:rPr>
          <w:szCs w:val="24"/>
          <w:u w:val="single"/>
        </w:rPr>
        <w:t>17</w:t>
      </w:r>
      <w:r w:rsidR="00E67860" w:rsidRPr="00EB2CB5">
        <w:rPr>
          <w:szCs w:val="24"/>
          <w:u w:val="single"/>
        </w:rPr>
        <w:t>.</w:t>
      </w:r>
      <w:r w:rsidR="00E67860" w:rsidRPr="00E67860">
        <w:rPr>
          <w:szCs w:val="24"/>
          <w:u w:val="single"/>
        </w:rPr>
        <w:t>06.202</w:t>
      </w:r>
      <w:r w:rsidR="00D36438" w:rsidRPr="00D36438">
        <w:rPr>
          <w:szCs w:val="24"/>
          <w:u w:val="single"/>
        </w:rPr>
        <w:t>2</w:t>
      </w:r>
      <w:r w:rsidR="00E67860" w:rsidRPr="00E67860">
        <w:rPr>
          <w:szCs w:val="24"/>
          <w:u w:val="single"/>
        </w:rPr>
        <w:t xml:space="preserve"> </w:t>
      </w:r>
      <w:r w:rsidRPr="008660C6">
        <w:rPr>
          <w:szCs w:val="24"/>
          <w:u w:val="single"/>
        </w:rPr>
        <w:t xml:space="preserve">г. </w:t>
      </w:r>
      <w:r w:rsidRPr="008660C6">
        <w:rPr>
          <w:szCs w:val="24"/>
          <w:u w:val="single"/>
          <w:lang w:val="en-US"/>
        </w:rPr>
        <w:t> </w:t>
      </w:r>
    </w:p>
    <w:p w14:paraId="0AAFCAF7" w14:textId="77777777" w:rsidR="00992902" w:rsidRPr="001B25EA" w:rsidRDefault="00992902" w:rsidP="009F3FFC">
      <w:pPr>
        <w:spacing w:after="240"/>
        <w:jc w:val="center"/>
        <w:rPr>
          <w:b/>
        </w:rPr>
      </w:pPr>
      <w:r w:rsidRPr="005E708C">
        <w:rPr>
          <w:b/>
        </w:rPr>
        <w:lastRenderedPageBreak/>
        <w:t>Содержание выпускной квалификационной работы</w:t>
      </w:r>
    </w:p>
    <w:p w14:paraId="40646D31" w14:textId="77777777" w:rsidR="00992902" w:rsidRPr="00DC1B93" w:rsidRDefault="00992902" w:rsidP="00DC1B93">
      <w:pPr>
        <w:tabs>
          <w:tab w:val="left" w:pos="1134"/>
        </w:tabs>
        <w:spacing w:line="360" w:lineRule="auto"/>
        <w:rPr>
          <w:szCs w:val="28"/>
        </w:rPr>
      </w:pPr>
      <w:r w:rsidRPr="00DC1B93">
        <w:rPr>
          <w:szCs w:val="28"/>
        </w:rPr>
        <w:t>Введение</w:t>
      </w:r>
    </w:p>
    <w:p w14:paraId="28BEFD49" w14:textId="77777777" w:rsidR="00450098" w:rsidRPr="00DC1B93" w:rsidRDefault="00992902" w:rsidP="00DC1B93">
      <w:pPr>
        <w:pStyle w:val="77"/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DC1B93">
        <w:rPr>
          <w:sz w:val="28"/>
          <w:szCs w:val="28"/>
        </w:rPr>
        <w:t>Нормативные ссылки</w:t>
      </w:r>
    </w:p>
    <w:p w14:paraId="6C5F2A8C" w14:textId="4CB1CFFE" w:rsidR="00450098" w:rsidRDefault="00204BF1" w:rsidP="00DC1B93">
      <w:pPr>
        <w:pStyle w:val="77"/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DC1B93">
        <w:rPr>
          <w:sz w:val="28"/>
          <w:szCs w:val="28"/>
        </w:rPr>
        <w:t>Термины</w:t>
      </w:r>
      <w:r w:rsidR="00884BDE" w:rsidRPr="00884BDE">
        <w:rPr>
          <w:sz w:val="28"/>
          <w:szCs w:val="28"/>
        </w:rPr>
        <w:t xml:space="preserve"> </w:t>
      </w:r>
      <w:r w:rsidR="00884BDE" w:rsidRPr="00DC1B93">
        <w:rPr>
          <w:sz w:val="28"/>
          <w:szCs w:val="28"/>
        </w:rPr>
        <w:t>и</w:t>
      </w:r>
      <w:r w:rsidR="00884BDE">
        <w:rPr>
          <w:sz w:val="28"/>
          <w:szCs w:val="28"/>
          <w:lang w:val="bxr-Cyrl"/>
        </w:rPr>
        <w:t xml:space="preserve"> </w:t>
      </w:r>
      <w:r w:rsidRPr="00DC1B93">
        <w:rPr>
          <w:sz w:val="28"/>
          <w:szCs w:val="28"/>
        </w:rPr>
        <w:t xml:space="preserve">определения </w:t>
      </w:r>
    </w:p>
    <w:p w14:paraId="3D410CE0" w14:textId="53B81BA8" w:rsidR="00884BDE" w:rsidRPr="00DC1B93" w:rsidRDefault="00264FD0" w:rsidP="00DC1B93">
      <w:pPr>
        <w:pStyle w:val="77"/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  <w:lang w:val="bxr-Cyrl"/>
        </w:rPr>
        <w:t>С</w:t>
      </w:r>
      <w:r w:rsidR="00884BDE" w:rsidRPr="00884BDE">
        <w:rPr>
          <w:sz w:val="28"/>
          <w:szCs w:val="28"/>
        </w:rPr>
        <w:t>окращения</w:t>
      </w:r>
    </w:p>
    <w:p w14:paraId="3ECFE787" w14:textId="77777777" w:rsidR="00450098" w:rsidRPr="00DC1B93" w:rsidRDefault="00204BF1" w:rsidP="00DC1B93">
      <w:pPr>
        <w:pStyle w:val="77"/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DC1B93">
        <w:rPr>
          <w:sz w:val="28"/>
          <w:szCs w:val="28"/>
        </w:rPr>
        <w:t>Описание объекта статистического анализа</w:t>
      </w:r>
    </w:p>
    <w:p w14:paraId="17436C1B" w14:textId="77777777" w:rsidR="00884BDE" w:rsidRDefault="00884BDE" w:rsidP="00DC1B93">
      <w:pPr>
        <w:pStyle w:val="77"/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bookmarkStart w:id="12" w:name="_Hlk106073783"/>
      <w:r w:rsidRPr="00884BDE">
        <w:rPr>
          <w:sz w:val="28"/>
          <w:szCs w:val="28"/>
        </w:rPr>
        <w:t xml:space="preserve">Разработка структурной схемы приложения </w:t>
      </w:r>
    </w:p>
    <w:bookmarkEnd w:id="12"/>
    <w:p w14:paraId="568FF292" w14:textId="77777777" w:rsidR="009A1367" w:rsidRDefault="009A1367" w:rsidP="00DC1B93">
      <w:pPr>
        <w:pStyle w:val="77"/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9A1367">
        <w:rPr>
          <w:sz w:val="28"/>
          <w:szCs w:val="28"/>
        </w:rPr>
        <w:t xml:space="preserve">Реализация приложении </w:t>
      </w:r>
    </w:p>
    <w:p w14:paraId="349F51E6" w14:textId="7DCDADC2" w:rsidR="00992902" w:rsidRPr="00DC1B93" w:rsidRDefault="00204BF1" w:rsidP="00DC1B93">
      <w:pPr>
        <w:pStyle w:val="77"/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DC1B93">
        <w:rPr>
          <w:sz w:val="28"/>
          <w:szCs w:val="28"/>
        </w:rPr>
        <w:t>Информационная безопасность</w:t>
      </w:r>
    </w:p>
    <w:p w14:paraId="5F15B4A7" w14:textId="77777777" w:rsidR="00992902" w:rsidRPr="00DC1B93" w:rsidRDefault="00992902" w:rsidP="00DC1B93">
      <w:pPr>
        <w:tabs>
          <w:tab w:val="left" w:pos="1134"/>
        </w:tabs>
        <w:spacing w:line="360" w:lineRule="auto"/>
        <w:rPr>
          <w:szCs w:val="28"/>
        </w:rPr>
      </w:pPr>
      <w:r w:rsidRPr="00DC1B93">
        <w:rPr>
          <w:szCs w:val="28"/>
        </w:rPr>
        <w:t>Заключение</w:t>
      </w:r>
    </w:p>
    <w:p w14:paraId="5EC04B2D" w14:textId="77777777" w:rsidR="00992902" w:rsidRPr="00DC1B93" w:rsidRDefault="00992902" w:rsidP="00DC1B93">
      <w:pPr>
        <w:tabs>
          <w:tab w:val="left" w:pos="1134"/>
        </w:tabs>
        <w:spacing w:line="360" w:lineRule="auto"/>
        <w:rPr>
          <w:szCs w:val="28"/>
        </w:rPr>
      </w:pPr>
      <w:r w:rsidRPr="00DC1B93">
        <w:rPr>
          <w:szCs w:val="28"/>
        </w:rPr>
        <w:t>Список использованных источников</w:t>
      </w:r>
    </w:p>
    <w:p w14:paraId="721F18D7" w14:textId="6ECEE23B" w:rsidR="00204BF1" w:rsidRPr="00DC1B93" w:rsidRDefault="00204BF1" w:rsidP="00DC1B93">
      <w:pPr>
        <w:tabs>
          <w:tab w:val="left" w:pos="1134"/>
        </w:tabs>
        <w:spacing w:line="360" w:lineRule="auto"/>
        <w:rPr>
          <w:szCs w:val="28"/>
        </w:rPr>
      </w:pPr>
      <w:r w:rsidRPr="00DC1B93">
        <w:rPr>
          <w:szCs w:val="28"/>
        </w:rPr>
        <w:t xml:space="preserve">Приложение А </w:t>
      </w:r>
      <w:r w:rsidRPr="00DC1B93">
        <w:rPr>
          <w:szCs w:val="28"/>
        </w:rPr>
        <w:softHyphen/>
        <w:t>– Листинг программы</w:t>
      </w:r>
    </w:p>
    <w:p w14:paraId="1210D564" w14:textId="32DB4C13" w:rsidR="00992902" w:rsidRPr="00DC1B93" w:rsidRDefault="00992902" w:rsidP="00EB2CB5">
      <w:pPr>
        <w:tabs>
          <w:tab w:val="left" w:pos="1134"/>
        </w:tabs>
        <w:spacing w:line="360" w:lineRule="auto"/>
        <w:rPr>
          <w:szCs w:val="28"/>
          <w:u w:val="single"/>
        </w:rPr>
      </w:pPr>
      <w:r w:rsidRPr="00DC1B93">
        <w:rPr>
          <w:szCs w:val="28"/>
        </w:rPr>
        <w:t xml:space="preserve">Общее количество листов ПЗ </w:t>
      </w:r>
      <w:r w:rsidR="00005861" w:rsidRPr="00DC1B93">
        <w:rPr>
          <w:szCs w:val="28"/>
          <w:u w:val="single"/>
        </w:rPr>
        <w:t xml:space="preserve">  </w:t>
      </w:r>
      <w:r w:rsidR="00861047">
        <w:rPr>
          <w:szCs w:val="28"/>
          <w:u w:val="single"/>
          <w:lang w:val="en-US"/>
        </w:rPr>
        <w:t>72</w:t>
      </w:r>
      <w:r w:rsidR="00005861" w:rsidRPr="00DC1B93">
        <w:rPr>
          <w:szCs w:val="28"/>
          <w:u w:val="single"/>
        </w:rPr>
        <w:tab/>
        <w:t xml:space="preserve">  </w:t>
      </w:r>
    </w:p>
    <w:p w14:paraId="05941C09" w14:textId="77777777" w:rsidR="00992902" w:rsidRPr="008660C6" w:rsidRDefault="00992902" w:rsidP="009F3FFC">
      <w:pPr>
        <w:spacing w:before="240" w:after="240" w:line="336" w:lineRule="auto"/>
        <w:ind w:firstLine="0"/>
        <w:jc w:val="center"/>
        <w:rPr>
          <w:b/>
          <w:szCs w:val="28"/>
        </w:rPr>
      </w:pPr>
      <w:r w:rsidRPr="008660C6">
        <w:rPr>
          <w:b/>
        </w:rPr>
        <w:t xml:space="preserve">Объем </w:t>
      </w:r>
      <w:r w:rsidRPr="008660C6">
        <w:rPr>
          <w:b/>
          <w:szCs w:val="28"/>
        </w:rPr>
        <w:t>иллюстративной части</w:t>
      </w:r>
    </w:p>
    <w:p w14:paraId="4D9C2F0B" w14:textId="00A311AA" w:rsidR="00216828" w:rsidRPr="00655E98" w:rsidRDefault="00204BF1" w:rsidP="00EB2CB5">
      <w:pPr>
        <w:numPr>
          <w:ilvl w:val="0"/>
          <w:numId w:val="11"/>
        </w:numPr>
        <w:spacing w:line="336" w:lineRule="auto"/>
        <w:ind w:left="0" w:firstLine="851"/>
        <w:jc w:val="left"/>
        <w:rPr>
          <w:iCs/>
          <w:szCs w:val="28"/>
        </w:rPr>
      </w:pPr>
      <w:r w:rsidRPr="00655E98">
        <w:t>Описание объекта статистического анализа</w:t>
      </w:r>
    </w:p>
    <w:p w14:paraId="0C04E5B3" w14:textId="15D1493C" w:rsidR="0032390B" w:rsidRPr="00655E98" w:rsidRDefault="0032390B" w:rsidP="0032390B">
      <w:pPr>
        <w:numPr>
          <w:ilvl w:val="0"/>
          <w:numId w:val="11"/>
        </w:numPr>
        <w:spacing w:line="336" w:lineRule="auto"/>
        <w:ind w:left="0" w:right="363" w:firstLine="851"/>
        <w:rPr>
          <w:iCs/>
          <w:szCs w:val="28"/>
        </w:rPr>
      </w:pPr>
      <w:r w:rsidRPr="00655E98">
        <w:rPr>
          <w:iCs/>
          <w:szCs w:val="28"/>
        </w:rPr>
        <w:t xml:space="preserve">Разработка структурной схемы приложения </w:t>
      </w:r>
    </w:p>
    <w:p w14:paraId="1E92E50B" w14:textId="77777777" w:rsidR="009A1367" w:rsidRPr="009A1367" w:rsidRDefault="009A1367" w:rsidP="00D923F4">
      <w:pPr>
        <w:numPr>
          <w:ilvl w:val="0"/>
          <w:numId w:val="11"/>
        </w:numPr>
        <w:spacing w:line="336" w:lineRule="auto"/>
        <w:ind w:left="0" w:firstLine="851"/>
        <w:jc w:val="left"/>
        <w:rPr>
          <w:iCs/>
          <w:szCs w:val="28"/>
        </w:rPr>
      </w:pPr>
      <w:r w:rsidRPr="009A1367">
        <w:rPr>
          <w:szCs w:val="28"/>
        </w:rPr>
        <w:t xml:space="preserve">Реализация приложении </w:t>
      </w:r>
    </w:p>
    <w:p w14:paraId="609A5680" w14:textId="0B358097" w:rsidR="00204BF1" w:rsidRPr="00655E98" w:rsidRDefault="00204BF1" w:rsidP="00D923F4">
      <w:pPr>
        <w:numPr>
          <w:ilvl w:val="0"/>
          <w:numId w:val="11"/>
        </w:numPr>
        <w:spacing w:line="336" w:lineRule="auto"/>
        <w:ind w:left="0" w:firstLine="851"/>
        <w:jc w:val="left"/>
        <w:rPr>
          <w:iCs/>
          <w:szCs w:val="28"/>
        </w:rPr>
      </w:pPr>
      <w:r w:rsidRPr="00655E98">
        <w:rPr>
          <w:szCs w:val="28"/>
        </w:rPr>
        <w:t>Информационная безопасность</w:t>
      </w:r>
    </w:p>
    <w:p w14:paraId="2B984947" w14:textId="7043CB8A" w:rsidR="00204BF1" w:rsidRPr="00655E98" w:rsidRDefault="00204BF1" w:rsidP="00D923F4">
      <w:pPr>
        <w:numPr>
          <w:ilvl w:val="0"/>
          <w:numId w:val="11"/>
        </w:numPr>
        <w:spacing w:line="336" w:lineRule="auto"/>
        <w:ind w:left="0" w:firstLine="851"/>
        <w:jc w:val="left"/>
        <w:rPr>
          <w:iCs/>
          <w:szCs w:val="28"/>
        </w:rPr>
      </w:pPr>
      <w:r w:rsidRPr="00655E98">
        <w:rPr>
          <w:szCs w:val="28"/>
        </w:rPr>
        <w:t>Выводы из проделанной работы</w:t>
      </w:r>
    </w:p>
    <w:p w14:paraId="789761B5" w14:textId="7B89040D" w:rsidR="00216828" w:rsidRPr="00ED1D9D" w:rsidRDefault="00216828" w:rsidP="00213AFE">
      <w:pPr>
        <w:spacing w:line="336" w:lineRule="auto"/>
        <w:jc w:val="left"/>
      </w:pPr>
      <w:r w:rsidRPr="00ED1D9D">
        <w:t xml:space="preserve">Общее количество </w:t>
      </w:r>
      <w:r w:rsidR="0098692A" w:rsidRPr="00ED1D9D">
        <w:t>слайдов</w:t>
      </w:r>
      <w:r w:rsidRPr="00ED1D9D">
        <w:t xml:space="preserve"> </w:t>
      </w:r>
      <w:r w:rsidRPr="00ED1D9D">
        <w:rPr>
          <w:szCs w:val="28"/>
        </w:rPr>
        <w:t>иллюстративной части</w:t>
      </w:r>
      <w:r w:rsidRPr="00ED1D9D">
        <w:rPr>
          <w:b/>
          <w:szCs w:val="28"/>
        </w:rPr>
        <w:t xml:space="preserve"> </w:t>
      </w:r>
      <w:r w:rsidR="00655E98">
        <w:rPr>
          <w:u w:val="single"/>
          <w:lang w:val="bxr-Cyrl"/>
        </w:rPr>
        <w:t>11</w:t>
      </w:r>
      <w:r w:rsidRPr="00ED1D9D">
        <w:tab/>
      </w:r>
      <w:r w:rsidRPr="00ED1D9D">
        <w:rPr>
          <w:lang w:val="en-US"/>
        </w:rPr>
        <w:t> </w:t>
      </w:r>
    </w:p>
    <w:p w14:paraId="07EDEB12" w14:textId="77777777" w:rsidR="00992902" w:rsidRDefault="00992902" w:rsidP="009F3FFC">
      <w:pPr>
        <w:spacing w:before="240" w:after="240" w:line="360" w:lineRule="auto"/>
        <w:ind w:firstLine="0"/>
        <w:jc w:val="center"/>
        <w:rPr>
          <w:b/>
          <w:bCs/>
        </w:rPr>
      </w:pPr>
      <w:r w:rsidRPr="008660C6">
        <w:rPr>
          <w:b/>
          <w:bCs/>
        </w:rPr>
        <w:t>Список основной и рекомендуемой литературы</w:t>
      </w:r>
    </w:p>
    <w:p w14:paraId="3A46B316" w14:textId="034094E3" w:rsidR="00930104" w:rsidRDefault="00C2115E" w:rsidP="00103B42">
      <w:pPr>
        <w:pStyle w:val="affff9"/>
        <w:spacing w:line="360" w:lineRule="auto"/>
        <w:ind w:firstLine="851"/>
        <w:jc w:val="both"/>
        <w:rPr>
          <w:b/>
          <w:bCs/>
        </w:rPr>
      </w:pPr>
      <w:r w:rsidRPr="008D6D4B">
        <w:t xml:space="preserve">1. </w:t>
      </w:r>
      <w:bookmarkStart w:id="13" w:name="_Hlk105974937"/>
      <w:r w:rsidRPr="008D6D4B">
        <w:t xml:space="preserve">Методические указания по выполнению выпускной </w:t>
      </w:r>
      <w:r w:rsidRPr="005F274C">
        <w:t>квалификационной работы для студентов всех форм обучения и МИППС направлений 09.03.03 Прикладная информатика, 09.03.04 Программная инженерия /</w:t>
      </w:r>
      <w:r w:rsidRPr="008D6D4B">
        <w:t xml:space="preserve"> Сост.: Л.А. </w:t>
      </w:r>
      <w:proofErr w:type="spellStart"/>
      <w:r w:rsidRPr="008D6D4B">
        <w:t>Видовский</w:t>
      </w:r>
      <w:proofErr w:type="spellEnd"/>
      <w:r w:rsidRPr="008D6D4B">
        <w:t xml:space="preserve">, М.В. Янаева; </w:t>
      </w:r>
      <w:proofErr w:type="spellStart"/>
      <w:r w:rsidRPr="008D6D4B">
        <w:t>Кубан</w:t>
      </w:r>
      <w:proofErr w:type="spellEnd"/>
      <w:r w:rsidRPr="008D6D4B">
        <w:t xml:space="preserve">. гос. </w:t>
      </w:r>
      <w:proofErr w:type="spellStart"/>
      <w:r w:rsidRPr="008D6D4B">
        <w:t>технол</w:t>
      </w:r>
      <w:proofErr w:type="spellEnd"/>
      <w:r w:rsidRPr="008D6D4B">
        <w:t>. ун-т. Каф. информационных систем и программирования. – Краснодар: Изд. КубГТУ, 2016. – 44 с.</w:t>
      </w:r>
      <w:bookmarkEnd w:id="13"/>
    </w:p>
    <w:p w14:paraId="52EC1C82" w14:textId="3F999D9E" w:rsidR="00992902" w:rsidRPr="008660C6" w:rsidRDefault="00992902" w:rsidP="00103B42">
      <w:pPr>
        <w:pStyle w:val="affff0"/>
        <w:tabs>
          <w:tab w:val="clear" w:pos="567"/>
        </w:tabs>
        <w:ind w:firstLine="0"/>
        <w:sectPr w:rsidR="00992902" w:rsidRPr="008660C6" w:rsidSect="00073DDA">
          <w:type w:val="continuous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470E9AFE" w14:textId="179F7C85" w:rsidR="00992902" w:rsidRPr="005E708C" w:rsidRDefault="00992902" w:rsidP="005E708C">
      <w:pPr>
        <w:spacing w:after="240" w:line="360" w:lineRule="auto"/>
        <w:jc w:val="center"/>
        <w:rPr>
          <w:b/>
          <w:sz w:val="32"/>
        </w:rPr>
      </w:pPr>
      <w:r w:rsidRPr="005E708C">
        <w:rPr>
          <w:b/>
          <w:sz w:val="32"/>
        </w:rPr>
        <w:lastRenderedPageBreak/>
        <w:t>Календарный план выполнения выпускной квалификационной работы</w:t>
      </w:r>
    </w:p>
    <w:tbl>
      <w:tblPr>
        <w:tblW w:w="473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253"/>
        <w:gridCol w:w="417"/>
        <w:gridCol w:w="417"/>
        <w:gridCol w:w="417"/>
        <w:gridCol w:w="417"/>
        <w:gridCol w:w="417"/>
        <w:gridCol w:w="417"/>
        <w:gridCol w:w="417"/>
        <w:gridCol w:w="420"/>
        <w:gridCol w:w="52"/>
        <w:gridCol w:w="369"/>
        <w:gridCol w:w="419"/>
        <w:gridCol w:w="419"/>
        <w:gridCol w:w="379"/>
        <w:gridCol w:w="40"/>
        <w:gridCol w:w="419"/>
        <w:gridCol w:w="419"/>
        <w:gridCol w:w="416"/>
        <w:gridCol w:w="362"/>
        <w:gridCol w:w="436"/>
        <w:gridCol w:w="11"/>
        <w:gridCol w:w="476"/>
        <w:gridCol w:w="419"/>
        <w:gridCol w:w="419"/>
        <w:gridCol w:w="416"/>
        <w:gridCol w:w="419"/>
        <w:gridCol w:w="419"/>
        <w:gridCol w:w="399"/>
        <w:gridCol w:w="11"/>
        <w:gridCol w:w="425"/>
        <w:gridCol w:w="436"/>
        <w:gridCol w:w="419"/>
        <w:gridCol w:w="419"/>
        <w:gridCol w:w="419"/>
        <w:gridCol w:w="419"/>
        <w:gridCol w:w="414"/>
      </w:tblGrid>
      <w:tr w:rsidR="002A39D6" w:rsidRPr="008660C6" w14:paraId="311C9A40" w14:textId="77777777" w:rsidTr="00E107B8">
        <w:trPr>
          <w:cantSplit/>
          <w:trHeight w:val="477"/>
          <w:jc w:val="center"/>
        </w:trPr>
        <w:tc>
          <w:tcPr>
            <w:tcW w:w="4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B8E65" w14:textId="77777777" w:rsidR="00992902" w:rsidRPr="008660C6" w:rsidRDefault="00992902" w:rsidP="001512BF">
            <w:pPr>
              <w:pStyle w:val="hnormalnoindent"/>
              <w:jc w:val="center"/>
              <w:rPr>
                <w:szCs w:val="28"/>
              </w:rPr>
            </w:pPr>
            <w:r w:rsidRPr="008660C6">
              <w:rPr>
                <w:szCs w:val="28"/>
              </w:rPr>
              <w:t>Месяц</w:t>
            </w:r>
          </w:p>
        </w:tc>
        <w:tc>
          <w:tcPr>
            <w:tcW w:w="4561" w:type="pct"/>
            <w:gridSpan w:val="3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F17" w14:textId="77777777" w:rsidR="00992902" w:rsidRPr="008660C6" w:rsidRDefault="00992902" w:rsidP="001512BF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8660C6">
              <w:rPr>
                <w:szCs w:val="28"/>
              </w:rPr>
              <w:t>Числа месяца</w:t>
            </w:r>
          </w:p>
        </w:tc>
      </w:tr>
      <w:tr w:rsidR="007613F7" w:rsidRPr="008660C6" w14:paraId="5A251544" w14:textId="77777777" w:rsidTr="002E0770">
        <w:trPr>
          <w:cantSplit/>
          <w:trHeight w:val="709"/>
          <w:jc w:val="center"/>
        </w:trPr>
        <w:tc>
          <w:tcPr>
            <w:tcW w:w="4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666E0" w14:textId="77777777" w:rsidR="00992902" w:rsidRPr="008660C6" w:rsidRDefault="00992902" w:rsidP="001512BF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5647F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D3868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9F540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3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281AD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4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59334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5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D0511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6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8021E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7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6016E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8</w:t>
            </w:r>
          </w:p>
        </w:tc>
        <w:tc>
          <w:tcPr>
            <w:tcW w:w="14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1C335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9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AB7D4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10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ADEE2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11</w:t>
            </w:r>
          </w:p>
        </w:tc>
        <w:tc>
          <w:tcPr>
            <w:tcW w:w="14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57E03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12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17E0" w14:textId="24E0D8F9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13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0BD99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14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66C87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15</w:t>
            </w: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E37A2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16</w:t>
            </w:r>
          </w:p>
        </w:tc>
        <w:tc>
          <w:tcPr>
            <w:tcW w:w="1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90B5A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17</w:t>
            </w:r>
          </w:p>
        </w:tc>
        <w:tc>
          <w:tcPr>
            <w:tcW w:w="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5832B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18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5CBAE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19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3C1DC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20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0BAEA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21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F5A01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22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CBEA3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23</w:t>
            </w:r>
          </w:p>
        </w:tc>
        <w:tc>
          <w:tcPr>
            <w:tcW w:w="14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7119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24</w:t>
            </w:r>
          </w:p>
        </w:tc>
        <w:tc>
          <w:tcPr>
            <w:tcW w:w="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1858E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25</w:t>
            </w:r>
          </w:p>
        </w:tc>
        <w:tc>
          <w:tcPr>
            <w:tcW w:w="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D5847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26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05E69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27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989D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28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5C143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29</w:t>
            </w:r>
          </w:p>
        </w:tc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3F558" w14:textId="77777777" w:rsidR="00992902" w:rsidRPr="008660C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660C6">
              <w:rPr>
                <w:sz w:val="22"/>
                <w:szCs w:val="22"/>
              </w:rPr>
              <w:t>30</w:t>
            </w:r>
          </w:p>
        </w:tc>
        <w:tc>
          <w:tcPr>
            <w:tcW w:w="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7E7D1" w14:textId="321FDAB8" w:rsidR="00992902" w:rsidRPr="002A39D6" w:rsidRDefault="00992902" w:rsidP="00184BBC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8660C6">
              <w:rPr>
                <w:sz w:val="22"/>
                <w:szCs w:val="22"/>
              </w:rPr>
              <w:t>31</w:t>
            </w:r>
          </w:p>
        </w:tc>
      </w:tr>
      <w:tr w:rsidR="002A39D6" w:rsidRPr="008660C6" w14:paraId="1E453167" w14:textId="77777777" w:rsidTr="002E0770">
        <w:trPr>
          <w:cantSplit/>
          <w:trHeight w:val="1182"/>
          <w:jc w:val="center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BE55" w14:textId="47039A96" w:rsidR="00215D48" w:rsidRPr="008660C6" w:rsidRDefault="00215D48" w:rsidP="00215D48">
            <w:pPr>
              <w:pStyle w:val="hnormalnoindent"/>
              <w:jc w:val="center"/>
              <w:rPr>
                <w:szCs w:val="28"/>
              </w:rPr>
            </w:pPr>
            <w:r>
              <w:rPr>
                <w:szCs w:val="28"/>
              </w:rPr>
              <w:t>Апрель</w:t>
            </w:r>
          </w:p>
        </w:tc>
        <w:tc>
          <w:tcPr>
            <w:tcW w:w="2481" w:type="pct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80506" w14:textId="2E3E1A39" w:rsidR="00215D48" w:rsidRPr="008660C6" w:rsidRDefault="00215D48" w:rsidP="00215D48">
            <w:pPr>
              <w:pStyle w:val="affff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2079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EEFE0" w14:textId="50F02E44" w:rsidR="00215D48" w:rsidRPr="008660C6" w:rsidRDefault="00215D48" w:rsidP="00215D48">
            <w:pPr>
              <w:pStyle w:val="affff"/>
              <w:jc w:val="center"/>
              <w:rPr>
                <w:i/>
                <w:sz w:val="28"/>
                <w:szCs w:val="28"/>
              </w:rPr>
            </w:pPr>
            <w:r w:rsidRPr="008660C6">
              <w:rPr>
                <w:i/>
              </w:rPr>
              <w:t>Описание требований к ИС и постановка задачи ВКР</w:t>
            </w:r>
          </w:p>
        </w:tc>
      </w:tr>
      <w:tr w:rsidR="007613F7" w:rsidRPr="008660C6" w14:paraId="21291374" w14:textId="40302262" w:rsidTr="002E0770">
        <w:trPr>
          <w:cantSplit/>
          <w:trHeight w:val="1182"/>
          <w:jc w:val="center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15E84" w14:textId="2B62C9CC" w:rsidR="0053366E" w:rsidRPr="008660C6" w:rsidRDefault="0053366E" w:rsidP="00215D48">
            <w:pPr>
              <w:pStyle w:val="hnormalnoindent"/>
              <w:jc w:val="center"/>
              <w:rPr>
                <w:szCs w:val="28"/>
              </w:rPr>
            </w:pPr>
            <w:r>
              <w:rPr>
                <w:szCs w:val="28"/>
              </w:rPr>
              <w:t>Май</w:t>
            </w:r>
          </w:p>
        </w:tc>
        <w:tc>
          <w:tcPr>
            <w:tcW w:w="1743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2BB53" w14:textId="2BA96114" w:rsidR="0053366E" w:rsidRPr="008660C6" w:rsidRDefault="0053366E" w:rsidP="00215D48">
            <w:pPr>
              <w:pStyle w:val="affff"/>
              <w:jc w:val="center"/>
              <w:rPr>
                <w:i/>
                <w:sz w:val="28"/>
                <w:szCs w:val="28"/>
              </w:rPr>
            </w:pPr>
            <w:r w:rsidRPr="007A25DA">
              <w:rPr>
                <w:i/>
                <w:sz w:val="28"/>
                <w:szCs w:val="28"/>
              </w:rPr>
              <w:t>Технологий для реализации приложении</w:t>
            </w:r>
          </w:p>
        </w:tc>
        <w:tc>
          <w:tcPr>
            <w:tcW w:w="1783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16A87" w14:textId="19799D74" w:rsidR="0053366E" w:rsidRPr="008660C6" w:rsidRDefault="0053366E" w:rsidP="00215D48">
            <w:pPr>
              <w:pStyle w:val="affff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Выбор программного средства и программная реализация</w:t>
            </w:r>
          </w:p>
        </w:tc>
        <w:tc>
          <w:tcPr>
            <w:tcW w:w="1035" w:type="pct"/>
            <w:gridSpan w:val="7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1A3F2E1" w14:textId="36D430B9" w:rsidR="0053366E" w:rsidRPr="002619D5" w:rsidRDefault="000D1843" w:rsidP="002619D5"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 w:rsidRPr="00934DD5">
              <w:rPr>
                <w:i/>
                <w:szCs w:val="28"/>
              </w:rPr>
              <w:t>Тестирование приложения</w:t>
            </w:r>
          </w:p>
        </w:tc>
      </w:tr>
      <w:tr w:rsidR="002E0770" w:rsidRPr="008660C6" w14:paraId="213A40EC" w14:textId="7A4F22B1" w:rsidTr="002E0770">
        <w:trPr>
          <w:cantSplit/>
          <w:trHeight w:val="1182"/>
          <w:jc w:val="center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50BC4" w14:textId="6F32FBE1" w:rsidR="002E0770" w:rsidRPr="008660C6" w:rsidRDefault="002E0770" w:rsidP="00215D48">
            <w:pPr>
              <w:pStyle w:val="hnormalnoindent"/>
              <w:jc w:val="center"/>
              <w:rPr>
                <w:szCs w:val="28"/>
              </w:rPr>
            </w:pPr>
            <w:r>
              <w:rPr>
                <w:szCs w:val="28"/>
              </w:rPr>
              <w:t>Июнь</w:t>
            </w:r>
          </w:p>
        </w:tc>
        <w:tc>
          <w:tcPr>
            <w:tcW w:w="118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3E409" w14:textId="3BDA036F" w:rsidR="002E0770" w:rsidRPr="008660C6" w:rsidRDefault="002E0770" w:rsidP="002619D5"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Информационная безопасность</w:t>
            </w:r>
          </w:p>
        </w:tc>
        <w:tc>
          <w:tcPr>
            <w:tcW w:w="129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8D424" w14:textId="786AB47C" w:rsidR="002E0770" w:rsidRPr="008660C6" w:rsidRDefault="002E0770" w:rsidP="002223DC">
            <w:pPr>
              <w:pStyle w:val="affff"/>
              <w:jc w:val="center"/>
              <w:rPr>
                <w:i/>
                <w:sz w:val="28"/>
                <w:szCs w:val="28"/>
              </w:rPr>
            </w:pPr>
            <w:proofErr w:type="gramStart"/>
            <w:r w:rsidRPr="00934DD5">
              <w:rPr>
                <w:i/>
                <w:szCs w:val="28"/>
              </w:rPr>
              <w:t>Заключение ,</w:t>
            </w:r>
            <w:proofErr w:type="gramEnd"/>
            <w:r w:rsidRPr="00934DD5">
              <w:rPr>
                <w:i/>
                <w:szCs w:val="28"/>
              </w:rPr>
              <w:t xml:space="preserve"> презентация , рецензирование</w:t>
            </w:r>
          </w:p>
        </w:tc>
        <w:tc>
          <w:tcPr>
            <w:tcW w:w="1045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6F323" w14:textId="6D9DC8A9" w:rsidR="002E0770" w:rsidRPr="008660C6" w:rsidRDefault="002E0770" w:rsidP="00215D48">
            <w:pPr>
              <w:pStyle w:val="affff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Защита ВКР</w:t>
            </w:r>
          </w:p>
        </w:tc>
        <w:tc>
          <w:tcPr>
            <w:tcW w:w="1039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2DC9B" w14:textId="77777777" w:rsidR="002E0770" w:rsidRPr="008660C6" w:rsidRDefault="002E0770" w:rsidP="00215D48">
            <w:pPr>
              <w:pStyle w:val="affff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52D97134" w14:textId="77777777" w:rsidR="00992902" w:rsidRPr="008660C6" w:rsidRDefault="00992902" w:rsidP="00992902">
      <w:pPr>
        <w:spacing w:line="240" w:lineRule="auto"/>
        <w:jc w:val="center"/>
        <w:rPr>
          <w:b/>
          <w:bCs/>
        </w:rPr>
      </w:pPr>
    </w:p>
    <w:p w14:paraId="7AD8BF10" w14:textId="77777777" w:rsidR="00992902" w:rsidRPr="008660C6" w:rsidRDefault="00992902" w:rsidP="00992902">
      <w:pPr>
        <w:spacing w:line="240" w:lineRule="auto"/>
        <w:ind w:firstLine="0"/>
      </w:pPr>
    </w:p>
    <w:p w14:paraId="6826CD95" w14:textId="014B0C6C" w:rsidR="00992902" w:rsidRPr="008660C6" w:rsidRDefault="00992902" w:rsidP="00326EAC">
      <w:pPr>
        <w:spacing w:line="240" w:lineRule="auto"/>
        <w:ind w:right="623"/>
      </w:pPr>
      <w:r w:rsidRPr="008660C6">
        <w:t>Студент _____________</w:t>
      </w:r>
      <w:r w:rsidR="00451DBA">
        <w:rPr>
          <w:lang w:val="bxr-Cyrl"/>
        </w:rPr>
        <w:t>О</w:t>
      </w:r>
      <w:r w:rsidR="00AC333F" w:rsidRPr="00AC333F">
        <w:t>.</w:t>
      </w:r>
      <w:r w:rsidR="00451DBA">
        <w:rPr>
          <w:lang w:val="bxr-Cyrl"/>
        </w:rPr>
        <w:t xml:space="preserve"> Нечначе</w:t>
      </w:r>
      <w:r w:rsidR="00115085">
        <w:t xml:space="preserve">             Руководитель </w:t>
      </w:r>
      <w:r w:rsidR="00115085">
        <w:rPr>
          <w:u w:val="single"/>
        </w:rPr>
        <w:t xml:space="preserve">       </w:t>
      </w:r>
      <w:r w:rsidR="00686544">
        <w:rPr>
          <w:u w:val="single"/>
          <w:lang w:val="bxr-Cyrl"/>
        </w:rPr>
        <w:t xml:space="preserve">    </w:t>
      </w:r>
      <w:r w:rsidR="00115085">
        <w:rPr>
          <w:u w:val="single"/>
        </w:rPr>
        <w:t xml:space="preserve">    </w:t>
      </w:r>
      <w:r w:rsidR="00115085" w:rsidRPr="00115085">
        <w:rPr>
          <w:szCs w:val="24"/>
          <w:u w:val="single"/>
        </w:rPr>
        <w:t xml:space="preserve">    </w:t>
      </w:r>
      <w:r w:rsidR="00686544">
        <w:rPr>
          <w:szCs w:val="24"/>
          <w:u w:val="single"/>
          <w:lang w:val="bxr-Cyrl"/>
        </w:rPr>
        <w:t xml:space="preserve">    </w:t>
      </w:r>
      <w:r w:rsidR="00115085" w:rsidRPr="00115085">
        <w:rPr>
          <w:szCs w:val="24"/>
          <w:u w:val="single"/>
        </w:rPr>
        <w:t xml:space="preserve">   </w:t>
      </w:r>
      <w:r w:rsidR="00115085">
        <w:rPr>
          <w:szCs w:val="24"/>
          <w:u w:val="single"/>
        </w:rPr>
        <w:t xml:space="preserve">   </w:t>
      </w:r>
      <w:r w:rsidR="00115085" w:rsidRPr="00115085">
        <w:rPr>
          <w:szCs w:val="24"/>
          <w:u w:val="single"/>
        </w:rPr>
        <w:t xml:space="preserve">  </w:t>
      </w:r>
      <w:r w:rsidR="00115085">
        <w:rPr>
          <w:szCs w:val="24"/>
        </w:rPr>
        <w:t xml:space="preserve"> канд. техн. наук, доц. </w:t>
      </w:r>
      <w:r w:rsidR="00326EAC" w:rsidRPr="00326EAC">
        <w:rPr>
          <w:szCs w:val="24"/>
        </w:rPr>
        <w:t>В.А. Мурлина</w:t>
      </w:r>
    </w:p>
    <w:p w14:paraId="33A9C83D" w14:textId="1A973D28" w:rsidR="00992902" w:rsidRPr="008660C6" w:rsidRDefault="00992902" w:rsidP="00326EAC">
      <w:pPr>
        <w:spacing w:line="240" w:lineRule="auto"/>
        <w:ind w:right="623" w:firstLine="850"/>
        <w:rPr>
          <w:sz w:val="20"/>
        </w:rPr>
      </w:pPr>
      <w:r w:rsidRPr="008660C6">
        <w:rPr>
          <w:sz w:val="20"/>
        </w:rPr>
        <w:t xml:space="preserve">                         (подпись, </w:t>
      </w:r>
      <w:proofErr w:type="gramStart"/>
      <w:r w:rsidRPr="008660C6">
        <w:rPr>
          <w:sz w:val="20"/>
        </w:rPr>
        <w:t xml:space="preserve">дата)   </w:t>
      </w:r>
      <w:proofErr w:type="gramEnd"/>
      <w:r w:rsidRPr="008660C6">
        <w:rPr>
          <w:sz w:val="20"/>
        </w:rPr>
        <w:t xml:space="preserve">                                                                                          </w:t>
      </w:r>
      <w:r w:rsidR="00115085">
        <w:rPr>
          <w:sz w:val="20"/>
        </w:rPr>
        <w:t xml:space="preserve">        </w:t>
      </w:r>
      <w:r w:rsidRPr="008660C6">
        <w:rPr>
          <w:sz w:val="20"/>
        </w:rPr>
        <w:t xml:space="preserve">(подпись, дата) </w:t>
      </w:r>
    </w:p>
    <w:p w14:paraId="13739059" w14:textId="77777777" w:rsidR="00992902" w:rsidRPr="008660C6" w:rsidRDefault="00992902" w:rsidP="00992902">
      <w:pPr>
        <w:spacing w:line="240" w:lineRule="auto"/>
        <w:ind w:right="9540" w:firstLine="0"/>
        <w:rPr>
          <w:sz w:val="20"/>
        </w:rPr>
      </w:pPr>
    </w:p>
    <w:p w14:paraId="5375650C" w14:textId="77777777" w:rsidR="00992902" w:rsidRPr="008660C6" w:rsidRDefault="00992902" w:rsidP="00992902"/>
    <w:p w14:paraId="1404032E" w14:textId="77777777" w:rsidR="00992902" w:rsidRPr="00131D34" w:rsidRDefault="00992902" w:rsidP="00BE42DE">
      <w:pPr>
        <w:jc w:val="center"/>
        <w:rPr>
          <w:lang w:val="bxr-Cyrl" w:eastAsia="x-none"/>
        </w:rPr>
        <w:sectPr w:rsidR="00992902" w:rsidRPr="00131D34" w:rsidSect="001512BF">
          <w:headerReference w:type="even" r:id="rId8"/>
          <w:headerReference w:type="default" r:id="rId9"/>
          <w:footerReference w:type="default" r:id="rId10"/>
          <w:pgSz w:w="16840" w:h="11907" w:orient="landscape" w:code="9"/>
          <w:pgMar w:top="1418" w:right="907" w:bottom="680" w:left="993" w:header="0" w:footer="0" w:gutter="0"/>
          <w:pgNumType w:start="4"/>
          <w:cols w:space="708"/>
          <w:titlePg/>
          <w:docGrid w:linePitch="381"/>
        </w:sectPr>
      </w:pPr>
    </w:p>
    <w:p w14:paraId="36DC21ED" w14:textId="77777777" w:rsidR="0008243E" w:rsidRPr="006014BD" w:rsidRDefault="0008243E" w:rsidP="0073025E">
      <w:pPr>
        <w:spacing w:after="240" w:line="360" w:lineRule="auto"/>
        <w:ind w:firstLine="0"/>
        <w:jc w:val="center"/>
        <w:rPr>
          <w:b/>
          <w:sz w:val="32"/>
        </w:rPr>
      </w:pPr>
      <w:bookmarkStart w:id="14" w:name="_Toc421124543"/>
      <w:bookmarkStart w:id="15" w:name="_Toc421723738"/>
      <w:bookmarkStart w:id="16" w:name="_Toc421723841"/>
      <w:bookmarkStart w:id="17" w:name="_Toc432428684"/>
      <w:bookmarkStart w:id="18" w:name="_Toc432428749"/>
      <w:bookmarkStart w:id="19" w:name="_Toc432431270"/>
      <w:bookmarkStart w:id="20" w:name="_Toc435465953"/>
      <w:bookmarkStart w:id="21" w:name="_Toc435966538"/>
      <w:bookmarkStart w:id="22" w:name="_Toc451693243"/>
      <w:bookmarkStart w:id="23" w:name="_Toc452280523"/>
      <w:bookmarkStart w:id="24" w:name="_Toc452280628"/>
      <w:bookmarkStart w:id="25" w:name="_Toc452280733"/>
      <w:bookmarkStart w:id="26" w:name="_Toc452280824"/>
      <w:bookmarkStart w:id="27" w:name="_Toc452280965"/>
      <w:bookmarkStart w:id="28" w:name="_Toc452281106"/>
      <w:bookmarkStart w:id="29" w:name="_Toc453166356"/>
      <w:bookmarkStart w:id="30" w:name="_Toc453403871"/>
      <w:bookmarkStart w:id="31" w:name="_Toc453657413"/>
      <w:r w:rsidRPr="006014BD">
        <w:rPr>
          <w:b/>
          <w:sz w:val="32"/>
        </w:rPr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360E5F6F" w14:textId="6997775B" w:rsidR="0008243E" w:rsidRPr="008660C6" w:rsidRDefault="00DB4FEA" w:rsidP="00ED10AE">
      <w:pPr>
        <w:pStyle w:val="311"/>
        <w:ind w:left="0" w:right="0" w:firstLine="851"/>
      </w:pPr>
      <w:r w:rsidRPr="008660C6">
        <w:t xml:space="preserve">Выпускная квалификационная работа </w:t>
      </w:r>
      <w:r w:rsidR="0008243E" w:rsidRPr="008660C6">
        <w:t xml:space="preserve">содержит </w:t>
      </w:r>
      <w:r w:rsidR="00861047" w:rsidRPr="00861047">
        <w:t>72</w:t>
      </w:r>
      <w:r w:rsidR="001F0DA5">
        <w:rPr>
          <w:lang w:val="bxr-Cyrl"/>
        </w:rPr>
        <w:t xml:space="preserve"> </w:t>
      </w:r>
      <w:r w:rsidR="0008243E" w:rsidRPr="008660C6">
        <w:t>страниц</w:t>
      </w:r>
      <w:r w:rsidR="00D91A1F">
        <w:t>ы</w:t>
      </w:r>
      <w:r w:rsidR="0008243E" w:rsidRPr="008660C6">
        <w:t xml:space="preserve">, </w:t>
      </w:r>
      <w:r w:rsidR="005715E1" w:rsidRPr="00BB004F">
        <w:t>2</w:t>
      </w:r>
      <w:r w:rsidR="00747E61" w:rsidRPr="00747E61">
        <w:t>7</w:t>
      </w:r>
      <w:r w:rsidR="00054C3C" w:rsidRPr="00BB004F">
        <w:t xml:space="preserve"> </w:t>
      </w:r>
      <w:r w:rsidR="00404909" w:rsidRPr="00BB004F">
        <w:t>рисун</w:t>
      </w:r>
      <w:r w:rsidR="003F0FF9" w:rsidRPr="00BB004F">
        <w:t>к</w:t>
      </w:r>
      <w:r w:rsidR="003652E2" w:rsidRPr="00BB004F">
        <w:t>ов</w:t>
      </w:r>
      <w:r w:rsidR="0008243E" w:rsidRPr="00BB004F">
        <w:t xml:space="preserve">, </w:t>
      </w:r>
      <w:r w:rsidR="005715E1" w:rsidRPr="00BB004F">
        <w:t>3</w:t>
      </w:r>
      <w:r w:rsidR="001F0DA5">
        <w:rPr>
          <w:lang w:val="bxr-Cyrl"/>
        </w:rPr>
        <w:t xml:space="preserve"> </w:t>
      </w:r>
      <w:r w:rsidR="0008243E" w:rsidRPr="00BB004F">
        <w:t xml:space="preserve">таблиц, </w:t>
      </w:r>
      <w:r w:rsidR="001F0DA5">
        <w:rPr>
          <w:lang w:val="bxr-Cyrl"/>
        </w:rPr>
        <w:t xml:space="preserve">9 </w:t>
      </w:r>
      <w:r w:rsidR="0008243E" w:rsidRPr="00BB004F">
        <w:t xml:space="preserve">источников, </w:t>
      </w:r>
      <w:r w:rsidR="00125704" w:rsidRPr="00BB004F">
        <w:t>1</w:t>
      </w:r>
      <w:r w:rsidR="001F0DA5">
        <w:rPr>
          <w:lang w:val="bxr-Cyrl"/>
        </w:rPr>
        <w:t xml:space="preserve"> </w:t>
      </w:r>
      <w:r w:rsidR="0008243E" w:rsidRPr="00BB004F">
        <w:t>приложени</w:t>
      </w:r>
      <w:r w:rsidR="00125704" w:rsidRPr="00BB004F">
        <w:t>е</w:t>
      </w:r>
      <w:r w:rsidR="0008243E" w:rsidRPr="00BB004F">
        <w:t>.</w:t>
      </w:r>
    </w:p>
    <w:p w14:paraId="606FF319" w14:textId="77777777" w:rsidR="00AA61DF" w:rsidRPr="008660C6" w:rsidRDefault="00AA61DF" w:rsidP="00ED10AE">
      <w:pPr>
        <w:pStyle w:val="311"/>
        <w:ind w:left="0" w:right="0" w:firstLine="851"/>
        <w:rPr>
          <w:szCs w:val="28"/>
        </w:rPr>
      </w:pPr>
    </w:p>
    <w:p w14:paraId="41CDF4C0" w14:textId="094AD278" w:rsidR="00D97338" w:rsidRPr="008660C6" w:rsidRDefault="003305B8" w:rsidP="00ED10AE">
      <w:pPr>
        <w:pStyle w:val="311"/>
        <w:ind w:left="0" w:right="0" w:firstLine="851"/>
      </w:pPr>
      <w:r w:rsidRPr="003305B8">
        <w:t>БЫСТРАЯ ПОМОЩЬ, БОЛЕЗНИ, МОНИТОРИНГ, МОБИЛЬНАЯ РАЗРАБОТКА, МАШИННОЕ ОБУЧЕНИЕ, ANDROID STUDIO, JAVA, API, XML, DATA STRUCTURE, ЛИНЕЙНАЯ РЕГРЕССИЯ</w:t>
      </w:r>
      <w:r w:rsidR="00054C3C" w:rsidRPr="00054C3C">
        <w:t>.</w:t>
      </w:r>
    </w:p>
    <w:p w14:paraId="15334E75" w14:textId="77777777" w:rsidR="00D97338" w:rsidRPr="008660C6" w:rsidRDefault="00D97338" w:rsidP="00ED10AE">
      <w:pPr>
        <w:pStyle w:val="311"/>
        <w:ind w:left="0" w:right="0" w:firstLine="851"/>
      </w:pPr>
    </w:p>
    <w:p w14:paraId="6C5596C6" w14:textId="615B833A" w:rsidR="00D97338" w:rsidRPr="008660C6" w:rsidRDefault="00282CA5" w:rsidP="00ED10AE">
      <w:pPr>
        <w:pStyle w:val="311"/>
        <w:ind w:left="0" w:right="0" w:firstLine="851"/>
      </w:pPr>
      <w:r w:rsidRPr="00282CA5">
        <w:t>Целью выпускной квалификационной работы является разработка мобильной приложении на тему «Мобильное приложение для функциональной диагностики»</w:t>
      </w:r>
      <w:r w:rsidR="00D97338" w:rsidRPr="008660C6">
        <w:t>.</w:t>
      </w:r>
    </w:p>
    <w:p w14:paraId="5459D9CF" w14:textId="05165D5A" w:rsidR="00EB79A0" w:rsidRDefault="00EB79A0" w:rsidP="00C75E7D">
      <w:pPr>
        <w:pStyle w:val="311"/>
        <w:ind w:left="0" w:right="0" w:firstLine="851"/>
      </w:pPr>
      <w:r w:rsidRPr="00EB79A0">
        <w:t xml:space="preserve">В результате выполнения выпускной квалификационной работы относятся мобильное приложение для функциональной диагностики оказывает помощь </w:t>
      </w:r>
      <w:proofErr w:type="gramStart"/>
      <w:r w:rsidRPr="00EB79A0">
        <w:t>пациентам ,</w:t>
      </w:r>
      <w:proofErr w:type="gramEnd"/>
      <w:r w:rsidRPr="00EB79A0">
        <w:t xml:space="preserve"> диагностируя его заболевание и собирая его данные для получения правильного результата. также поможем пациенту добраться до врача для консультации и предложим больницы и лекарства для типа его заболевания, а также ближайшие к нему аптеки</w:t>
      </w:r>
    </w:p>
    <w:p w14:paraId="1391888A" w14:textId="5D8F0FB1" w:rsidR="00DB4FEA" w:rsidRPr="008660C6" w:rsidRDefault="0005455E" w:rsidP="00C75E7D">
      <w:pPr>
        <w:pStyle w:val="311"/>
        <w:ind w:left="0" w:right="0" w:firstLine="851"/>
      </w:pPr>
      <w:r w:rsidRPr="008660C6">
        <w:t xml:space="preserve">Программное обеспечение создано </w:t>
      </w:r>
      <w:r w:rsidR="00054C3C">
        <w:t xml:space="preserve">на языке </w:t>
      </w:r>
      <w:r w:rsidR="00263CBE">
        <w:rPr>
          <w:lang w:val="en-US"/>
        </w:rPr>
        <w:t>Java</w:t>
      </w:r>
      <w:r w:rsidR="00054C3C" w:rsidRPr="00054C3C">
        <w:t xml:space="preserve"> </w:t>
      </w:r>
      <w:r w:rsidR="00054C3C">
        <w:rPr>
          <w:lang w:val="en-US"/>
        </w:rPr>
        <w:t>c</w:t>
      </w:r>
      <w:r w:rsidR="00054C3C" w:rsidRPr="00054C3C">
        <w:t xml:space="preserve"> </w:t>
      </w:r>
      <w:r w:rsidR="00054C3C">
        <w:t xml:space="preserve">помощью </w:t>
      </w:r>
      <w:r w:rsidR="00263CBE" w:rsidRPr="00263CBE">
        <w:t>SDK набор инструментов для разработки программного обеспечения в одном устанавливаемом пакете.</w:t>
      </w:r>
    </w:p>
    <w:p w14:paraId="512FC629" w14:textId="12364E53" w:rsidR="007A7887" w:rsidRPr="008660C6" w:rsidRDefault="007A7887" w:rsidP="00653FFA">
      <w:pPr>
        <w:ind w:firstLine="0"/>
        <w:jc w:val="center"/>
      </w:pPr>
    </w:p>
    <w:p w14:paraId="48678A90" w14:textId="473B89EF" w:rsidR="007A7887" w:rsidRPr="008660C6" w:rsidRDefault="007A7887" w:rsidP="00653FFA">
      <w:pPr>
        <w:ind w:firstLine="0"/>
        <w:jc w:val="center"/>
      </w:pPr>
    </w:p>
    <w:p w14:paraId="52276493" w14:textId="75B75BDF" w:rsidR="007A7887" w:rsidRPr="008660C6" w:rsidRDefault="007A7887" w:rsidP="007A7887">
      <w:pPr>
        <w:tabs>
          <w:tab w:val="left" w:pos="8326"/>
        </w:tabs>
        <w:ind w:firstLine="0"/>
        <w:jc w:val="left"/>
      </w:pPr>
    </w:p>
    <w:p w14:paraId="555C8388" w14:textId="6A5EC908" w:rsidR="00CC2C86" w:rsidRPr="008660C6" w:rsidRDefault="0008243E" w:rsidP="00CC2C86">
      <w:pPr>
        <w:ind w:left="567" w:firstLine="0"/>
        <w:jc w:val="center"/>
      </w:pPr>
      <w:r w:rsidRPr="008660C6">
        <w:br w:type="page"/>
      </w:r>
      <w:bookmarkStart w:id="32" w:name="_Toc531818012"/>
      <w:bookmarkStart w:id="33" w:name="_Toc266166776"/>
    </w:p>
    <w:bookmarkEnd w:id="33" w:displacedByCustomXml="next"/>
    <w:bookmarkEnd w:id="32" w:displacedByCustomXml="next"/>
    <w:bookmarkEnd w:id="10" w:displacedByCustomXml="next"/>
    <w:bookmarkStart w:id="34" w:name="_Toc11409179" w:displacedByCustomXml="next"/>
    <w:sdt>
      <w:sdtPr>
        <w:rPr>
          <w:rFonts w:ascii="Times New Roman" w:hAnsi="Times New Roman"/>
          <w:b w:val="0"/>
          <w:bCs w:val="0"/>
          <w:color w:val="auto"/>
          <w:szCs w:val="20"/>
        </w:rPr>
        <w:id w:val="-710335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AF8C55" w14:textId="71A77437" w:rsidR="001E1DF2" w:rsidRPr="004923CF" w:rsidRDefault="005C07B8" w:rsidP="009E68D0">
          <w:pPr>
            <w:pStyle w:val="TOCHeading"/>
            <w:spacing w:before="240" w:line="360" w:lineRule="auto"/>
            <w:ind w:left="0"/>
            <w:jc w:val="center"/>
            <w:rPr>
              <w:rFonts w:asciiTheme="majorBidi" w:hAnsiTheme="majorBidi" w:cstheme="majorBidi"/>
              <w:color w:val="auto"/>
              <w:sz w:val="32"/>
              <w:szCs w:val="32"/>
              <w:lang w:val="bxr-Cyrl"/>
            </w:rPr>
          </w:pPr>
          <w:r w:rsidRPr="004923CF">
            <w:rPr>
              <w:rFonts w:asciiTheme="majorBidi" w:hAnsiTheme="majorBidi" w:cstheme="majorBidi"/>
              <w:color w:val="auto"/>
              <w:sz w:val="32"/>
              <w:szCs w:val="32"/>
              <w:lang w:val="bxr-Cyrl"/>
            </w:rPr>
            <w:t>Содержание</w:t>
          </w:r>
        </w:p>
        <w:p w14:paraId="76DD4EE7" w14:textId="41C0895A" w:rsidR="004923CF" w:rsidRPr="004923CF" w:rsidRDefault="005C07B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4923CF">
            <w:fldChar w:fldCharType="begin"/>
          </w:r>
          <w:r w:rsidRPr="004923CF">
            <w:instrText xml:space="preserve"> TOC \o "1-3" \h \z \u </w:instrText>
          </w:r>
          <w:r w:rsidRPr="004923CF">
            <w:fldChar w:fldCharType="separate"/>
          </w:r>
          <w:hyperlink w:anchor="_Toc106196592" w:history="1">
            <w:r w:rsidR="004923CF" w:rsidRPr="004923CF">
              <w:rPr>
                <w:rStyle w:val="Hyperlink"/>
                <w:noProof/>
              </w:rPr>
              <w:t>Введение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_Toc106196592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9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2328E43D" w14:textId="583D2EA6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593" w:history="1">
            <w:r w:rsidR="004923CF" w:rsidRPr="004923CF">
              <w:rPr>
                <w:rStyle w:val="Hyperlink"/>
                <w:noProof/>
              </w:rPr>
              <w:t>1</w:t>
            </w:r>
            <w:r w:rsidR="004923CF" w:rsidRPr="004923C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4923CF" w:rsidRPr="004923CF">
              <w:rPr>
                <w:rStyle w:val="Hyperlink"/>
                <w:noProof/>
              </w:rPr>
              <w:t>Нормативные ссылки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_Toc106196593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10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72C8B66C" w14:textId="5736C38B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594" w:history="1">
            <w:r w:rsidR="004923CF" w:rsidRPr="004923CF">
              <w:rPr>
                <w:rStyle w:val="Hyperlink"/>
                <w:noProof/>
              </w:rPr>
              <w:t>2</w:t>
            </w:r>
            <w:r w:rsidR="004923CF" w:rsidRPr="004923C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4923CF" w:rsidRPr="004923CF">
              <w:rPr>
                <w:rStyle w:val="Hyperlink"/>
                <w:noProof/>
              </w:rPr>
              <w:t>Термины</w:t>
            </w:r>
            <w:r w:rsidR="004923CF" w:rsidRPr="004923CF">
              <w:rPr>
                <w:rStyle w:val="Hyperlink"/>
                <w:noProof/>
                <w:lang w:val="bxr-Cyrl"/>
              </w:rPr>
              <w:t xml:space="preserve"> и </w:t>
            </w:r>
            <w:r w:rsidR="004923CF" w:rsidRPr="004923CF">
              <w:rPr>
                <w:rStyle w:val="Hyperlink"/>
                <w:noProof/>
              </w:rPr>
              <w:t>определения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_Toc106196594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11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190B4B44" w14:textId="5B598354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595" w:history="1">
            <w:r w:rsidR="004923CF" w:rsidRPr="004923CF">
              <w:rPr>
                <w:rStyle w:val="Hyperlink"/>
                <w:noProof/>
              </w:rPr>
              <w:t>3 Сокращения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_Toc106196595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13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61533742" w14:textId="45110A14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596" w:history="1">
            <w:r w:rsidR="004923CF" w:rsidRPr="004923CF">
              <w:rPr>
                <w:rStyle w:val="Hyperlink"/>
                <w:noProof/>
              </w:rPr>
              <w:t>4 Описание объекта статистического анализа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_Toc106196596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14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507BCAB9" w14:textId="0C646829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597" w:history="1">
            <w:r w:rsidR="004923CF" w:rsidRPr="004923CF">
              <w:rPr>
                <w:rStyle w:val="Hyperlink"/>
                <w:noProof/>
              </w:rPr>
              <w:t>4.1 Общее описание предметной области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_Toc106196597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14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381CFCB1" w14:textId="307EAFBD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598" w:history="1">
            <w:r w:rsidR="004923CF" w:rsidRPr="004923CF">
              <w:rPr>
                <w:rStyle w:val="Hyperlink"/>
                <w:noProof/>
              </w:rPr>
              <w:t>4.2 Выбор технологии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_Toc106196598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15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4B16D1D7" w14:textId="3D1FEA07" w:rsidR="004923CF" w:rsidRPr="004923CF" w:rsidRDefault="00A672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599" w:history="1">
            <w:r w:rsidR="004923CF" w:rsidRPr="004923CF">
              <w:rPr>
                <w:rStyle w:val="Hyperlink"/>
                <w:noProof/>
                <w:lang w:bidi="ar-DZ"/>
              </w:rPr>
              <w:t>4.2.1 Выбор языка программирование</w:t>
            </w:r>
            <w:r w:rsidR="004923CF">
              <w:rPr>
                <w:rStyle w:val="Hyperlink"/>
                <w:noProof/>
                <w:lang w:val="en-US" w:bidi="ar-DZ"/>
              </w:rPr>
              <w:t>……………………………………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_Toc106196599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15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457D0025" w14:textId="203A0A83" w:rsidR="004923CF" w:rsidRPr="004923CF" w:rsidRDefault="00A672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0" w:history="1">
            <w:r w:rsidR="004923CF" w:rsidRPr="004923CF">
              <w:rPr>
                <w:rStyle w:val="Hyperlink"/>
                <w:noProof/>
              </w:rPr>
              <w:t>4.2.2 Выбор библиотеки</w:t>
            </w:r>
            <w:r w:rsidR="004923CF">
              <w:rPr>
                <w:rStyle w:val="Hyperlink"/>
                <w:noProof/>
                <w:lang w:val="en-US"/>
              </w:rPr>
              <w:t>……………………………………………………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_Toc106196600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20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677B5984" w14:textId="62CCD167" w:rsidR="004923CF" w:rsidRPr="004923CF" w:rsidRDefault="00A672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1" w:history="1">
            <w:r w:rsidR="004923CF" w:rsidRPr="004923CF">
              <w:rPr>
                <w:rStyle w:val="Hyperlink"/>
                <w:noProof/>
              </w:rPr>
              <w:t>4.2.3 Выбор алгоритма</w:t>
            </w:r>
            <w:r w:rsidR="004923CF">
              <w:rPr>
                <w:rStyle w:val="Hyperlink"/>
                <w:noProof/>
                <w:lang w:val="en-US"/>
              </w:rPr>
              <w:t>……………………………………………………..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_Toc106196601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21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02260123" w14:textId="609DC4A5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2" w:history="1">
            <w:r w:rsidR="004923CF" w:rsidRPr="004923CF">
              <w:rPr>
                <w:rStyle w:val="Hyperlink"/>
                <w:noProof/>
              </w:rPr>
              <w:t xml:space="preserve">4.2 </w:t>
            </w:r>
            <w:r w:rsidR="004923CF" w:rsidRPr="004923CF">
              <w:rPr>
                <w:rStyle w:val="Hyperlink"/>
                <w:noProof/>
                <w:lang w:val="bxr-Cyrl"/>
              </w:rPr>
              <w:t>Аналоги разрабатываемого приложения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_Toc106196602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23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07064993" w14:textId="203E326A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3" w:history="1">
            <w:r w:rsidR="004923CF" w:rsidRPr="004923CF">
              <w:rPr>
                <w:rStyle w:val="Hyperlink"/>
                <w:rFonts w:eastAsia="Calibri Light"/>
                <w:noProof/>
              </w:rPr>
              <w:t>5 Разработка структурной схемы приложения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_Toc106196603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29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1741462D" w14:textId="3C5AF941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4" w:history="1">
            <w:r w:rsidR="004923CF" w:rsidRPr="004923CF">
              <w:rPr>
                <w:rStyle w:val="Hyperlink"/>
                <w:noProof/>
              </w:rPr>
              <w:t>5.1 Диаграмма сущность-связь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_Toc106196604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29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3E2DF88A" w14:textId="201F59E7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5" w:history="1">
            <w:r w:rsidR="004923CF" w:rsidRPr="004923CF">
              <w:rPr>
                <w:rStyle w:val="Hyperlink"/>
                <w:rFonts w:eastAsia="Calibri Light"/>
                <w:noProof/>
              </w:rPr>
              <w:t>5.2 Диаграмма классов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_Toc106196605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31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04A4ACAD" w14:textId="47C0AA0D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6" w:history="1">
            <w:r w:rsidR="004923CF" w:rsidRPr="004923CF">
              <w:rPr>
                <w:rStyle w:val="Hyperlink"/>
                <w:rFonts w:eastAsia="Calibri Light"/>
                <w:noProof/>
              </w:rPr>
              <w:t>5.3 Диаграмма вариантов использования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_Toc106196606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32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3C811F3F" w14:textId="0A670970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7" w:history="1">
            <w:r w:rsidR="004923CF" w:rsidRPr="004923CF">
              <w:rPr>
                <w:rStyle w:val="Hyperlink"/>
                <w:rFonts w:eastAsia="Calibri Light"/>
                <w:noProof/>
              </w:rPr>
              <w:t xml:space="preserve">5.4 Разработка </w:t>
            </w:r>
            <w:r w:rsidR="004923CF" w:rsidRPr="004923CF">
              <w:rPr>
                <w:rStyle w:val="Hyperlink"/>
                <w:rFonts w:eastAsia="Calibri Light"/>
                <w:noProof/>
                <w:lang w:val="en-US"/>
              </w:rPr>
              <w:t>IDEF</w:t>
            </w:r>
            <w:r w:rsidR="004923CF" w:rsidRPr="004923CF">
              <w:rPr>
                <w:rStyle w:val="Hyperlink"/>
                <w:rFonts w:eastAsia="Calibri Light"/>
                <w:noProof/>
              </w:rPr>
              <w:t xml:space="preserve">0 и </w:t>
            </w:r>
            <w:r w:rsidR="004923CF" w:rsidRPr="004923CF">
              <w:rPr>
                <w:rStyle w:val="Hyperlink"/>
                <w:rFonts w:eastAsia="Calibri Light"/>
                <w:noProof/>
                <w:lang w:val="en-US"/>
              </w:rPr>
              <w:t>IDEF</w:t>
            </w:r>
            <w:r w:rsidR="004923CF" w:rsidRPr="004923CF">
              <w:rPr>
                <w:rStyle w:val="Hyperlink"/>
                <w:rFonts w:eastAsia="Calibri Light"/>
                <w:noProof/>
              </w:rPr>
              <w:t>3 диаграмм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_Toc106196607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35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409888C8" w14:textId="49A7EF53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8" w:history="1">
            <w:r w:rsidR="004923CF" w:rsidRPr="004923CF">
              <w:rPr>
                <w:rStyle w:val="Hyperlink"/>
                <w:rFonts w:eastAsia="Calibri Light"/>
                <w:noProof/>
              </w:rPr>
              <w:t>5.5 Диаграмма активности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_Toc106196608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39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36C432C7" w14:textId="568E820C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09" w:history="1">
            <w:r w:rsidR="004923CF" w:rsidRPr="004923CF">
              <w:rPr>
                <w:rStyle w:val="Hyperlink"/>
                <w:rFonts w:eastAsia="Calibri Light"/>
                <w:noProof/>
              </w:rPr>
              <w:t>5.6 Диаграмма последовательности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_Toc106196609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40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1FDCD922" w14:textId="46840F37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0" w:history="1">
            <w:r w:rsidR="004923CF" w:rsidRPr="004923CF">
              <w:rPr>
                <w:rStyle w:val="Hyperlink"/>
                <w:rFonts w:eastAsia="Calibri Light"/>
                <w:noProof/>
                <w:lang w:val="bxr-Cyrl"/>
              </w:rPr>
              <w:t>6</w:t>
            </w:r>
            <w:r w:rsidR="004923CF" w:rsidRPr="004923CF">
              <w:rPr>
                <w:rStyle w:val="Hyperlink"/>
                <w:rFonts w:eastAsia="Calibri Light"/>
                <w:noProof/>
              </w:rPr>
              <w:t xml:space="preserve"> </w:t>
            </w:r>
            <w:r w:rsidR="004923CF" w:rsidRPr="004923CF">
              <w:rPr>
                <w:rStyle w:val="Hyperlink"/>
                <w:rFonts w:eastAsia="Calibri Light"/>
                <w:noProof/>
                <w:lang w:val="bxr-Cyrl"/>
              </w:rPr>
              <w:t>Реализация приложении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_Toc106196610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42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7682A2D9" w14:textId="22165F8C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1" w:history="1">
            <w:r w:rsidR="004923CF" w:rsidRPr="004923CF">
              <w:rPr>
                <w:rStyle w:val="Hyperlink"/>
                <w:rFonts w:eastAsia="Calibri Light"/>
                <w:noProof/>
                <w:lang w:val="bxr-Cyrl"/>
              </w:rPr>
              <w:t>6</w:t>
            </w:r>
            <w:r w:rsidR="004923CF" w:rsidRPr="004923CF">
              <w:rPr>
                <w:rStyle w:val="Hyperlink"/>
                <w:rFonts w:eastAsia="Calibri Light"/>
                <w:noProof/>
              </w:rPr>
              <w:t>.1 Предварительные установки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_Toc106196611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42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0CAE5333" w14:textId="22C0152B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2" w:history="1">
            <w:r w:rsidR="004923CF" w:rsidRPr="004923CF">
              <w:rPr>
                <w:rStyle w:val="Hyperlink"/>
                <w:rFonts w:eastAsia="Calibri Light"/>
                <w:noProof/>
                <w:lang w:val="bxr-Cyrl"/>
              </w:rPr>
              <w:t>6</w:t>
            </w:r>
            <w:r w:rsidR="004923CF" w:rsidRPr="004923CF">
              <w:rPr>
                <w:rStyle w:val="Hyperlink"/>
                <w:rFonts w:eastAsia="Calibri Light"/>
                <w:noProof/>
              </w:rPr>
              <w:t>.2 Разработка функциональной модели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_Toc106196612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42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16BA8274" w14:textId="108BC871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3" w:history="1">
            <w:r w:rsidR="004923CF" w:rsidRPr="004923CF">
              <w:rPr>
                <w:rStyle w:val="Hyperlink"/>
                <w:rFonts w:eastAsia="Calibri"/>
                <w:noProof/>
                <w:lang w:val="bxr-Cyrl"/>
              </w:rPr>
              <w:t>6</w:t>
            </w:r>
            <w:r w:rsidR="004923CF" w:rsidRPr="004923CF">
              <w:rPr>
                <w:rStyle w:val="Hyperlink"/>
                <w:rFonts w:eastAsia="Calibri"/>
                <w:noProof/>
              </w:rPr>
              <w:t xml:space="preserve">.3 </w:t>
            </w:r>
            <w:r w:rsidR="004923CF" w:rsidRPr="004923CF">
              <w:rPr>
                <w:rStyle w:val="Hyperlink"/>
                <w:rFonts w:eastAsia="Calibri"/>
                <w:noProof/>
                <w:lang w:val="bxr-Cyrl"/>
              </w:rPr>
              <w:t>Р</w:t>
            </w:r>
            <w:r w:rsidR="004923CF" w:rsidRPr="004923CF">
              <w:rPr>
                <w:rStyle w:val="Hyperlink"/>
                <w:rFonts w:eastAsia="Calibri Light"/>
                <w:noProof/>
                <w:lang w:val="bxr-Cyrl"/>
              </w:rPr>
              <w:t>азработка</w:t>
            </w:r>
            <w:r w:rsidR="004923CF" w:rsidRPr="004923CF">
              <w:rPr>
                <w:rStyle w:val="Hyperlink"/>
                <w:rFonts w:eastAsia="Calibri Light"/>
                <w:noProof/>
              </w:rPr>
              <w:t xml:space="preserve"> технической и справочной информации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_Toc106196613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44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0C2B5517" w14:textId="429B3740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4" w:history="1">
            <w:r w:rsidR="004923CF" w:rsidRPr="004923CF">
              <w:rPr>
                <w:rStyle w:val="Hyperlink"/>
                <w:rFonts w:eastAsiaTheme="minorHAnsi"/>
                <w:noProof/>
                <w:lang w:val="bxr-Cyrl"/>
              </w:rPr>
              <w:t>7</w:t>
            </w:r>
            <w:r w:rsidR="004923CF" w:rsidRPr="004923CF">
              <w:rPr>
                <w:rStyle w:val="Hyperlink"/>
                <w:rFonts w:eastAsiaTheme="minorHAnsi"/>
                <w:noProof/>
              </w:rPr>
              <w:t xml:space="preserve">  Информационная безопасность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_Toc106196614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51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756C08A0" w14:textId="33E97ADB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5" w:history="1">
            <w:r w:rsidR="004923CF" w:rsidRPr="004923CF">
              <w:rPr>
                <w:rStyle w:val="Hyperlink"/>
                <w:rFonts w:eastAsiaTheme="minorHAnsi"/>
                <w:noProof/>
                <w:lang w:val="bxr-Cyrl"/>
              </w:rPr>
              <w:t>7</w:t>
            </w:r>
            <w:r w:rsidR="004923CF" w:rsidRPr="004923CF">
              <w:rPr>
                <w:rStyle w:val="Hyperlink"/>
                <w:rFonts w:eastAsiaTheme="minorHAnsi"/>
                <w:noProof/>
              </w:rPr>
              <w:t>.1 Построение диаграммы потоков данных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_Toc106196615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51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4C93E7F2" w14:textId="67B1D828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6" w:history="1">
            <w:r w:rsidR="004923CF" w:rsidRPr="004923CF">
              <w:rPr>
                <w:rStyle w:val="Hyperlink"/>
                <w:rFonts w:eastAsiaTheme="minorHAnsi"/>
                <w:noProof/>
                <w:lang w:val="bxr-Cyrl"/>
              </w:rPr>
              <w:t>7</w:t>
            </w:r>
            <w:r w:rsidR="004923CF" w:rsidRPr="004923CF">
              <w:rPr>
                <w:rStyle w:val="Hyperlink"/>
                <w:rFonts w:eastAsiaTheme="minorHAnsi"/>
                <w:noProof/>
              </w:rPr>
              <w:t>.2 Выявление перечня угроз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_Toc106196616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54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613618A3" w14:textId="21A45E8F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7" w:history="1">
            <w:r w:rsidR="004923CF" w:rsidRPr="004923CF">
              <w:rPr>
                <w:rStyle w:val="Hyperlink"/>
                <w:rFonts w:eastAsiaTheme="minorHAnsi"/>
                <w:noProof/>
                <w:lang w:val="bxr-Cyrl"/>
              </w:rPr>
              <w:t>7</w:t>
            </w:r>
            <w:r w:rsidR="004923CF" w:rsidRPr="004923CF">
              <w:rPr>
                <w:rStyle w:val="Hyperlink"/>
                <w:rFonts w:eastAsiaTheme="minorHAnsi"/>
                <w:noProof/>
                <w:lang w:val="en-US"/>
              </w:rPr>
              <w:t xml:space="preserve">.3 </w:t>
            </w:r>
            <w:r w:rsidR="004923CF" w:rsidRPr="004923CF">
              <w:rPr>
                <w:rStyle w:val="Hyperlink"/>
                <w:rFonts w:eastAsiaTheme="minorHAnsi"/>
                <w:noProof/>
              </w:rPr>
              <w:t>Построение деревьев опасностей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_Toc106196617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56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735C0A5D" w14:textId="6DA62937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8" w:history="1">
            <w:r w:rsidR="004923CF" w:rsidRPr="004923CF">
              <w:rPr>
                <w:rStyle w:val="Hyperlink"/>
                <w:rFonts w:eastAsiaTheme="minorHAnsi"/>
                <w:noProof/>
                <w:lang w:val="bxr-Cyrl"/>
              </w:rPr>
              <w:t>7</w:t>
            </w:r>
            <w:r w:rsidR="004923CF" w:rsidRPr="004923CF">
              <w:rPr>
                <w:rStyle w:val="Hyperlink"/>
                <w:rFonts w:eastAsiaTheme="minorHAnsi"/>
                <w:noProof/>
              </w:rPr>
              <w:t>.4 Анализ рисков опасности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_Toc106196618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62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2D069A3B" w14:textId="70ACB6FF" w:rsidR="004923CF" w:rsidRPr="004923CF" w:rsidRDefault="00A672B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19" w:history="1">
            <w:r w:rsidR="004923CF" w:rsidRPr="004923CF">
              <w:rPr>
                <w:rStyle w:val="Hyperlink"/>
                <w:rFonts w:eastAsia="Calibri"/>
                <w:noProof/>
                <w:lang w:val="bxr-Cyrl"/>
              </w:rPr>
              <w:t>7</w:t>
            </w:r>
            <w:r w:rsidR="004923CF" w:rsidRPr="004923CF">
              <w:rPr>
                <w:rStyle w:val="Hyperlink"/>
                <w:rFonts w:eastAsia="Calibri"/>
                <w:noProof/>
              </w:rPr>
              <w:t>.5  Меры по предотвращению опасностей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_Toc106196619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63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71579A6E" w14:textId="5740D668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23" w:history="1">
            <w:r w:rsidR="004923CF" w:rsidRPr="004923CF">
              <w:rPr>
                <w:rStyle w:val="Hyperlink"/>
                <w:noProof/>
              </w:rPr>
              <w:t>Заключение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_Toc106196623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64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48CC555D" w14:textId="36B3A01E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24" w:history="1">
            <w:r w:rsidR="004923CF" w:rsidRPr="004923CF">
              <w:rPr>
                <w:rStyle w:val="Hyperlink"/>
                <w:noProof/>
              </w:rPr>
              <w:t>Список использ</w:t>
            </w:r>
            <w:r w:rsidR="004923CF" w:rsidRPr="004923CF">
              <w:rPr>
                <w:rStyle w:val="Hyperlink"/>
                <w:noProof/>
                <w:lang w:val="bxr-Cyrl"/>
              </w:rPr>
              <w:t>ованн</w:t>
            </w:r>
            <w:r w:rsidR="004923CF" w:rsidRPr="004923CF">
              <w:rPr>
                <w:rStyle w:val="Hyperlink"/>
                <w:noProof/>
              </w:rPr>
              <w:t>ы</w:t>
            </w:r>
            <w:r w:rsidR="004923CF" w:rsidRPr="004923CF">
              <w:rPr>
                <w:rStyle w:val="Hyperlink"/>
                <w:noProof/>
                <w:lang w:val="bxr-Cyrl"/>
              </w:rPr>
              <w:t>х</w:t>
            </w:r>
            <w:r w:rsidR="004923CF" w:rsidRPr="004923CF">
              <w:rPr>
                <w:rStyle w:val="Hyperlink"/>
                <w:noProof/>
              </w:rPr>
              <w:t xml:space="preserve"> источников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_Toc106196624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65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61F39DBC" w14:textId="702824F0" w:rsidR="004923CF" w:rsidRPr="004923CF" w:rsidRDefault="00A672B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196625" w:history="1">
            <w:r w:rsidR="004923CF" w:rsidRPr="004923CF">
              <w:rPr>
                <w:rStyle w:val="Hyperlink"/>
                <w:noProof/>
              </w:rPr>
              <w:t>Приложение</w:t>
            </w:r>
            <w:r w:rsidR="002E0770">
              <w:rPr>
                <w:rStyle w:val="Hyperlink"/>
                <w:noProof/>
                <w:lang w:val="bxr-Cyrl"/>
              </w:rPr>
              <w:t xml:space="preserve"> А</w:t>
            </w:r>
            <w:r w:rsidR="004923CF" w:rsidRPr="004923CF">
              <w:rPr>
                <w:rStyle w:val="Hyperlink"/>
                <w:noProof/>
              </w:rPr>
              <w:t xml:space="preserve"> Листинг программы</w:t>
            </w:r>
            <w:r w:rsidR="004923CF" w:rsidRPr="004923CF">
              <w:rPr>
                <w:noProof/>
                <w:webHidden/>
              </w:rPr>
              <w:tab/>
            </w:r>
            <w:r w:rsidR="004923CF" w:rsidRPr="004923CF">
              <w:rPr>
                <w:noProof/>
                <w:webHidden/>
              </w:rPr>
              <w:fldChar w:fldCharType="begin"/>
            </w:r>
            <w:r w:rsidR="004923CF" w:rsidRPr="004923CF">
              <w:rPr>
                <w:noProof/>
                <w:webHidden/>
              </w:rPr>
              <w:instrText xml:space="preserve"> PAGEREF _Toc106196625 \h </w:instrText>
            </w:r>
            <w:r w:rsidR="004923CF" w:rsidRPr="004923CF">
              <w:rPr>
                <w:noProof/>
                <w:webHidden/>
              </w:rPr>
            </w:r>
            <w:r w:rsidR="004923CF" w:rsidRPr="004923CF">
              <w:rPr>
                <w:noProof/>
                <w:webHidden/>
              </w:rPr>
              <w:fldChar w:fldCharType="separate"/>
            </w:r>
            <w:r w:rsidR="007D2FCC">
              <w:rPr>
                <w:noProof/>
                <w:webHidden/>
              </w:rPr>
              <w:t>66</w:t>
            </w:r>
            <w:r w:rsidR="004923CF" w:rsidRPr="004923CF">
              <w:rPr>
                <w:noProof/>
                <w:webHidden/>
              </w:rPr>
              <w:fldChar w:fldCharType="end"/>
            </w:r>
          </w:hyperlink>
        </w:p>
        <w:p w14:paraId="079BEAB4" w14:textId="59F7240A" w:rsidR="005C07B8" w:rsidRDefault="005C07B8" w:rsidP="009E68D0">
          <w:pPr>
            <w:spacing w:line="360" w:lineRule="auto"/>
          </w:pPr>
          <w:r w:rsidRPr="004923CF">
            <w:rPr>
              <w:noProof/>
            </w:rPr>
            <w:fldChar w:fldCharType="end"/>
          </w:r>
        </w:p>
      </w:sdtContent>
    </w:sdt>
    <w:p w14:paraId="79106EE4" w14:textId="3E7C76E1" w:rsidR="00840A67" w:rsidRDefault="00840A67">
      <w:pPr>
        <w:spacing w:line="240" w:lineRule="auto"/>
        <w:ind w:firstLine="0"/>
        <w:jc w:val="left"/>
        <w:rPr>
          <w:b/>
          <w:sz w:val="32"/>
          <w:lang w:val="x-none" w:eastAsia="x-none"/>
        </w:rPr>
      </w:pPr>
      <w:r>
        <w:rPr>
          <w:sz w:val="32"/>
        </w:rPr>
        <w:br w:type="page"/>
      </w:r>
    </w:p>
    <w:p w14:paraId="3CB0E827" w14:textId="58B37EB3" w:rsidR="00F10B4A" w:rsidRPr="009E73AC" w:rsidRDefault="00F10B4A" w:rsidP="00F10B4A">
      <w:pPr>
        <w:pStyle w:val="Heading1"/>
        <w:ind w:firstLine="0"/>
        <w:jc w:val="center"/>
      </w:pPr>
      <w:bookmarkStart w:id="35" w:name="_Toc106196592"/>
      <w:r w:rsidRPr="009E73AC">
        <w:rPr>
          <w:sz w:val="32"/>
        </w:rPr>
        <w:lastRenderedPageBreak/>
        <w:t>Введение</w:t>
      </w:r>
      <w:bookmarkEnd w:id="34"/>
      <w:bookmarkEnd w:id="35"/>
    </w:p>
    <w:p w14:paraId="4088C2BB" w14:textId="77777777" w:rsidR="00054534" w:rsidRPr="00054534" w:rsidRDefault="00054534" w:rsidP="00054534">
      <w:pPr>
        <w:pStyle w:val="BodyText"/>
        <w:rPr>
          <w:color w:val="000000"/>
          <w:szCs w:val="28"/>
          <w:lang w:val="ru-RU" w:eastAsia="ru-RU"/>
        </w:rPr>
      </w:pPr>
      <w:r w:rsidRPr="00054534">
        <w:rPr>
          <w:color w:val="000000"/>
          <w:szCs w:val="28"/>
          <w:lang w:val="ru-RU" w:eastAsia="ru-RU"/>
        </w:rPr>
        <w:t>Здоровье одна из наивысших ценностей человека. Вполне очевидно, что хорошее здоровье является основным условием для нормальной реализации человеком биологического и социального функционала. Это фундамент самореализации личности. Каждый из нас понимает и осознает, что нездоровье или болезнь – это жизнь, ограниченная в своей свободе.</w:t>
      </w:r>
    </w:p>
    <w:p w14:paraId="59A35B7F" w14:textId="77777777" w:rsidR="00054534" w:rsidRPr="00054534" w:rsidRDefault="00054534" w:rsidP="00054534">
      <w:pPr>
        <w:pStyle w:val="BodyText"/>
        <w:rPr>
          <w:color w:val="000000"/>
          <w:szCs w:val="28"/>
          <w:lang w:val="ru-RU" w:eastAsia="ru-RU"/>
        </w:rPr>
      </w:pPr>
      <w:r w:rsidRPr="00054534">
        <w:rPr>
          <w:color w:val="000000"/>
          <w:szCs w:val="28"/>
          <w:lang w:val="ru-RU" w:eastAsia="ru-RU"/>
        </w:rPr>
        <w:t>Известно, что если у человека возникают определенные болезненные симптомы, то ему необходимо обратиться к врачу. При посещении врача человек описывает свои симптомы, а врач проводит необходимую функциональную диагностику человека.</w:t>
      </w:r>
    </w:p>
    <w:p w14:paraId="6AF9EFA0" w14:textId="77777777" w:rsidR="00054534" w:rsidRPr="00054534" w:rsidRDefault="00054534" w:rsidP="00054534">
      <w:pPr>
        <w:pStyle w:val="BodyText"/>
        <w:rPr>
          <w:color w:val="000000"/>
          <w:szCs w:val="28"/>
          <w:lang w:val="ru-RU" w:eastAsia="ru-RU"/>
        </w:rPr>
      </w:pPr>
      <w:r w:rsidRPr="00054534">
        <w:rPr>
          <w:color w:val="000000"/>
          <w:szCs w:val="28"/>
          <w:lang w:val="ru-RU" w:eastAsia="ru-RU"/>
        </w:rPr>
        <w:t xml:space="preserve">Однако, обычно в таких случаях люди обращаются за помощью не к врачу, а к сети интернет, где находят определенного рода статьи и комментарии, связанные с их симптоматикой. Зачастую все мнения и рекомендации являются ошибочными и сильно разнятся на различных информационных ресурсах, поэтому это программное обеспечение и использование машинного обучения могут ускорить анализ данных за секунды без проблем и в данных, а также с точностью. Анализ Эта программа предоставляет множество услуг. </w:t>
      </w:r>
    </w:p>
    <w:p w14:paraId="4C2D733E" w14:textId="116ABAD3" w:rsidR="00F10B4A" w:rsidRDefault="00054534" w:rsidP="00054534">
      <w:pPr>
        <w:pStyle w:val="BodyText"/>
        <w:ind w:firstLine="851"/>
        <w:rPr>
          <w:color w:val="000000"/>
          <w:szCs w:val="28"/>
        </w:rPr>
      </w:pPr>
      <w:r w:rsidRPr="00054534">
        <w:rPr>
          <w:color w:val="000000"/>
          <w:szCs w:val="28"/>
          <w:lang w:val="ru-RU" w:eastAsia="ru-RU"/>
        </w:rPr>
        <w:t>В ходе научно-исследовательской ВКР были изучены информационные технологии, техническое оборудование, программные средства и базы данных, которыми располагает КубГТУ. Разработана программа на языке Java c помощью SDK набор инструментов для разработки программного обеспечения в одном устанавливаемом пакете. Они облегчают создание приложений, имея компилятор, отладчик и иногда программную среду. В основном они зависят от комбинации аппаратной платформы компьютера и операционной системы.</w:t>
      </w:r>
    </w:p>
    <w:p w14:paraId="06AAEE10" w14:textId="77777777" w:rsidR="00F10B4A" w:rsidRDefault="00F10B4A" w:rsidP="00F10B4A">
      <w:pPr>
        <w:pStyle w:val="BodyText"/>
        <w:ind w:firstLine="851"/>
        <w:rPr>
          <w:color w:val="000000"/>
          <w:szCs w:val="28"/>
        </w:rPr>
      </w:pPr>
    </w:p>
    <w:p w14:paraId="667B9BCD" w14:textId="77777777" w:rsidR="00F10B4A" w:rsidRDefault="00F10B4A" w:rsidP="00F10B4A">
      <w:pPr>
        <w:pStyle w:val="BodyText"/>
        <w:ind w:firstLine="851"/>
        <w:rPr>
          <w:color w:val="000000"/>
          <w:szCs w:val="28"/>
        </w:rPr>
      </w:pPr>
    </w:p>
    <w:p w14:paraId="2F14E5F5" w14:textId="77777777" w:rsidR="00F10B4A" w:rsidRDefault="00F10B4A" w:rsidP="00F10B4A">
      <w:pPr>
        <w:pStyle w:val="BodyText"/>
        <w:ind w:firstLine="851"/>
        <w:rPr>
          <w:color w:val="000000"/>
          <w:szCs w:val="28"/>
        </w:rPr>
      </w:pPr>
    </w:p>
    <w:p w14:paraId="6914138C" w14:textId="4B897DE0" w:rsidR="00F7253A" w:rsidRDefault="00F7253A" w:rsidP="00062818">
      <w:pPr>
        <w:pStyle w:val="Heading1"/>
        <w:keepNext w:val="0"/>
        <w:numPr>
          <w:ilvl w:val="0"/>
          <w:numId w:val="13"/>
        </w:numPr>
        <w:ind w:left="0" w:right="0" w:firstLine="851"/>
        <w:rPr>
          <w:sz w:val="32"/>
          <w:lang w:val="ru-RU"/>
        </w:rPr>
      </w:pPr>
      <w:bookmarkStart w:id="36" w:name="_Toc106196593"/>
      <w:r>
        <w:rPr>
          <w:sz w:val="32"/>
          <w:lang w:val="ru-RU"/>
        </w:rPr>
        <w:lastRenderedPageBreak/>
        <w:t>Нормативные ссылки</w:t>
      </w:r>
      <w:bookmarkEnd w:id="36"/>
    </w:p>
    <w:p w14:paraId="14BA5632" w14:textId="4B3970D2" w:rsidR="00F7253A" w:rsidRDefault="00F7253A" w:rsidP="0035178B">
      <w:pPr>
        <w:spacing w:line="360" w:lineRule="auto"/>
        <w:rPr>
          <w:lang w:eastAsia="x-none"/>
        </w:rPr>
      </w:pPr>
      <w:r>
        <w:rPr>
          <w:lang w:eastAsia="x-none"/>
        </w:rPr>
        <w:t>В настоящей ВКР использованы ссылки на следующие руководящие документы:</w:t>
      </w:r>
    </w:p>
    <w:p w14:paraId="75E318C5" w14:textId="0793B13B" w:rsidR="00C47300" w:rsidRPr="00C36C42" w:rsidRDefault="003B62A0" w:rsidP="0053359E">
      <w:pPr>
        <w:pStyle w:val="BodyText"/>
        <w:ind w:firstLine="851"/>
        <w:rPr>
          <w:color w:val="000000"/>
          <w:szCs w:val="28"/>
          <w:lang w:val="bxr-Cyrl"/>
        </w:rPr>
      </w:pPr>
      <w:r>
        <w:rPr>
          <w:color w:val="000000"/>
          <w:szCs w:val="28"/>
          <w:lang w:val="bxr-Cyrl"/>
        </w:rPr>
        <w:t>1</w:t>
      </w:r>
      <w:r w:rsidR="00C47300" w:rsidRPr="00C47300">
        <w:rPr>
          <w:color w:val="000000"/>
          <w:szCs w:val="28"/>
          <w:lang w:val="ru-RU"/>
        </w:rPr>
        <w:t>.</w:t>
      </w:r>
      <w:r w:rsidR="00C47300" w:rsidRPr="00C47300">
        <w:rPr>
          <w:color w:val="000000"/>
          <w:szCs w:val="28"/>
          <w:lang w:val="ru-RU"/>
        </w:rPr>
        <w:tab/>
        <w:t xml:space="preserve">ГОСТ 19.404-79 </w:t>
      </w:r>
      <w:r w:rsidR="002E0770">
        <w:rPr>
          <w:color w:val="000000"/>
          <w:szCs w:val="28"/>
          <w:lang w:val="bxr-Cyrl"/>
        </w:rPr>
        <w:t>Г</w:t>
      </w:r>
      <w:proofErr w:type="spellStart"/>
      <w:r w:rsidR="00B1459C" w:rsidRPr="00B1459C">
        <w:rPr>
          <w:color w:val="000000"/>
          <w:szCs w:val="28"/>
          <w:lang w:val="ru-RU"/>
        </w:rPr>
        <w:t>осударственный</w:t>
      </w:r>
      <w:proofErr w:type="spellEnd"/>
      <w:r w:rsidR="00B1459C" w:rsidRPr="00B1459C">
        <w:rPr>
          <w:color w:val="000000"/>
          <w:szCs w:val="28"/>
          <w:lang w:val="ru-RU"/>
        </w:rPr>
        <w:t xml:space="preserve"> стандарт</w:t>
      </w:r>
      <w:r w:rsidR="005A3EBF">
        <w:rPr>
          <w:color w:val="000000"/>
          <w:szCs w:val="28"/>
          <w:lang w:val="bxr-Cyrl"/>
        </w:rPr>
        <w:t>.</w:t>
      </w:r>
      <w:r w:rsidR="00B1459C" w:rsidRPr="00C47300">
        <w:rPr>
          <w:color w:val="000000"/>
          <w:szCs w:val="28"/>
          <w:lang w:val="ru-RU"/>
        </w:rPr>
        <w:t xml:space="preserve"> </w:t>
      </w:r>
      <w:r w:rsidR="00C47300" w:rsidRPr="00C47300">
        <w:rPr>
          <w:color w:val="000000"/>
          <w:szCs w:val="28"/>
          <w:lang w:val="ru-RU"/>
        </w:rPr>
        <w:t xml:space="preserve">Единая система программной документации </w:t>
      </w:r>
      <w:r w:rsidR="0053359E" w:rsidRPr="00C47300">
        <w:rPr>
          <w:color w:val="000000"/>
          <w:szCs w:val="28"/>
          <w:lang w:val="ru-RU"/>
        </w:rPr>
        <w:t xml:space="preserve">пояснительная записка. </w:t>
      </w:r>
      <w:r w:rsidR="00C36C42">
        <w:rPr>
          <w:color w:val="000000"/>
          <w:szCs w:val="28"/>
          <w:lang w:val="bxr-Cyrl"/>
        </w:rPr>
        <w:t>Т</w:t>
      </w:r>
      <w:proofErr w:type="spellStart"/>
      <w:r w:rsidR="0053359E" w:rsidRPr="00C47300">
        <w:rPr>
          <w:color w:val="000000"/>
          <w:szCs w:val="28"/>
          <w:lang w:val="ru-RU"/>
        </w:rPr>
        <w:t>ребования</w:t>
      </w:r>
      <w:proofErr w:type="spellEnd"/>
      <w:r w:rsidR="0053359E" w:rsidRPr="00C47300">
        <w:rPr>
          <w:color w:val="000000"/>
          <w:szCs w:val="28"/>
          <w:lang w:val="ru-RU"/>
        </w:rPr>
        <w:t xml:space="preserve"> к содержанию и оформлению</w:t>
      </w:r>
      <w:r w:rsidR="00C36C42">
        <w:rPr>
          <w:color w:val="000000"/>
          <w:szCs w:val="28"/>
          <w:lang w:val="bxr-Cyrl"/>
        </w:rPr>
        <w:t>.</w:t>
      </w:r>
    </w:p>
    <w:p w14:paraId="243A46C3" w14:textId="2A296F1F" w:rsidR="00C47300" w:rsidRPr="00C36C42" w:rsidRDefault="00C47300" w:rsidP="00C47300">
      <w:pPr>
        <w:pStyle w:val="BodyText"/>
        <w:rPr>
          <w:color w:val="000000"/>
          <w:szCs w:val="28"/>
          <w:lang w:val="bxr-Cyrl"/>
        </w:rPr>
      </w:pPr>
      <w:r w:rsidRPr="00C47300">
        <w:rPr>
          <w:color w:val="000000"/>
          <w:szCs w:val="28"/>
          <w:lang w:val="ru-RU"/>
        </w:rPr>
        <w:t>3.</w:t>
      </w:r>
      <w:r w:rsidRPr="00C47300">
        <w:rPr>
          <w:color w:val="000000"/>
          <w:szCs w:val="28"/>
          <w:lang w:val="ru-RU"/>
        </w:rPr>
        <w:tab/>
        <w:t xml:space="preserve">ГОСТ 19.701-90. (ИСО 5807-85). ЕСПД. </w:t>
      </w:r>
      <w:r w:rsidR="002E0770" w:rsidRPr="00B1459C">
        <w:rPr>
          <w:color w:val="000000"/>
          <w:szCs w:val="28"/>
          <w:lang w:val="ru-RU"/>
        </w:rPr>
        <w:t>Г</w:t>
      </w:r>
      <w:r w:rsidR="00B1459C" w:rsidRPr="00B1459C">
        <w:rPr>
          <w:color w:val="000000"/>
          <w:szCs w:val="28"/>
          <w:lang w:val="ru-RU"/>
        </w:rPr>
        <w:t>осударственный стандарт</w:t>
      </w:r>
      <w:r w:rsidR="00C36C42">
        <w:rPr>
          <w:color w:val="000000"/>
          <w:szCs w:val="28"/>
          <w:lang w:val="bxr-Cyrl"/>
        </w:rPr>
        <w:t>.</w:t>
      </w:r>
      <w:r w:rsidR="00B1459C" w:rsidRPr="00C47300">
        <w:rPr>
          <w:color w:val="000000"/>
          <w:szCs w:val="28"/>
          <w:lang w:val="ru-RU"/>
        </w:rPr>
        <w:t xml:space="preserve"> </w:t>
      </w:r>
      <w:r w:rsidRPr="00C47300">
        <w:rPr>
          <w:color w:val="000000"/>
          <w:szCs w:val="28"/>
          <w:lang w:val="ru-RU"/>
        </w:rPr>
        <w:t>Схемы алгоритмов, программ, данных и систем. Условные обозначения и правила выполнения</w:t>
      </w:r>
      <w:r w:rsidR="00C36C42">
        <w:rPr>
          <w:color w:val="000000"/>
          <w:szCs w:val="28"/>
          <w:lang w:val="bxr-Cyrl"/>
        </w:rPr>
        <w:t>.</w:t>
      </w:r>
    </w:p>
    <w:p w14:paraId="6AB970CB" w14:textId="023455E2" w:rsidR="00C47300" w:rsidRPr="00C36C42" w:rsidRDefault="00C47300" w:rsidP="00C47300">
      <w:pPr>
        <w:pStyle w:val="BodyText"/>
        <w:rPr>
          <w:color w:val="000000"/>
          <w:szCs w:val="28"/>
          <w:lang w:val="bxr-Cyrl"/>
        </w:rPr>
      </w:pPr>
      <w:r w:rsidRPr="00C47300">
        <w:rPr>
          <w:color w:val="000000"/>
          <w:szCs w:val="28"/>
          <w:lang w:val="ru-RU"/>
        </w:rPr>
        <w:t>4.</w:t>
      </w:r>
      <w:r w:rsidRPr="00C47300">
        <w:rPr>
          <w:color w:val="000000"/>
          <w:szCs w:val="28"/>
          <w:lang w:val="ru-RU"/>
        </w:rPr>
        <w:tab/>
        <w:t xml:space="preserve">ГОСТ 19.781-90. </w:t>
      </w:r>
      <w:r w:rsidR="002E0770" w:rsidRPr="00C47300">
        <w:rPr>
          <w:color w:val="000000"/>
          <w:szCs w:val="28"/>
          <w:lang w:val="ru-RU"/>
        </w:rPr>
        <w:t xml:space="preserve">Государственный </w:t>
      </w:r>
      <w:r w:rsidR="00B1459C" w:rsidRPr="00C47300">
        <w:rPr>
          <w:color w:val="000000"/>
          <w:szCs w:val="28"/>
          <w:lang w:val="ru-RU"/>
        </w:rPr>
        <w:t>стандарт</w:t>
      </w:r>
      <w:r w:rsidR="00C36C42">
        <w:rPr>
          <w:color w:val="000000"/>
          <w:szCs w:val="28"/>
          <w:lang w:val="bxr-Cyrl"/>
        </w:rPr>
        <w:t>.</w:t>
      </w:r>
      <w:r w:rsidR="00B1459C" w:rsidRPr="00C47300">
        <w:rPr>
          <w:color w:val="000000"/>
          <w:szCs w:val="28"/>
          <w:lang w:val="ru-RU"/>
        </w:rPr>
        <w:t xml:space="preserve"> </w:t>
      </w:r>
      <w:r w:rsidRPr="00C47300">
        <w:rPr>
          <w:color w:val="000000"/>
          <w:szCs w:val="28"/>
          <w:lang w:val="ru-RU"/>
        </w:rPr>
        <w:t>Обеспечение систем обработки информации программное. Термины и определения</w:t>
      </w:r>
      <w:r w:rsidR="00C36C42">
        <w:rPr>
          <w:color w:val="000000"/>
          <w:szCs w:val="28"/>
          <w:lang w:val="bxr-Cyrl"/>
        </w:rPr>
        <w:t>.</w:t>
      </w:r>
    </w:p>
    <w:p w14:paraId="6729004C" w14:textId="415D7404" w:rsidR="00C47300" w:rsidRPr="00C36C42" w:rsidRDefault="00C47300" w:rsidP="00C47300">
      <w:pPr>
        <w:pStyle w:val="BodyText"/>
        <w:rPr>
          <w:color w:val="000000"/>
          <w:szCs w:val="28"/>
          <w:lang w:val="bxr-Cyrl"/>
        </w:rPr>
      </w:pPr>
      <w:r w:rsidRPr="00C47300">
        <w:rPr>
          <w:color w:val="000000"/>
          <w:szCs w:val="28"/>
          <w:lang w:val="ru-RU"/>
        </w:rPr>
        <w:t>5.</w:t>
      </w:r>
      <w:r w:rsidRPr="00C47300">
        <w:rPr>
          <w:color w:val="000000"/>
          <w:szCs w:val="28"/>
          <w:lang w:val="ru-RU"/>
        </w:rPr>
        <w:tab/>
        <w:t>ГОСТ Р 51904-2002 Группа П85</w:t>
      </w:r>
      <w:r w:rsidR="00C36C42">
        <w:rPr>
          <w:color w:val="000000"/>
          <w:szCs w:val="28"/>
          <w:lang w:val="bxr-Cyrl"/>
        </w:rPr>
        <w:t>.</w:t>
      </w:r>
      <w:r w:rsidRPr="00C47300">
        <w:rPr>
          <w:color w:val="000000"/>
          <w:szCs w:val="28"/>
          <w:lang w:val="ru-RU"/>
        </w:rPr>
        <w:t xml:space="preserve"> </w:t>
      </w:r>
      <w:r w:rsidR="002E0770" w:rsidRPr="00C47300">
        <w:rPr>
          <w:color w:val="000000"/>
          <w:szCs w:val="28"/>
          <w:lang w:val="ru-RU"/>
        </w:rPr>
        <w:t xml:space="preserve">Государственный </w:t>
      </w:r>
      <w:r w:rsidR="00B1459C" w:rsidRPr="00C47300">
        <w:rPr>
          <w:color w:val="000000"/>
          <w:szCs w:val="28"/>
          <w:lang w:val="ru-RU"/>
        </w:rPr>
        <w:t xml:space="preserve">стандарт </w:t>
      </w:r>
      <w:proofErr w:type="spellStart"/>
      <w:r w:rsidR="00C36C42" w:rsidRPr="00C36C42">
        <w:t>Р</w:t>
      </w:r>
      <w:r w:rsidR="00B1459C" w:rsidRPr="00C36C42">
        <w:t>оссийской</w:t>
      </w:r>
      <w:proofErr w:type="spellEnd"/>
      <w:r w:rsidR="00B1459C" w:rsidRPr="00C47300">
        <w:rPr>
          <w:color w:val="000000"/>
          <w:szCs w:val="28"/>
          <w:lang w:val="ru-RU"/>
        </w:rPr>
        <w:t xml:space="preserve"> федерации</w:t>
      </w:r>
      <w:r w:rsidR="00C36C42">
        <w:rPr>
          <w:color w:val="000000"/>
          <w:szCs w:val="28"/>
          <w:lang w:val="bxr-Cyrl"/>
        </w:rPr>
        <w:t>.</w:t>
      </w:r>
      <w:r w:rsidR="00B1459C" w:rsidRPr="00C47300">
        <w:rPr>
          <w:color w:val="000000"/>
          <w:szCs w:val="28"/>
          <w:lang w:val="ru-RU"/>
        </w:rPr>
        <w:t xml:space="preserve"> </w:t>
      </w:r>
      <w:proofErr w:type="spellStart"/>
      <w:r w:rsidR="00C36C42" w:rsidRPr="00C36C42">
        <w:t>П</w:t>
      </w:r>
      <w:r w:rsidR="00B1459C" w:rsidRPr="00C36C42">
        <w:t>рограммное</w:t>
      </w:r>
      <w:proofErr w:type="spellEnd"/>
      <w:r w:rsidR="00B1459C" w:rsidRPr="00C47300">
        <w:rPr>
          <w:color w:val="000000"/>
          <w:szCs w:val="28"/>
          <w:lang w:val="ru-RU"/>
        </w:rPr>
        <w:t xml:space="preserve"> обеспечение встроенных систем</w:t>
      </w:r>
      <w:r w:rsidR="00DF39A0">
        <w:rPr>
          <w:color w:val="000000"/>
          <w:szCs w:val="28"/>
          <w:lang w:val="bxr-Cyrl"/>
        </w:rPr>
        <w:t>.</w:t>
      </w:r>
      <w:r w:rsidR="00B1459C" w:rsidRPr="00C47300">
        <w:rPr>
          <w:color w:val="000000"/>
          <w:szCs w:val="28"/>
          <w:lang w:val="ru-RU"/>
        </w:rPr>
        <w:t xml:space="preserve"> </w:t>
      </w:r>
      <w:r w:rsidRPr="00C47300">
        <w:rPr>
          <w:color w:val="000000"/>
          <w:szCs w:val="28"/>
          <w:lang w:val="ru-RU"/>
        </w:rPr>
        <w:t>Общие требования к разработке и документированию</w:t>
      </w:r>
      <w:r w:rsidR="00C36C42">
        <w:rPr>
          <w:color w:val="000000"/>
          <w:szCs w:val="28"/>
          <w:lang w:val="bxr-Cyrl"/>
        </w:rPr>
        <w:t>.</w:t>
      </w:r>
    </w:p>
    <w:p w14:paraId="2AFD5AAC" w14:textId="491FA647" w:rsidR="00C47300" w:rsidRPr="0038050D" w:rsidRDefault="00C47300" w:rsidP="00C47300">
      <w:pPr>
        <w:pStyle w:val="BodyText"/>
        <w:rPr>
          <w:color w:val="000000"/>
          <w:szCs w:val="28"/>
          <w:lang w:val="bxr-Cyrl"/>
        </w:rPr>
      </w:pPr>
      <w:r w:rsidRPr="00C47300">
        <w:rPr>
          <w:color w:val="000000"/>
          <w:szCs w:val="28"/>
          <w:lang w:val="ru-RU"/>
        </w:rPr>
        <w:t>6.</w:t>
      </w:r>
      <w:r w:rsidRPr="00C47300">
        <w:rPr>
          <w:color w:val="000000"/>
          <w:szCs w:val="28"/>
          <w:lang w:val="ru-RU"/>
        </w:rPr>
        <w:tab/>
        <w:t>ГОСТР 54593–2011 Информационные технологии</w:t>
      </w:r>
      <w:r w:rsidR="00C36C42">
        <w:rPr>
          <w:color w:val="000000"/>
          <w:szCs w:val="28"/>
          <w:lang w:val="bxr-Cyrl"/>
        </w:rPr>
        <w:t>.</w:t>
      </w:r>
      <w:r w:rsidRPr="00C47300">
        <w:rPr>
          <w:color w:val="000000"/>
          <w:szCs w:val="28"/>
          <w:lang w:val="ru-RU"/>
        </w:rPr>
        <w:t xml:space="preserve"> </w:t>
      </w:r>
      <w:r w:rsidR="00C36C42">
        <w:rPr>
          <w:color w:val="000000"/>
          <w:szCs w:val="28"/>
          <w:lang w:val="bxr-Cyrl"/>
        </w:rPr>
        <w:t>Г</w:t>
      </w:r>
      <w:proofErr w:type="spellStart"/>
      <w:r w:rsidR="00B1459C" w:rsidRPr="00C47300">
        <w:rPr>
          <w:color w:val="000000"/>
          <w:szCs w:val="28"/>
          <w:lang w:val="ru-RU"/>
        </w:rPr>
        <w:t>осударственный</w:t>
      </w:r>
      <w:proofErr w:type="spellEnd"/>
      <w:r w:rsidR="00B1459C" w:rsidRPr="00C47300">
        <w:rPr>
          <w:color w:val="000000"/>
          <w:szCs w:val="28"/>
          <w:lang w:val="ru-RU"/>
        </w:rPr>
        <w:t xml:space="preserve"> стандарт российской федерации</w:t>
      </w:r>
      <w:r w:rsidR="0038050D">
        <w:rPr>
          <w:color w:val="000000"/>
          <w:szCs w:val="28"/>
          <w:lang w:val="bxr-Cyrl"/>
        </w:rPr>
        <w:t>.</w:t>
      </w:r>
      <w:r w:rsidR="00B1459C" w:rsidRPr="00C47300">
        <w:rPr>
          <w:color w:val="000000"/>
          <w:szCs w:val="28"/>
          <w:lang w:val="ru-RU"/>
        </w:rPr>
        <w:t xml:space="preserve"> </w:t>
      </w:r>
      <w:r w:rsidR="0038050D">
        <w:rPr>
          <w:color w:val="000000"/>
          <w:szCs w:val="28"/>
          <w:lang w:val="bxr-Cyrl"/>
        </w:rPr>
        <w:t>С</w:t>
      </w:r>
      <w:proofErr w:type="spellStart"/>
      <w:r w:rsidR="00B1459C" w:rsidRPr="00C47300">
        <w:rPr>
          <w:color w:val="000000"/>
          <w:szCs w:val="28"/>
          <w:lang w:val="ru-RU"/>
        </w:rPr>
        <w:t>вободное</w:t>
      </w:r>
      <w:proofErr w:type="spellEnd"/>
      <w:r w:rsidR="00B1459C" w:rsidRPr="00C47300">
        <w:rPr>
          <w:color w:val="000000"/>
          <w:szCs w:val="28"/>
          <w:lang w:val="ru-RU"/>
        </w:rPr>
        <w:t xml:space="preserve"> программное обеспечение</w:t>
      </w:r>
      <w:r w:rsidR="0038050D">
        <w:rPr>
          <w:color w:val="000000"/>
          <w:szCs w:val="28"/>
          <w:lang w:val="bxr-Cyrl"/>
        </w:rPr>
        <w:t>.</w:t>
      </w:r>
    </w:p>
    <w:p w14:paraId="548C4403" w14:textId="2EAC69B4" w:rsidR="00C47300" w:rsidRPr="0038050D" w:rsidRDefault="00C47300" w:rsidP="00C47300">
      <w:pPr>
        <w:pStyle w:val="BodyText"/>
        <w:rPr>
          <w:color w:val="000000"/>
          <w:szCs w:val="28"/>
          <w:lang w:val="bxr-Cyrl"/>
        </w:rPr>
      </w:pPr>
      <w:r w:rsidRPr="00C47300">
        <w:rPr>
          <w:color w:val="000000"/>
          <w:szCs w:val="28"/>
          <w:lang w:val="ru-RU"/>
        </w:rPr>
        <w:t>7.</w:t>
      </w:r>
      <w:r w:rsidRPr="00C47300">
        <w:rPr>
          <w:color w:val="000000"/>
          <w:szCs w:val="28"/>
          <w:lang w:val="ru-RU"/>
        </w:rPr>
        <w:tab/>
        <w:t xml:space="preserve">ГОСТ 3.1105-2011 </w:t>
      </w:r>
      <w:r w:rsidR="002E0770" w:rsidRPr="00C47300">
        <w:rPr>
          <w:color w:val="000000"/>
          <w:szCs w:val="28"/>
          <w:lang w:val="ru-RU"/>
        </w:rPr>
        <w:t xml:space="preserve">Государственный </w:t>
      </w:r>
      <w:r w:rsidR="0053359E" w:rsidRPr="00C47300">
        <w:rPr>
          <w:color w:val="000000"/>
          <w:szCs w:val="28"/>
          <w:lang w:val="ru-RU"/>
        </w:rPr>
        <w:t xml:space="preserve">стандарт </w:t>
      </w:r>
      <w:r w:rsidR="0038050D">
        <w:rPr>
          <w:color w:val="000000"/>
          <w:szCs w:val="28"/>
          <w:lang w:val="bxr-Cyrl"/>
        </w:rPr>
        <w:t>Р</w:t>
      </w:r>
      <w:proofErr w:type="spellStart"/>
      <w:r w:rsidR="0053359E" w:rsidRPr="00C47300">
        <w:rPr>
          <w:color w:val="000000"/>
          <w:szCs w:val="28"/>
          <w:lang w:val="ru-RU"/>
        </w:rPr>
        <w:t>оссийской</w:t>
      </w:r>
      <w:proofErr w:type="spellEnd"/>
      <w:r w:rsidR="0053359E" w:rsidRPr="00C47300">
        <w:rPr>
          <w:color w:val="000000"/>
          <w:szCs w:val="28"/>
          <w:lang w:val="ru-RU"/>
        </w:rPr>
        <w:t xml:space="preserve"> федерации</w:t>
      </w:r>
      <w:r w:rsidR="0038050D">
        <w:rPr>
          <w:color w:val="000000"/>
          <w:szCs w:val="28"/>
          <w:lang w:val="bxr-Cyrl"/>
        </w:rPr>
        <w:t>.</w:t>
      </w:r>
      <w:r w:rsidR="0053359E" w:rsidRPr="00C47300">
        <w:rPr>
          <w:color w:val="000000"/>
          <w:szCs w:val="28"/>
          <w:lang w:val="ru-RU"/>
        </w:rPr>
        <w:t xml:space="preserve"> </w:t>
      </w:r>
      <w:r w:rsidRPr="00C47300">
        <w:rPr>
          <w:color w:val="000000"/>
          <w:szCs w:val="28"/>
          <w:lang w:val="ru-RU"/>
        </w:rPr>
        <w:t xml:space="preserve">Единая система технологической документации. </w:t>
      </w:r>
      <w:r w:rsidRPr="00FF1E37">
        <w:rPr>
          <w:color w:val="000000"/>
          <w:szCs w:val="28"/>
          <w:lang w:val="ru-RU"/>
        </w:rPr>
        <w:t>Формы и правила оформления документов общего назначения</w:t>
      </w:r>
      <w:r w:rsidR="0038050D">
        <w:rPr>
          <w:color w:val="000000"/>
          <w:szCs w:val="28"/>
          <w:lang w:val="bxr-Cyrl"/>
        </w:rPr>
        <w:t>.</w:t>
      </w:r>
    </w:p>
    <w:p w14:paraId="3B9D609D" w14:textId="241A0487" w:rsidR="007C4361" w:rsidRPr="00C47300" w:rsidRDefault="00C47300" w:rsidP="00C47300">
      <w:pPr>
        <w:pStyle w:val="BodyText"/>
        <w:ind w:firstLine="851"/>
        <w:rPr>
          <w:color w:val="000000"/>
          <w:szCs w:val="28"/>
          <w:lang w:val="ru-RU"/>
        </w:rPr>
      </w:pPr>
      <w:r w:rsidRPr="00C47300">
        <w:rPr>
          <w:color w:val="000000"/>
          <w:szCs w:val="28"/>
          <w:lang w:val="ru-RU"/>
        </w:rPr>
        <w:t>8.</w:t>
      </w:r>
      <w:r w:rsidRPr="00C47300">
        <w:rPr>
          <w:color w:val="000000"/>
          <w:szCs w:val="28"/>
          <w:lang w:val="ru-RU"/>
        </w:rPr>
        <w:tab/>
        <w:t>ГОСТ Р ИСО/МЭК 12119-2000 Информационная технология. Пакеты программ. Требования к качеству и тестирование.</w:t>
      </w:r>
    </w:p>
    <w:p w14:paraId="0F551D02" w14:textId="77777777" w:rsidR="00C47300" w:rsidRDefault="00C47300" w:rsidP="00F10B4A">
      <w:pPr>
        <w:pStyle w:val="BodyText"/>
        <w:ind w:firstLine="851"/>
        <w:rPr>
          <w:color w:val="000000"/>
          <w:szCs w:val="28"/>
          <w:lang w:val="ru-RU"/>
        </w:rPr>
      </w:pPr>
    </w:p>
    <w:p w14:paraId="1250BCF4" w14:textId="2D764292" w:rsidR="003C3108" w:rsidRDefault="003C3108">
      <w:pPr>
        <w:spacing w:line="240" w:lineRule="auto"/>
        <w:ind w:firstLine="0"/>
        <w:jc w:val="left"/>
        <w:rPr>
          <w:color w:val="000000"/>
          <w:szCs w:val="28"/>
          <w:lang w:eastAsia="x-none"/>
        </w:rPr>
      </w:pPr>
      <w:r>
        <w:rPr>
          <w:color w:val="000000"/>
          <w:szCs w:val="28"/>
        </w:rPr>
        <w:br w:type="page"/>
      </w:r>
    </w:p>
    <w:p w14:paraId="00EA8DF9" w14:textId="746B19D1" w:rsidR="00F957AD" w:rsidRDefault="00F957AD" w:rsidP="00062818">
      <w:pPr>
        <w:pStyle w:val="Heading1"/>
        <w:keepNext w:val="0"/>
        <w:numPr>
          <w:ilvl w:val="0"/>
          <w:numId w:val="13"/>
        </w:numPr>
        <w:ind w:left="0" w:right="0" w:firstLine="851"/>
        <w:rPr>
          <w:sz w:val="32"/>
          <w:lang w:val="ru-RU"/>
        </w:rPr>
      </w:pPr>
      <w:bookmarkStart w:id="37" w:name="_Toc106196594"/>
      <w:r>
        <w:rPr>
          <w:sz w:val="32"/>
          <w:lang w:val="ru-RU"/>
        </w:rPr>
        <w:lastRenderedPageBreak/>
        <w:t>Термины</w:t>
      </w:r>
      <w:r w:rsidR="004E7A36">
        <w:rPr>
          <w:sz w:val="32"/>
          <w:lang w:val="bxr-Cyrl"/>
        </w:rPr>
        <w:t xml:space="preserve"> и </w:t>
      </w:r>
      <w:r>
        <w:rPr>
          <w:sz w:val="32"/>
          <w:lang w:val="ru-RU"/>
        </w:rPr>
        <w:t>определения</w:t>
      </w:r>
      <w:bookmarkEnd w:id="37"/>
      <w:r>
        <w:rPr>
          <w:sz w:val="32"/>
          <w:lang w:val="ru-RU"/>
        </w:rPr>
        <w:t xml:space="preserve"> </w:t>
      </w:r>
    </w:p>
    <w:p w14:paraId="5CB79DEF" w14:textId="0B32B46B" w:rsidR="00B131BC" w:rsidRDefault="00C205BE" w:rsidP="00B131BC">
      <w:pPr>
        <w:spacing w:line="360" w:lineRule="auto"/>
        <w:rPr>
          <w:lang w:eastAsia="x-none"/>
        </w:rPr>
      </w:pPr>
      <w:r w:rsidRPr="00C205BE">
        <w:rPr>
          <w:lang w:eastAsia="x-none"/>
        </w:rPr>
        <w:t>В настоящей выпускной квалификационной работе применяются термины</w:t>
      </w:r>
      <w:r w:rsidR="003E1D09" w:rsidRPr="003E1D09">
        <w:rPr>
          <w:lang w:eastAsia="x-none"/>
        </w:rPr>
        <w:t xml:space="preserve"> </w:t>
      </w:r>
      <w:r w:rsidRPr="00C205BE">
        <w:rPr>
          <w:lang w:eastAsia="x-none"/>
        </w:rPr>
        <w:t xml:space="preserve">с соответствующими определениями и сокращениями, </w:t>
      </w:r>
      <w:proofErr w:type="gramStart"/>
      <w:r w:rsidRPr="00C205BE">
        <w:rPr>
          <w:lang w:eastAsia="x-none"/>
        </w:rPr>
        <w:t>установленные  нормативным</w:t>
      </w:r>
      <w:proofErr w:type="gramEnd"/>
      <w:r w:rsidRPr="00C205BE">
        <w:rPr>
          <w:lang w:eastAsia="x-none"/>
        </w:rPr>
        <w:t xml:space="preserve"> документом ГОСТ Р 1.12-2004. Стандартизация в Российской Федерации. Термины и определения:</w:t>
      </w:r>
    </w:p>
    <w:p w14:paraId="20081B95" w14:textId="7F369B21" w:rsidR="00C16C46" w:rsidRPr="00B72E32" w:rsidRDefault="00B72E32" w:rsidP="00C16C46">
      <w:pPr>
        <w:spacing w:line="360" w:lineRule="auto"/>
        <w:rPr>
          <w:lang w:eastAsia="x-none"/>
        </w:rPr>
      </w:pPr>
      <w:r w:rsidRPr="003C3108">
        <w:rPr>
          <w:b/>
          <w:bCs/>
          <w:lang w:eastAsia="x-none"/>
        </w:rPr>
        <w:t>1</w:t>
      </w:r>
      <w:r w:rsidR="0053359E">
        <w:rPr>
          <w:b/>
          <w:bCs/>
          <w:lang w:eastAsia="x-none"/>
        </w:rPr>
        <w:tab/>
      </w:r>
      <w:r w:rsidR="00C16C46" w:rsidRPr="003C3108">
        <w:rPr>
          <w:b/>
          <w:bCs/>
          <w:lang w:eastAsia="x-none"/>
        </w:rPr>
        <w:t>UML</w:t>
      </w:r>
      <w:r w:rsidR="00C16C46" w:rsidRPr="003C3108">
        <w:rPr>
          <w:lang w:eastAsia="x-none"/>
        </w:rPr>
        <w:t xml:space="preserve"> –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</w:r>
      <w:r w:rsidRPr="003C3108">
        <w:rPr>
          <w:lang w:eastAsia="x-none"/>
        </w:rPr>
        <w:t>.</w:t>
      </w:r>
    </w:p>
    <w:p w14:paraId="71622163" w14:textId="0561C2B0" w:rsidR="00C205BE" w:rsidRPr="003C3108" w:rsidRDefault="003C3108" w:rsidP="00C16C46">
      <w:pPr>
        <w:spacing w:line="360" w:lineRule="auto"/>
        <w:rPr>
          <w:lang w:eastAsia="x-none"/>
        </w:rPr>
      </w:pPr>
      <w:r w:rsidRPr="003C3108">
        <w:rPr>
          <w:b/>
          <w:bCs/>
          <w:lang w:val="bxr-Cyrl" w:eastAsia="x-none"/>
        </w:rPr>
        <w:t>2</w:t>
      </w:r>
      <w:r w:rsidR="0053359E">
        <w:rPr>
          <w:b/>
          <w:bCs/>
          <w:lang w:val="bxr-Cyrl" w:eastAsia="x-none"/>
        </w:rPr>
        <w:tab/>
      </w:r>
      <w:r w:rsidR="00C205BE" w:rsidRPr="003C3108">
        <w:rPr>
          <w:b/>
          <w:bCs/>
          <w:lang w:val="bxr-Cyrl" w:eastAsia="x-none"/>
        </w:rPr>
        <w:t>Информационная система (ИС)</w:t>
      </w:r>
      <w:r w:rsidR="00C205BE" w:rsidRPr="00C205BE">
        <w:rPr>
          <w:lang w:val="bxr-Cyrl" w:eastAsia="x-none"/>
        </w:rPr>
        <w:t xml:space="preserve"> – это система, реализующая информационную модель предметной области, чаще всего – какой-либо области человеческой деятельности. ИС должна обеспечивать: получение (ввод или сбор), хранение, поиск, передачу и обработку (преобразование) информации</w:t>
      </w:r>
      <w:r w:rsidRPr="003C3108">
        <w:rPr>
          <w:lang w:eastAsia="x-none"/>
        </w:rPr>
        <w:t>.</w:t>
      </w:r>
    </w:p>
    <w:p w14:paraId="7216F745" w14:textId="6CC5DFCF" w:rsidR="00C16C46" w:rsidRPr="003C3108" w:rsidRDefault="003C3108" w:rsidP="00C16C46">
      <w:pPr>
        <w:spacing w:line="360" w:lineRule="auto"/>
        <w:rPr>
          <w:lang w:eastAsia="x-none"/>
        </w:rPr>
      </w:pPr>
      <w:r>
        <w:rPr>
          <w:b/>
          <w:bCs/>
          <w:lang w:val="bxr-Cyrl" w:eastAsia="x-none"/>
        </w:rPr>
        <w:t>3</w:t>
      </w:r>
      <w:r w:rsidR="00C46F93">
        <w:rPr>
          <w:b/>
          <w:bCs/>
          <w:lang w:val="bxr-Cyrl" w:eastAsia="x-none"/>
        </w:rPr>
        <w:tab/>
      </w:r>
      <w:r w:rsidR="00C16C46" w:rsidRPr="003C3108">
        <w:rPr>
          <w:b/>
          <w:bCs/>
          <w:lang w:eastAsia="x-none"/>
        </w:rPr>
        <w:t>Machine Learning</w:t>
      </w:r>
      <w:r w:rsidR="00C16C46" w:rsidRPr="003C3108">
        <w:rPr>
          <w:lang w:eastAsia="x-none"/>
        </w:rPr>
        <w:t xml:space="preserve"> </w:t>
      </w:r>
      <w:r w:rsidR="00C16C46">
        <w:rPr>
          <w:lang w:eastAsia="x-none"/>
        </w:rPr>
        <w:t>– машинное обучение, класс методов искусственного интеллекта, характерной чертой которых является не прямое решение задачи, а обучение за счёт применения решений множества сходных задач</w:t>
      </w:r>
      <w:r w:rsidRPr="003C3108">
        <w:rPr>
          <w:lang w:eastAsia="x-none"/>
        </w:rPr>
        <w:t>.</w:t>
      </w:r>
    </w:p>
    <w:p w14:paraId="3AC4D40D" w14:textId="2C7468E6" w:rsidR="00C16C46" w:rsidRPr="003C3108" w:rsidRDefault="00B930D7" w:rsidP="00C16C46">
      <w:pPr>
        <w:spacing w:line="360" w:lineRule="auto"/>
        <w:rPr>
          <w:lang w:eastAsia="x-none"/>
        </w:rPr>
      </w:pPr>
      <w:r w:rsidRPr="00B930D7">
        <w:rPr>
          <w:b/>
          <w:bCs/>
          <w:lang w:eastAsia="x-none"/>
        </w:rPr>
        <w:t>4</w:t>
      </w:r>
      <w:r w:rsidR="00C46F93">
        <w:rPr>
          <w:b/>
          <w:bCs/>
          <w:lang w:eastAsia="x-none"/>
        </w:rPr>
        <w:tab/>
      </w:r>
      <w:r w:rsidR="00C16C46" w:rsidRPr="00B930D7">
        <w:rPr>
          <w:b/>
          <w:bCs/>
          <w:lang w:eastAsia="x-none"/>
        </w:rPr>
        <w:t>Библиотека</w:t>
      </w:r>
      <w:r w:rsidR="00C16C46">
        <w:rPr>
          <w:lang w:eastAsia="x-none"/>
        </w:rPr>
        <w:t xml:space="preserve"> – это набор готовых функций, классов и объектов для решения каких-то задач</w:t>
      </w:r>
      <w:r w:rsidR="003C3108" w:rsidRPr="003C3108">
        <w:rPr>
          <w:lang w:eastAsia="x-none"/>
        </w:rPr>
        <w:t>.</w:t>
      </w:r>
    </w:p>
    <w:p w14:paraId="2C07DCDA" w14:textId="214BF003" w:rsidR="00C16C46" w:rsidRPr="00B930D7" w:rsidRDefault="00B930D7" w:rsidP="00C16C46">
      <w:pPr>
        <w:spacing w:line="360" w:lineRule="auto"/>
        <w:rPr>
          <w:lang w:eastAsia="x-none"/>
        </w:rPr>
      </w:pPr>
      <w:r w:rsidRPr="00B930D7">
        <w:rPr>
          <w:b/>
          <w:bCs/>
          <w:lang w:eastAsia="x-none"/>
        </w:rPr>
        <w:t>5</w:t>
      </w:r>
      <w:r w:rsidR="00AC506D">
        <w:rPr>
          <w:b/>
          <w:bCs/>
          <w:lang w:eastAsia="x-none"/>
        </w:rPr>
        <w:tab/>
      </w:r>
      <w:r w:rsidR="00C16C46" w:rsidRPr="00B930D7">
        <w:rPr>
          <w:b/>
          <w:bCs/>
          <w:lang w:eastAsia="x-none"/>
        </w:rPr>
        <w:t>Проект</w:t>
      </w:r>
      <w:r w:rsidR="00C16C46">
        <w:rPr>
          <w:lang w:eastAsia="x-none"/>
        </w:rPr>
        <w:t xml:space="preserve"> – комплекс взаимосвязанных мероприятий, предназначенных для достижения, в течение заданного периода времени и при установленном бюджете, поставленных задач с четко определенными целями</w:t>
      </w:r>
      <w:r w:rsidRPr="00B930D7">
        <w:rPr>
          <w:lang w:eastAsia="x-none"/>
        </w:rPr>
        <w:t>.</w:t>
      </w:r>
    </w:p>
    <w:p w14:paraId="44B060C6" w14:textId="2B1CDF28" w:rsidR="00C16C46" w:rsidRPr="00B930D7" w:rsidRDefault="00B930D7" w:rsidP="00C16C46">
      <w:pPr>
        <w:spacing w:line="360" w:lineRule="auto"/>
        <w:rPr>
          <w:lang w:eastAsia="x-none"/>
        </w:rPr>
      </w:pPr>
      <w:r w:rsidRPr="00B930D7">
        <w:rPr>
          <w:b/>
          <w:bCs/>
          <w:lang w:eastAsia="x-none"/>
        </w:rPr>
        <w:t>6</w:t>
      </w:r>
      <w:r w:rsidR="00AC506D">
        <w:rPr>
          <w:b/>
          <w:bCs/>
          <w:lang w:eastAsia="x-none"/>
        </w:rPr>
        <w:tab/>
      </w:r>
      <w:r w:rsidR="00C16C46" w:rsidRPr="00B930D7">
        <w:rPr>
          <w:b/>
          <w:bCs/>
          <w:lang w:eastAsia="x-none"/>
        </w:rPr>
        <w:t>Сервер</w:t>
      </w:r>
      <w:r w:rsidR="00C16C46">
        <w:rPr>
          <w:lang w:eastAsia="x-none"/>
        </w:rPr>
        <w:t xml:space="preserve"> – выделенный или специализированный компьютер для выполнения сервисного программного обеспечения (в том числе серверов тех или иных задач)</w:t>
      </w:r>
      <w:r w:rsidRPr="00B930D7">
        <w:rPr>
          <w:lang w:eastAsia="x-none"/>
        </w:rPr>
        <w:t>.</w:t>
      </w:r>
    </w:p>
    <w:p w14:paraId="3D7D7401" w14:textId="4332D828" w:rsidR="00C16C46" w:rsidRDefault="00B930D7" w:rsidP="00C16C46">
      <w:pPr>
        <w:spacing w:line="360" w:lineRule="auto"/>
        <w:rPr>
          <w:lang w:eastAsia="x-none"/>
        </w:rPr>
      </w:pPr>
      <w:r w:rsidRPr="00B930D7">
        <w:rPr>
          <w:b/>
          <w:bCs/>
          <w:lang w:eastAsia="x-none"/>
        </w:rPr>
        <w:lastRenderedPageBreak/>
        <w:t>7</w:t>
      </w:r>
      <w:r w:rsidR="00AC506D">
        <w:rPr>
          <w:b/>
          <w:bCs/>
          <w:lang w:eastAsia="x-none"/>
        </w:rPr>
        <w:tab/>
      </w:r>
      <w:proofErr w:type="spellStart"/>
      <w:r w:rsidR="00C16C46" w:rsidRPr="00B930D7">
        <w:rPr>
          <w:b/>
          <w:bCs/>
          <w:lang w:eastAsia="x-none"/>
        </w:rPr>
        <w:t>Linear</w:t>
      </w:r>
      <w:proofErr w:type="spellEnd"/>
      <w:r w:rsidR="00C16C46" w:rsidRPr="00B930D7">
        <w:rPr>
          <w:b/>
          <w:bCs/>
          <w:lang w:eastAsia="x-none"/>
        </w:rPr>
        <w:t xml:space="preserve"> </w:t>
      </w:r>
      <w:proofErr w:type="spellStart"/>
      <w:r w:rsidR="00C16C46" w:rsidRPr="00B930D7">
        <w:rPr>
          <w:b/>
          <w:bCs/>
          <w:lang w:eastAsia="x-none"/>
        </w:rPr>
        <w:t>regression</w:t>
      </w:r>
      <w:proofErr w:type="spellEnd"/>
      <w:r w:rsidR="00C16C46">
        <w:rPr>
          <w:lang w:eastAsia="x-none"/>
        </w:rPr>
        <w:t xml:space="preserve"> – линейная регрессия, используемая в статистике регрессионная модель зависимости одной (объясняемой, зависимой).</w:t>
      </w:r>
    </w:p>
    <w:p w14:paraId="10D82FAB" w14:textId="701FA146" w:rsidR="00C16C46" w:rsidRPr="00B930D7" w:rsidRDefault="00B930D7" w:rsidP="00C16C46">
      <w:pPr>
        <w:spacing w:line="360" w:lineRule="auto"/>
        <w:rPr>
          <w:lang w:eastAsia="x-none"/>
        </w:rPr>
      </w:pPr>
      <w:r w:rsidRPr="00B930D7">
        <w:rPr>
          <w:b/>
          <w:bCs/>
          <w:lang w:eastAsia="x-none"/>
        </w:rPr>
        <w:t>8</w:t>
      </w:r>
      <w:r w:rsidR="00AC506D">
        <w:rPr>
          <w:b/>
          <w:bCs/>
          <w:lang w:eastAsia="x-none"/>
        </w:rPr>
        <w:tab/>
      </w:r>
      <w:proofErr w:type="spellStart"/>
      <w:r w:rsidR="00C16C46" w:rsidRPr="00B930D7">
        <w:rPr>
          <w:b/>
          <w:bCs/>
          <w:lang w:eastAsia="x-none"/>
        </w:rPr>
        <w:t>Gradle</w:t>
      </w:r>
      <w:proofErr w:type="spellEnd"/>
      <w:r w:rsidR="00C16C46">
        <w:rPr>
          <w:lang w:eastAsia="x-none"/>
        </w:rPr>
        <w:t xml:space="preserve"> </w:t>
      </w:r>
      <w:r w:rsidR="008B7CAB">
        <w:rPr>
          <w:lang w:eastAsia="x-none"/>
        </w:rPr>
        <w:t>–</w:t>
      </w:r>
      <w:r w:rsidR="00C16C46">
        <w:rPr>
          <w:lang w:eastAsia="x-none"/>
        </w:rPr>
        <w:t xml:space="preserve"> система для автоматизации сборки приложений и сбора статистики об использовании программных библиотек, применяющая языки </w:t>
      </w:r>
      <w:proofErr w:type="spellStart"/>
      <w:r w:rsidR="00C16C46">
        <w:rPr>
          <w:lang w:eastAsia="x-none"/>
        </w:rPr>
        <w:t>Groovy</w:t>
      </w:r>
      <w:proofErr w:type="spellEnd"/>
      <w:r w:rsidR="00C16C46">
        <w:rPr>
          <w:lang w:eastAsia="x-none"/>
        </w:rPr>
        <w:t xml:space="preserve">, Java, JavaScript, </w:t>
      </w:r>
      <w:proofErr w:type="spellStart"/>
      <w:r w:rsidR="00C16C46">
        <w:rPr>
          <w:lang w:eastAsia="x-none"/>
        </w:rPr>
        <w:t>Kotlin</w:t>
      </w:r>
      <w:proofErr w:type="spellEnd"/>
      <w:r w:rsidR="00C16C46">
        <w:rPr>
          <w:lang w:eastAsia="x-none"/>
        </w:rPr>
        <w:t xml:space="preserve"> и т. д., а также решения из фреймворков Apache </w:t>
      </w:r>
      <w:proofErr w:type="spellStart"/>
      <w:r w:rsidR="00C16C46">
        <w:rPr>
          <w:lang w:eastAsia="x-none"/>
        </w:rPr>
        <w:t>Ant</w:t>
      </w:r>
      <w:proofErr w:type="spellEnd"/>
      <w:r w:rsidR="00C16C46">
        <w:rPr>
          <w:lang w:eastAsia="x-none"/>
        </w:rPr>
        <w:t xml:space="preserve"> и Apache </w:t>
      </w:r>
      <w:proofErr w:type="spellStart"/>
      <w:r w:rsidR="00C16C46">
        <w:rPr>
          <w:lang w:eastAsia="x-none"/>
        </w:rPr>
        <w:t>Maven</w:t>
      </w:r>
      <w:proofErr w:type="spellEnd"/>
      <w:r w:rsidRPr="00B930D7">
        <w:rPr>
          <w:lang w:eastAsia="x-none"/>
        </w:rPr>
        <w:t>.</w:t>
      </w:r>
    </w:p>
    <w:p w14:paraId="159FA0CE" w14:textId="313EDFFF" w:rsidR="00176B67" w:rsidRPr="003C3108" w:rsidRDefault="00B930D7" w:rsidP="00C16C46">
      <w:pPr>
        <w:spacing w:line="360" w:lineRule="auto"/>
        <w:rPr>
          <w:lang w:eastAsia="x-none"/>
        </w:rPr>
      </w:pPr>
      <w:r w:rsidRPr="00B930D7">
        <w:rPr>
          <w:b/>
          <w:bCs/>
          <w:lang w:eastAsia="x-none"/>
        </w:rPr>
        <w:t>9</w:t>
      </w:r>
      <w:r w:rsidR="00AC506D">
        <w:rPr>
          <w:b/>
          <w:bCs/>
          <w:lang w:eastAsia="x-none"/>
        </w:rPr>
        <w:tab/>
      </w:r>
      <w:r w:rsidR="00C16C46" w:rsidRPr="00B930D7">
        <w:rPr>
          <w:b/>
          <w:bCs/>
          <w:lang w:eastAsia="x-none"/>
        </w:rPr>
        <w:t>Аутентификация</w:t>
      </w:r>
      <w:r w:rsidR="00C16C46">
        <w:rPr>
          <w:lang w:eastAsia="x-none"/>
        </w:rPr>
        <w:t xml:space="preserve"> </w:t>
      </w:r>
      <w:r w:rsidR="008B7CAB">
        <w:rPr>
          <w:lang w:eastAsia="x-none"/>
        </w:rPr>
        <w:t>–</w:t>
      </w:r>
      <w:r w:rsidR="00C16C46">
        <w:rPr>
          <w:lang w:eastAsia="x-none"/>
        </w:rPr>
        <w:t xml:space="preserve"> Проверка принадлежности субъекту доступа предъявленного им идентификатора, подтверждение подлинности</w:t>
      </w:r>
      <w:r w:rsidR="003C3108" w:rsidRPr="003C3108">
        <w:rPr>
          <w:lang w:eastAsia="x-none"/>
        </w:rPr>
        <w:t>.</w:t>
      </w:r>
    </w:p>
    <w:p w14:paraId="0D6309E6" w14:textId="0420A29F" w:rsidR="006B02E9" w:rsidRDefault="00B930D7" w:rsidP="006B02E9">
      <w:pPr>
        <w:spacing w:line="360" w:lineRule="auto"/>
        <w:rPr>
          <w:lang w:eastAsia="x-none"/>
        </w:rPr>
      </w:pPr>
      <w:r w:rsidRPr="00B930D7">
        <w:rPr>
          <w:b/>
          <w:bCs/>
          <w:lang w:eastAsia="x-none"/>
        </w:rPr>
        <w:t>10</w:t>
      </w:r>
      <w:r w:rsidR="00AC506D">
        <w:rPr>
          <w:b/>
          <w:bCs/>
          <w:lang w:eastAsia="x-none"/>
        </w:rPr>
        <w:tab/>
      </w:r>
      <w:r w:rsidR="006B02E9" w:rsidRPr="00B930D7">
        <w:rPr>
          <w:b/>
          <w:bCs/>
          <w:lang w:eastAsia="x-none"/>
        </w:rPr>
        <w:t>Безопасность информации</w:t>
      </w:r>
      <w:r w:rsidR="006B02E9">
        <w:rPr>
          <w:lang w:eastAsia="x-none"/>
        </w:rPr>
        <w:t xml:space="preserve"> </w:t>
      </w:r>
      <w:r w:rsidR="008B7CAB">
        <w:rPr>
          <w:lang w:eastAsia="x-none"/>
        </w:rPr>
        <w:t>–</w:t>
      </w:r>
      <w:r w:rsidR="006B02E9">
        <w:rPr>
          <w:lang w:eastAsia="x-none"/>
        </w:rPr>
        <w:t xml:space="preserve"> состояние защищенности информации, характеризуемое способностью персонала, технических средств и информационных технологий обеспечивать конфиденциальность</w:t>
      </w:r>
      <w:r w:rsidR="006B02E9" w:rsidRPr="006B02E9">
        <w:rPr>
          <w:lang w:eastAsia="x-none"/>
        </w:rPr>
        <w:t>.</w:t>
      </w:r>
    </w:p>
    <w:p w14:paraId="0B113879" w14:textId="16257844" w:rsidR="00A550FE" w:rsidRPr="00A550FE" w:rsidRDefault="00B930D7" w:rsidP="006B02E9">
      <w:pPr>
        <w:spacing w:line="360" w:lineRule="auto"/>
        <w:rPr>
          <w:lang w:val="bxr-Cyrl" w:eastAsia="x-none"/>
        </w:rPr>
      </w:pPr>
      <w:r w:rsidRPr="003A604D">
        <w:rPr>
          <w:b/>
          <w:bCs/>
          <w:lang w:eastAsia="x-none"/>
        </w:rPr>
        <w:t>11</w:t>
      </w:r>
      <w:r w:rsidR="00AC506D">
        <w:rPr>
          <w:b/>
          <w:bCs/>
          <w:lang w:eastAsia="x-none"/>
        </w:rPr>
        <w:tab/>
      </w:r>
      <w:r w:rsidR="00A550FE" w:rsidRPr="00B930D7">
        <w:rPr>
          <w:b/>
          <w:bCs/>
          <w:lang w:val="bxr-Cyrl" w:eastAsia="x-none"/>
        </w:rPr>
        <w:t>ER диаграмма</w:t>
      </w:r>
      <w:r w:rsidR="00A550FE" w:rsidRPr="00A550FE">
        <w:rPr>
          <w:lang w:val="bxr-Cyrl" w:eastAsia="x-none"/>
        </w:rPr>
        <w:t xml:space="preserve"> – диаграмма «сущность-связь». Представляет связи между объектами с их атрибутами в наглядном виде.</w:t>
      </w:r>
    </w:p>
    <w:p w14:paraId="44C1E13D" w14:textId="77777777" w:rsidR="00176B67" w:rsidRPr="00C16C46" w:rsidRDefault="00176B67" w:rsidP="00F957AD">
      <w:pPr>
        <w:spacing w:line="360" w:lineRule="auto"/>
        <w:rPr>
          <w:lang w:eastAsia="x-none"/>
        </w:rPr>
      </w:pPr>
    </w:p>
    <w:p w14:paraId="145398A2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6613352D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09EBE448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39A144F8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7ADFBB60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7424578B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313F717F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69F1F4AB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024434AB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0DA530DB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155005E6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39FF05D9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07901FA4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3F1A86D5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77B37251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4C40D444" w14:textId="77777777" w:rsidR="00C205BE" w:rsidRPr="004950B3" w:rsidRDefault="00C205BE" w:rsidP="004950B3">
      <w:pPr>
        <w:pStyle w:val="Heading1"/>
        <w:ind w:left="0" w:firstLine="851"/>
        <w:rPr>
          <w:sz w:val="32"/>
          <w:szCs w:val="22"/>
        </w:rPr>
      </w:pPr>
      <w:bookmarkStart w:id="38" w:name="_Toc58166194"/>
      <w:bookmarkStart w:id="39" w:name="_Toc106196595"/>
      <w:r w:rsidRPr="004950B3">
        <w:rPr>
          <w:sz w:val="32"/>
          <w:szCs w:val="22"/>
        </w:rPr>
        <w:lastRenderedPageBreak/>
        <w:t xml:space="preserve">3 </w:t>
      </w:r>
      <w:proofErr w:type="spellStart"/>
      <w:r w:rsidRPr="004950B3">
        <w:rPr>
          <w:sz w:val="32"/>
          <w:szCs w:val="22"/>
        </w:rPr>
        <w:t>Сокращения</w:t>
      </w:r>
      <w:bookmarkEnd w:id="38"/>
      <w:bookmarkEnd w:id="39"/>
      <w:proofErr w:type="spellEnd"/>
    </w:p>
    <w:p w14:paraId="6E1C259E" w14:textId="77777777" w:rsidR="00C205BE" w:rsidRPr="00C205BE" w:rsidRDefault="00C205BE" w:rsidP="00F240AF">
      <w:pPr>
        <w:spacing w:line="360" w:lineRule="auto"/>
        <w:ind w:firstLine="709"/>
      </w:pPr>
      <w:r w:rsidRPr="00C205BE">
        <w:t>В данной выпускной квалификационной работе использованы следующие сокращения:</w:t>
      </w:r>
    </w:p>
    <w:p w14:paraId="48DC1456" w14:textId="47889B63" w:rsidR="00C205BE" w:rsidRPr="00C205BE" w:rsidRDefault="000310A5" w:rsidP="00F240AF">
      <w:pPr>
        <w:tabs>
          <w:tab w:val="left" w:pos="1276"/>
        </w:tabs>
        <w:spacing w:line="360" w:lineRule="auto"/>
        <w:ind w:firstLine="709"/>
      </w:pPr>
      <w:r w:rsidRPr="000310A5">
        <w:rPr>
          <w:b/>
        </w:rPr>
        <w:t>1</w:t>
      </w:r>
      <w:r w:rsidRPr="000310A5">
        <w:rPr>
          <w:b/>
        </w:rPr>
        <w:tab/>
      </w:r>
      <w:r w:rsidR="00C205BE" w:rsidRPr="00C205BE">
        <w:rPr>
          <w:b/>
        </w:rPr>
        <w:t>ИС</w:t>
      </w:r>
      <w:r w:rsidR="00C205BE" w:rsidRPr="00C205BE">
        <w:t xml:space="preserve"> – информационная система;</w:t>
      </w:r>
    </w:p>
    <w:p w14:paraId="3E04FD7C" w14:textId="3866A7B5" w:rsidR="00C205BE" w:rsidRPr="00C205BE" w:rsidRDefault="000310A5" w:rsidP="00F240AF">
      <w:pPr>
        <w:tabs>
          <w:tab w:val="left" w:pos="1276"/>
        </w:tabs>
        <w:spacing w:line="360" w:lineRule="auto"/>
        <w:ind w:firstLine="709"/>
      </w:pPr>
      <w:r w:rsidRPr="000310A5">
        <w:rPr>
          <w:b/>
        </w:rPr>
        <w:t>2</w:t>
      </w:r>
      <w:r w:rsidRPr="000310A5">
        <w:rPr>
          <w:b/>
        </w:rPr>
        <w:tab/>
      </w:r>
      <w:r w:rsidR="00C205BE" w:rsidRPr="00C205BE">
        <w:rPr>
          <w:b/>
        </w:rPr>
        <w:t>СУБД</w:t>
      </w:r>
      <w:r w:rsidR="00C205BE" w:rsidRPr="00C205BE">
        <w:t xml:space="preserve"> – система управления базами данных;</w:t>
      </w:r>
    </w:p>
    <w:p w14:paraId="595210EC" w14:textId="2AE8FE3A" w:rsidR="005F415A" w:rsidRDefault="000310A5" w:rsidP="00F240AF">
      <w:pPr>
        <w:tabs>
          <w:tab w:val="left" w:pos="1418"/>
        </w:tabs>
        <w:spacing w:line="360" w:lineRule="auto"/>
        <w:ind w:firstLine="709"/>
        <w:rPr>
          <w:lang w:eastAsia="x-none"/>
        </w:rPr>
      </w:pPr>
      <w:r w:rsidRPr="000310A5">
        <w:rPr>
          <w:b/>
          <w:bCs/>
          <w:lang w:eastAsia="x-none"/>
        </w:rPr>
        <w:t xml:space="preserve">3    </w:t>
      </w:r>
      <w:r w:rsidR="00F240AF" w:rsidRPr="00F240AF">
        <w:rPr>
          <w:b/>
          <w:bCs/>
          <w:lang w:eastAsia="x-none"/>
        </w:rPr>
        <w:t xml:space="preserve">  </w:t>
      </w:r>
      <w:r w:rsidR="005F415A" w:rsidRPr="005F415A">
        <w:rPr>
          <w:b/>
          <w:bCs/>
          <w:lang w:eastAsia="x-none"/>
        </w:rPr>
        <w:t>SDK</w:t>
      </w:r>
      <w:r w:rsidR="005F415A">
        <w:rPr>
          <w:lang w:eastAsia="x-none"/>
        </w:rPr>
        <w:t xml:space="preserve"> – комплект для разработки программного обеспечения;</w:t>
      </w:r>
    </w:p>
    <w:p w14:paraId="60979334" w14:textId="507793BB" w:rsidR="00654C4A" w:rsidRDefault="000310A5" w:rsidP="00F240AF">
      <w:pPr>
        <w:spacing w:line="360" w:lineRule="auto"/>
        <w:ind w:firstLine="709"/>
        <w:rPr>
          <w:lang w:eastAsia="x-none"/>
        </w:rPr>
      </w:pPr>
      <w:r w:rsidRPr="000310A5">
        <w:rPr>
          <w:b/>
          <w:bCs/>
          <w:lang w:eastAsia="x-none"/>
        </w:rPr>
        <w:t xml:space="preserve">4    </w:t>
      </w:r>
      <w:r w:rsidR="00F240AF" w:rsidRPr="001F0DA5">
        <w:rPr>
          <w:b/>
          <w:bCs/>
          <w:lang w:eastAsia="x-none"/>
        </w:rPr>
        <w:t xml:space="preserve">  </w:t>
      </w:r>
      <w:r w:rsidR="00654C4A" w:rsidRPr="00654C4A">
        <w:rPr>
          <w:b/>
          <w:bCs/>
          <w:lang w:eastAsia="x-none"/>
        </w:rPr>
        <w:t>ИИ</w:t>
      </w:r>
      <w:r w:rsidR="00654C4A">
        <w:rPr>
          <w:lang w:eastAsia="x-none"/>
        </w:rPr>
        <w:t xml:space="preserve"> – искусственный интеллект;</w:t>
      </w:r>
    </w:p>
    <w:p w14:paraId="31F70BE1" w14:textId="0C1E1AAC" w:rsidR="00654C4A" w:rsidRDefault="000310A5" w:rsidP="00F240AF">
      <w:pPr>
        <w:spacing w:line="360" w:lineRule="auto"/>
        <w:ind w:firstLine="709"/>
        <w:rPr>
          <w:lang w:eastAsia="x-none"/>
        </w:rPr>
      </w:pPr>
      <w:r w:rsidRPr="000310A5">
        <w:rPr>
          <w:b/>
          <w:bCs/>
          <w:lang w:eastAsia="x-none"/>
        </w:rPr>
        <w:t xml:space="preserve">5    </w:t>
      </w:r>
      <w:r w:rsidR="00F240AF" w:rsidRPr="00F240AF">
        <w:rPr>
          <w:b/>
          <w:bCs/>
          <w:lang w:eastAsia="x-none"/>
        </w:rPr>
        <w:t xml:space="preserve">  </w:t>
      </w:r>
      <w:r w:rsidR="00654C4A" w:rsidRPr="000310A5">
        <w:rPr>
          <w:b/>
          <w:bCs/>
          <w:lang w:eastAsia="x-none"/>
        </w:rPr>
        <w:t>ПП</w:t>
      </w:r>
      <w:r w:rsidR="00654C4A">
        <w:rPr>
          <w:lang w:eastAsia="x-none"/>
        </w:rPr>
        <w:t xml:space="preserve"> – программный продукт;</w:t>
      </w:r>
    </w:p>
    <w:p w14:paraId="371E9F47" w14:textId="4D548BE6" w:rsidR="00C205BE" w:rsidRPr="00C205BE" w:rsidRDefault="000310A5" w:rsidP="00F240AF">
      <w:pPr>
        <w:tabs>
          <w:tab w:val="left" w:pos="1276"/>
        </w:tabs>
        <w:spacing w:line="360" w:lineRule="auto"/>
        <w:ind w:firstLine="709"/>
      </w:pPr>
      <w:r w:rsidRPr="00F240AF">
        <w:rPr>
          <w:b/>
        </w:rPr>
        <w:t>6</w:t>
      </w:r>
      <w:r w:rsidR="00F240AF" w:rsidRPr="00F240AF">
        <w:rPr>
          <w:b/>
        </w:rPr>
        <w:tab/>
      </w:r>
      <w:r w:rsidR="00C205BE" w:rsidRPr="00AC506D">
        <w:rPr>
          <w:b/>
        </w:rPr>
        <w:t>ОС</w:t>
      </w:r>
      <w:r w:rsidR="00C205BE" w:rsidRPr="00C205BE">
        <w:t xml:space="preserve"> – операционная система. </w:t>
      </w:r>
    </w:p>
    <w:p w14:paraId="31456528" w14:textId="77777777" w:rsidR="003B22D1" w:rsidRPr="00C16C46" w:rsidRDefault="003B22D1" w:rsidP="00F957AD">
      <w:pPr>
        <w:spacing w:line="360" w:lineRule="auto"/>
        <w:rPr>
          <w:lang w:eastAsia="x-none"/>
        </w:rPr>
      </w:pPr>
    </w:p>
    <w:p w14:paraId="1F9041D0" w14:textId="0BF6996B" w:rsidR="007C4361" w:rsidRDefault="007C4361" w:rsidP="00F10B4A">
      <w:pPr>
        <w:pStyle w:val="BodyText"/>
        <w:ind w:firstLine="851"/>
        <w:rPr>
          <w:color w:val="000000"/>
          <w:szCs w:val="28"/>
          <w:lang w:val="ru-RU"/>
        </w:rPr>
      </w:pPr>
    </w:p>
    <w:p w14:paraId="0E6863A2" w14:textId="74EDA174" w:rsidR="004950B3" w:rsidRDefault="004950B3">
      <w:pPr>
        <w:spacing w:line="240" w:lineRule="auto"/>
        <w:ind w:firstLine="0"/>
        <w:jc w:val="left"/>
        <w:rPr>
          <w:color w:val="000000"/>
          <w:szCs w:val="28"/>
          <w:lang w:eastAsia="x-none"/>
        </w:rPr>
      </w:pPr>
      <w:r>
        <w:rPr>
          <w:color w:val="000000"/>
          <w:szCs w:val="28"/>
        </w:rPr>
        <w:br w:type="page"/>
      </w:r>
    </w:p>
    <w:p w14:paraId="464B8044" w14:textId="278ACC2E" w:rsidR="00F10B4A" w:rsidRDefault="003315E2" w:rsidP="006A1E02">
      <w:pPr>
        <w:pStyle w:val="Heading1"/>
        <w:keepNext w:val="0"/>
        <w:spacing w:before="0" w:after="0"/>
        <w:ind w:left="0" w:right="0" w:firstLine="851"/>
        <w:rPr>
          <w:sz w:val="32"/>
        </w:rPr>
      </w:pPr>
      <w:bookmarkStart w:id="40" w:name="_Toc106196596"/>
      <w:r w:rsidRPr="000310A5">
        <w:rPr>
          <w:sz w:val="32"/>
          <w:lang w:val="ru-RU"/>
        </w:rPr>
        <w:lastRenderedPageBreak/>
        <w:t xml:space="preserve">4 </w:t>
      </w:r>
      <w:proofErr w:type="spellStart"/>
      <w:r w:rsidR="00F10B4A" w:rsidRPr="00D42FC0">
        <w:rPr>
          <w:sz w:val="32"/>
        </w:rPr>
        <w:t>Описание</w:t>
      </w:r>
      <w:proofErr w:type="spellEnd"/>
      <w:r w:rsidR="00F10B4A" w:rsidRPr="00D42FC0">
        <w:rPr>
          <w:sz w:val="32"/>
        </w:rPr>
        <w:t xml:space="preserve"> </w:t>
      </w:r>
      <w:proofErr w:type="spellStart"/>
      <w:r w:rsidR="00F10B4A" w:rsidRPr="00D42FC0">
        <w:rPr>
          <w:sz w:val="32"/>
        </w:rPr>
        <w:t>объекта</w:t>
      </w:r>
      <w:proofErr w:type="spellEnd"/>
      <w:r w:rsidR="00F10B4A" w:rsidRPr="00D42FC0">
        <w:rPr>
          <w:sz w:val="32"/>
        </w:rPr>
        <w:t xml:space="preserve"> </w:t>
      </w:r>
      <w:proofErr w:type="spellStart"/>
      <w:r w:rsidR="00F10B4A" w:rsidRPr="00D42FC0">
        <w:rPr>
          <w:sz w:val="32"/>
        </w:rPr>
        <w:t>статистического</w:t>
      </w:r>
      <w:proofErr w:type="spellEnd"/>
      <w:r w:rsidR="00F10B4A" w:rsidRPr="00D42FC0">
        <w:rPr>
          <w:sz w:val="32"/>
        </w:rPr>
        <w:t xml:space="preserve"> </w:t>
      </w:r>
      <w:proofErr w:type="spellStart"/>
      <w:r w:rsidR="00F10B4A" w:rsidRPr="00D42FC0">
        <w:rPr>
          <w:sz w:val="32"/>
        </w:rPr>
        <w:t>анализа</w:t>
      </w:r>
      <w:bookmarkEnd w:id="40"/>
      <w:proofErr w:type="spellEnd"/>
    </w:p>
    <w:p w14:paraId="3ACC23F3" w14:textId="5F35995A" w:rsidR="003971DE" w:rsidRDefault="003315E2" w:rsidP="006A1E02">
      <w:pPr>
        <w:pStyle w:val="Heading2"/>
        <w:spacing w:before="0" w:after="0"/>
        <w:ind w:left="0" w:right="0" w:firstLine="851"/>
        <w:rPr>
          <w:b/>
          <w:bCs/>
        </w:rPr>
      </w:pPr>
      <w:bookmarkStart w:id="41" w:name="_Toc96095449"/>
      <w:bookmarkStart w:id="42" w:name="_Toc106196597"/>
      <w:r w:rsidRPr="000310A5">
        <w:rPr>
          <w:b/>
          <w:bCs/>
          <w:lang w:val="ru-RU"/>
        </w:rPr>
        <w:t xml:space="preserve">4.1 </w:t>
      </w:r>
      <w:proofErr w:type="spellStart"/>
      <w:r w:rsidR="003971DE" w:rsidRPr="003315E2">
        <w:rPr>
          <w:b/>
          <w:bCs/>
        </w:rPr>
        <w:t>Общее</w:t>
      </w:r>
      <w:proofErr w:type="spellEnd"/>
      <w:r w:rsidR="003971DE" w:rsidRPr="003315E2">
        <w:rPr>
          <w:b/>
          <w:bCs/>
        </w:rPr>
        <w:t xml:space="preserve"> </w:t>
      </w:r>
      <w:proofErr w:type="spellStart"/>
      <w:r w:rsidR="003971DE" w:rsidRPr="003315E2">
        <w:rPr>
          <w:b/>
          <w:bCs/>
        </w:rPr>
        <w:t>описание</w:t>
      </w:r>
      <w:proofErr w:type="spellEnd"/>
      <w:r w:rsidR="003971DE" w:rsidRPr="003315E2">
        <w:rPr>
          <w:b/>
          <w:bCs/>
        </w:rPr>
        <w:t xml:space="preserve"> </w:t>
      </w:r>
      <w:proofErr w:type="spellStart"/>
      <w:r w:rsidR="003971DE" w:rsidRPr="003315E2">
        <w:rPr>
          <w:b/>
          <w:bCs/>
        </w:rPr>
        <w:t>предметной</w:t>
      </w:r>
      <w:proofErr w:type="spellEnd"/>
      <w:r w:rsidR="003971DE" w:rsidRPr="003315E2">
        <w:rPr>
          <w:b/>
          <w:bCs/>
        </w:rPr>
        <w:t xml:space="preserve"> </w:t>
      </w:r>
      <w:proofErr w:type="spellStart"/>
      <w:r w:rsidR="003971DE" w:rsidRPr="003315E2">
        <w:rPr>
          <w:b/>
          <w:bCs/>
        </w:rPr>
        <w:t>области</w:t>
      </w:r>
      <w:bookmarkEnd w:id="41"/>
      <w:bookmarkEnd w:id="42"/>
      <w:proofErr w:type="spellEnd"/>
    </w:p>
    <w:p w14:paraId="2648F294" w14:textId="77777777" w:rsidR="003C18C0" w:rsidRPr="003C18C0" w:rsidRDefault="003C18C0" w:rsidP="003C18C0">
      <w:pPr>
        <w:rPr>
          <w:lang w:val="x-none" w:eastAsia="x-none"/>
        </w:rPr>
      </w:pPr>
    </w:p>
    <w:p w14:paraId="448C0754" w14:textId="77777777" w:rsidR="003971DE" w:rsidRDefault="003971DE" w:rsidP="003971DE">
      <w:pPr>
        <w:pStyle w:val="ListParagraph"/>
        <w:spacing w:before="0" w:line="360" w:lineRule="auto"/>
        <w:ind w:left="0" w:firstLine="851"/>
        <w:rPr>
          <w:szCs w:val="28"/>
        </w:rPr>
      </w:pPr>
      <w:r>
        <w:rPr>
          <w:szCs w:val="28"/>
        </w:rPr>
        <w:t>За последние несколько лет человечество успел реализовать много различных приложений и везде внедряются технологии. Соответственно сейчас уже существует ПП во всех областях науки и повседневной жизни, начиная от сельскохозяйственных до инновационных промышленностей, от малого до крупного.</w:t>
      </w:r>
    </w:p>
    <w:p w14:paraId="4B020A7D" w14:textId="428BCC69" w:rsidR="003971DE" w:rsidRPr="004B4D9D" w:rsidRDefault="003971DE" w:rsidP="003971DE">
      <w:pPr>
        <w:pStyle w:val="ListParagraph"/>
        <w:spacing w:before="0" w:line="360" w:lineRule="auto"/>
        <w:ind w:left="0" w:firstLine="851"/>
        <w:rPr>
          <w:szCs w:val="28"/>
        </w:rPr>
      </w:pPr>
      <w:r>
        <w:rPr>
          <w:szCs w:val="28"/>
        </w:rPr>
        <w:t xml:space="preserve">На сегодняшний день существуют огромное количество ПП в самых разных </w:t>
      </w:r>
      <w:r w:rsidR="00C742DD">
        <w:rPr>
          <w:szCs w:val="28"/>
        </w:rPr>
        <w:t>областях</w:t>
      </w:r>
      <w:r>
        <w:rPr>
          <w:szCs w:val="28"/>
        </w:rPr>
        <w:t>, но тем не менее, прогресс не стоит на месте, полезные программы продолжают совершенствоваться.</w:t>
      </w:r>
    </w:p>
    <w:p w14:paraId="2859499C" w14:textId="77777777" w:rsidR="003971DE" w:rsidRPr="008C162D" w:rsidRDefault="003971DE" w:rsidP="003971DE">
      <w:pPr>
        <w:pStyle w:val="ListParagraph"/>
        <w:spacing w:before="0" w:line="360" w:lineRule="auto"/>
        <w:ind w:left="0" w:firstLine="851"/>
        <w:rPr>
          <w:szCs w:val="28"/>
        </w:rPr>
      </w:pPr>
      <w:r w:rsidRPr="004B4D9D">
        <w:rPr>
          <w:szCs w:val="28"/>
        </w:rPr>
        <w:t>С каждым годом в Ро</w:t>
      </w:r>
      <w:r>
        <w:rPr>
          <w:szCs w:val="28"/>
        </w:rPr>
        <w:t>ссии и во всем мире увеличиваются темпы роста заболеваний, соответственно это</w:t>
      </w:r>
      <w:r w:rsidRPr="004B4D9D">
        <w:rPr>
          <w:szCs w:val="28"/>
        </w:rPr>
        <w:t xml:space="preserve"> представляет большую опасность для</w:t>
      </w:r>
      <w:r>
        <w:rPr>
          <w:szCs w:val="28"/>
        </w:rPr>
        <w:t xml:space="preserve"> здоровья</w:t>
      </w:r>
      <w:r w:rsidRPr="004B4D9D">
        <w:rPr>
          <w:szCs w:val="28"/>
        </w:rPr>
        <w:t xml:space="preserve"> людей и</w:t>
      </w:r>
      <w:r>
        <w:rPr>
          <w:szCs w:val="28"/>
        </w:rPr>
        <w:t>, следовательно, это</w:t>
      </w:r>
      <w:r w:rsidRPr="004B4D9D">
        <w:rPr>
          <w:szCs w:val="28"/>
        </w:rPr>
        <w:t xml:space="preserve"> оказывает </w:t>
      </w:r>
      <w:r>
        <w:rPr>
          <w:szCs w:val="28"/>
        </w:rPr>
        <w:t>высокое давление</w:t>
      </w:r>
      <w:r w:rsidRPr="004B4D9D">
        <w:rPr>
          <w:szCs w:val="28"/>
        </w:rPr>
        <w:t xml:space="preserve"> </w:t>
      </w:r>
      <w:r>
        <w:rPr>
          <w:szCs w:val="28"/>
        </w:rPr>
        <w:t xml:space="preserve">на систему здравоохранения. </w:t>
      </w:r>
    </w:p>
    <w:p w14:paraId="0469A43E" w14:textId="77777777" w:rsidR="003971DE" w:rsidRDefault="003971DE" w:rsidP="003971DE">
      <w:pPr>
        <w:pStyle w:val="ListParagraph"/>
        <w:spacing w:before="0" w:line="360" w:lineRule="auto"/>
        <w:ind w:left="0" w:firstLine="851"/>
        <w:rPr>
          <w:szCs w:val="28"/>
        </w:rPr>
      </w:pPr>
      <w:r>
        <w:rPr>
          <w:szCs w:val="28"/>
        </w:rPr>
        <w:t xml:space="preserve">Для того чтобы решить </w:t>
      </w:r>
      <w:proofErr w:type="gramStart"/>
      <w:r>
        <w:rPr>
          <w:szCs w:val="28"/>
        </w:rPr>
        <w:t>выше перечисленные</w:t>
      </w:r>
      <w:proofErr w:type="gramEnd"/>
      <w:r>
        <w:rPr>
          <w:szCs w:val="28"/>
        </w:rPr>
        <w:t xml:space="preserve"> задачи данная программа предлагает:</w:t>
      </w:r>
    </w:p>
    <w:p w14:paraId="63CE8556" w14:textId="77777777" w:rsidR="003971DE" w:rsidRPr="00C85B3F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определение заболеваний</w:t>
      </w:r>
      <w:r>
        <w:rPr>
          <w:szCs w:val="28"/>
          <w:lang w:val="en-US"/>
        </w:rPr>
        <w:t>;</w:t>
      </w:r>
    </w:p>
    <w:p w14:paraId="04DE1188" w14:textId="77777777" w:rsidR="003971DE" w:rsidRPr="00C85B3F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определение состояния здоровья человека</w:t>
      </w:r>
      <w:r>
        <w:rPr>
          <w:szCs w:val="28"/>
          <w:lang w:val="en-US"/>
        </w:rPr>
        <w:t>;</w:t>
      </w:r>
    </w:p>
    <w:p w14:paraId="5653475A" w14:textId="77777777" w:rsidR="003971DE" w:rsidRPr="008B3A85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консультирование</w:t>
      </w:r>
      <w:r>
        <w:rPr>
          <w:szCs w:val="28"/>
          <w:lang w:val="en-US"/>
        </w:rPr>
        <w:t>;</w:t>
      </w:r>
    </w:p>
    <w:p w14:paraId="53E52355" w14:textId="77777777" w:rsidR="003971DE" w:rsidRPr="007B41AF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запись всех заболеваний и история учета</w:t>
      </w:r>
      <w:r w:rsidRPr="008B3A85">
        <w:rPr>
          <w:szCs w:val="28"/>
        </w:rPr>
        <w:t>;</w:t>
      </w:r>
    </w:p>
    <w:p w14:paraId="18895357" w14:textId="77777777" w:rsidR="003971DE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нахождение ближайших и открытых больниц, аптек и т.д.</w:t>
      </w:r>
      <w:r w:rsidRPr="007B41AF">
        <w:rPr>
          <w:szCs w:val="28"/>
        </w:rPr>
        <w:t>;</w:t>
      </w:r>
    </w:p>
    <w:p w14:paraId="674EF3D0" w14:textId="77777777" w:rsidR="003971DE" w:rsidRPr="007B41AF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информация о врачах, больницах и аптеках</w:t>
      </w:r>
      <w:r w:rsidRPr="007B41AF">
        <w:rPr>
          <w:szCs w:val="28"/>
        </w:rPr>
        <w:t>;</w:t>
      </w:r>
    </w:p>
    <w:p w14:paraId="5AEC7024" w14:textId="77777777" w:rsidR="003971DE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опыт работы и сделанные операции</w:t>
      </w:r>
      <w:r w:rsidRPr="007B41AF">
        <w:rPr>
          <w:szCs w:val="28"/>
        </w:rPr>
        <w:t xml:space="preserve"> (</w:t>
      </w:r>
      <w:r>
        <w:rPr>
          <w:szCs w:val="28"/>
        </w:rPr>
        <w:t>сертификаты</w:t>
      </w:r>
      <w:r w:rsidRPr="007B41AF">
        <w:rPr>
          <w:szCs w:val="28"/>
        </w:rPr>
        <w:t>)</w:t>
      </w:r>
      <w:r>
        <w:rPr>
          <w:szCs w:val="28"/>
        </w:rPr>
        <w:t xml:space="preserve"> врача</w:t>
      </w:r>
      <w:r w:rsidRPr="007B41AF">
        <w:rPr>
          <w:szCs w:val="28"/>
        </w:rPr>
        <w:t>;</w:t>
      </w:r>
    </w:p>
    <w:p w14:paraId="3B96FF67" w14:textId="77777777" w:rsidR="003971DE" w:rsidRPr="007B41AF" w:rsidRDefault="003971DE" w:rsidP="00062818">
      <w:pPr>
        <w:pStyle w:val="ListParagraph"/>
        <w:numPr>
          <w:ilvl w:val="0"/>
          <w:numId w:val="20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информация о болезнях и их симптомах</w:t>
      </w:r>
      <w:r w:rsidRPr="00895FD3">
        <w:rPr>
          <w:szCs w:val="28"/>
        </w:rPr>
        <w:t>.</w:t>
      </w:r>
    </w:p>
    <w:p w14:paraId="2AD0E298" w14:textId="77777777" w:rsidR="003971DE" w:rsidRPr="000B7CA2" w:rsidRDefault="003971DE" w:rsidP="003971DE">
      <w:pPr>
        <w:pStyle w:val="ListParagraph"/>
        <w:spacing w:before="0" w:line="360" w:lineRule="auto"/>
        <w:ind w:left="0" w:firstLine="851"/>
        <w:rPr>
          <w:szCs w:val="28"/>
        </w:rPr>
      </w:pPr>
      <w:r w:rsidRPr="000B7CA2">
        <w:rPr>
          <w:szCs w:val="28"/>
        </w:rPr>
        <w:t>Одной из сложностей создания приложения является отсутствие информации о больницах и аптеках и времени их работы, а также</w:t>
      </w:r>
      <w:r>
        <w:rPr>
          <w:szCs w:val="28"/>
        </w:rPr>
        <w:t xml:space="preserve"> отсутствие</w:t>
      </w:r>
      <w:r w:rsidRPr="000B7CA2">
        <w:rPr>
          <w:szCs w:val="28"/>
        </w:rPr>
        <w:t xml:space="preserve"> базы данных, содержаще</w:t>
      </w:r>
      <w:r>
        <w:rPr>
          <w:szCs w:val="28"/>
        </w:rPr>
        <w:t>й данные о</w:t>
      </w:r>
      <w:r w:rsidRPr="000B7CA2">
        <w:rPr>
          <w:szCs w:val="28"/>
        </w:rPr>
        <w:t xml:space="preserve"> </w:t>
      </w:r>
      <w:r>
        <w:rPr>
          <w:szCs w:val="28"/>
        </w:rPr>
        <w:t>количестве заболеваний.</w:t>
      </w:r>
    </w:p>
    <w:p w14:paraId="2A91A255" w14:textId="77777777" w:rsidR="003971DE" w:rsidRDefault="003971DE" w:rsidP="003971DE">
      <w:pPr>
        <w:pStyle w:val="ListParagraph"/>
        <w:spacing w:before="0" w:line="360" w:lineRule="auto"/>
        <w:ind w:left="0" w:firstLine="851"/>
        <w:rPr>
          <w:szCs w:val="28"/>
        </w:rPr>
      </w:pPr>
      <w:r>
        <w:rPr>
          <w:szCs w:val="28"/>
        </w:rPr>
        <w:t>В данной</w:t>
      </w:r>
      <w:r w:rsidRPr="000B7CA2">
        <w:rPr>
          <w:szCs w:val="28"/>
        </w:rPr>
        <w:t xml:space="preserve"> научно-исслед</w:t>
      </w:r>
      <w:r>
        <w:rPr>
          <w:szCs w:val="28"/>
        </w:rPr>
        <w:t xml:space="preserve">овательской </w:t>
      </w:r>
      <w:proofErr w:type="gramStart"/>
      <w:r>
        <w:rPr>
          <w:szCs w:val="28"/>
        </w:rPr>
        <w:t>работе  рассматриваю</w:t>
      </w:r>
      <w:r w:rsidRPr="000B7CA2">
        <w:rPr>
          <w:szCs w:val="28"/>
        </w:rPr>
        <w:t>тся</w:t>
      </w:r>
      <w:proofErr w:type="gramEnd"/>
      <w:r w:rsidRPr="000B7CA2">
        <w:rPr>
          <w:szCs w:val="28"/>
        </w:rPr>
        <w:t xml:space="preserve"> способы  реализовать программу с искусств</w:t>
      </w:r>
      <w:r>
        <w:rPr>
          <w:szCs w:val="28"/>
        </w:rPr>
        <w:t>енным интеллектом</w:t>
      </w:r>
      <w:r w:rsidRPr="000B7CA2">
        <w:rPr>
          <w:szCs w:val="28"/>
        </w:rPr>
        <w:t xml:space="preserve"> и тщательно </w:t>
      </w:r>
      <w:r>
        <w:rPr>
          <w:szCs w:val="28"/>
        </w:rPr>
        <w:lastRenderedPageBreak/>
        <w:t>исследовать состояние</w:t>
      </w:r>
      <w:r w:rsidRPr="000B7CA2">
        <w:rPr>
          <w:szCs w:val="28"/>
        </w:rPr>
        <w:t xml:space="preserve"> пациентов. Соответственно, для разработки этой программы необходимо изучить новые алгоритмы и технологии, выбрать оптимальный вариант и предоставить методы их решения.</w:t>
      </w:r>
    </w:p>
    <w:p w14:paraId="300D6ACD" w14:textId="77777777" w:rsidR="003971DE" w:rsidRDefault="003971DE" w:rsidP="003971DE">
      <w:pPr>
        <w:pStyle w:val="ListParagraph"/>
        <w:spacing w:before="0" w:line="360" w:lineRule="auto"/>
        <w:ind w:left="0" w:firstLine="851"/>
        <w:rPr>
          <w:szCs w:val="28"/>
          <w:rtl/>
        </w:rPr>
      </w:pPr>
      <w:r>
        <w:rPr>
          <w:szCs w:val="28"/>
        </w:rPr>
        <w:t xml:space="preserve">Реализуемая программа в дальнейшем может расширять свои возможности, но для начального уровня этого уже достаточно для решения многих проблем. </w:t>
      </w:r>
    </w:p>
    <w:p w14:paraId="0DC6FEBC" w14:textId="77777777" w:rsidR="003971DE" w:rsidRPr="00370308" w:rsidRDefault="003971DE" w:rsidP="003971DE">
      <w:pPr>
        <w:pStyle w:val="ListParagraph"/>
        <w:spacing w:before="0" w:line="360" w:lineRule="auto"/>
        <w:ind w:left="0" w:firstLine="851"/>
      </w:pPr>
    </w:p>
    <w:p w14:paraId="262737FB" w14:textId="2D955256" w:rsidR="003971DE" w:rsidRDefault="003315E2" w:rsidP="007826C5">
      <w:pPr>
        <w:pStyle w:val="Heading2"/>
        <w:spacing w:before="0" w:after="0"/>
        <w:ind w:left="0" w:right="0" w:firstLine="851"/>
        <w:rPr>
          <w:b/>
          <w:bCs/>
        </w:rPr>
      </w:pPr>
      <w:bookmarkStart w:id="43" w:name="_Toc96095450"/>
      <w:bookmarkStart w:id="44" w:name="_Toc106196598"/>
      <w:r w:rsidRPr="00840A67">
        <w:rPr>
          <w:b/>
          <w:bCs/>
          <w:lang w:val="ru-RU"/>
        </w:rPr>
        <w:t xml:space="preserve">4.2 </w:t>
      </w:r>
      <w:proofErr w:type="spellStart"/>
      <w:r w:rsidR="003971DE" w:rsidRPr="003315E2">
        <w:rPr>
          <w:b/>
          <w:bCs/>
        </w:rPr>
        <w:t>Выбор</w:t>
      </w:r>
      <w:proofErr w:type="spellEnd"/>
      <w:r w:rsidR="003971DE" w:rsidRPr="003315E2">
        <w:rPr>
          <w:b/>
          <w:bCs/>
        </w:rPr>
        <w:t xml:space="preserve"> </w:t>
      </w:r>
      <w:proofErr w:type="spellStart"/>
      <w:r w:rsidR="003971DE" w:rsidRPr="003315E2">
        <w:rPr>
          <w:b/>
          <w:bCs/>
        </w:rPr>
        <w:t>технологии</w:t>
      </w:r>
      <w:bookmarkEnd w:id="43"/>
      <w:bookmarkEnd w:id="44"/>
      <w:proofErr w:type="spellEnd"/>
    </w:p>
    <w:p w14:paraId="499B6F2D" w14:textId="7A590CA5" w:rsidR="003971DE" w:rsidRDefault="003315E2" w:rsidP="007826C5">
      <w:pPr>
        <w:pStyle w:val="Heading3"/>
        <w:rPr>
          <w:lang w:val="ru-RU" w:bidi="ar-DZ"/>
        </w:rPr>
      </w:pPr>
      <w:bookmarkStart w:id="45" w:name="_Toc96095451"/>
      <w:bookmarkStart w:id="46" w:name="_Toc106196599"/>
      <w:r w:rsidRPr="00840A67">
        <w:rPr>
          <w:lang w:val="ru-RU" w:bidi="ar-DZ"/>
        </w:rPr>
        <w:t>4.2.1</w:t>
      </w:r>
      <w:r w:rsidR="003971DE" w:rsidRPr="00840A67">
        <w:rPr>
          <w:lang w:val="ru-RU" w:bidi="ar-DZ"/>
        </w:rPr>
        <w:t xml:space="preserve"> Выбор языка программирование</w:t>
      </w:r>
      <w:bookmarkEnd w:id="45"/>
      <w:bookmarkEnd w:id="46"/>
    </w:p>
    <w:p w14:paraId="4547061C" w14:textId="77777777" w:rsidR="003C18C0" w:rsidRPr="003C18C0" w:rsidRDefault="003C18C0" w:rsidP="003C18C0">
      <w:pPr>
        <w:rPr>
          <w:rtl/>
          <w:lang w:eastAsia="x-none" w:bidi="ar-DZ"/>
        </w:rPr>
      </w:pPr>
    </w:p>
    <w:p w14:paraId="6B04E6C3" w14:textId="77777777" w:rsidR="003971DE" w:rsidRPr="005D314F" w:rsidRDefault="003971DE" w:rsidP="003971DE">
      <w:pPr>
        <w:spacing w:line="360" w:lineRule="auto"/>
        <w:rPr>
          <w:szCs w:val="28"/>
        </w:rPr>
      </w:pPr>
      <w:r w:rsidRPr="005D314F">
        <w:rPr>
          <w:szCs w:val="28"/>
        </w:rPr>
        <w:t xml:space="preserve">Приложения для </w:t>
      </w:r>
      <w:r w:rsidRPr="005D314F">
        <w:rPr>
          <w:szCs w:val="28"/>
          <w:lang w:val="en-US"/>
        </w:rPr>
        <w:t>Android</w:t>
      </w:r>
      <w:r w:rsidRPr="005D314F">
        <w:rPr>
          <w:szCs w:val="28"/>
        </w:rPr>
        <w:t xml:space="preserve"> разрабатываются с использованием языка </w:t>
      </w:r>
      <w:r>
        <w:rPr>
          <w:szCs w:val="28"/>
        </w:rPr>
        <w:t xml:space="preserve">программирование </w:t>
      </w:r>
      <w:r w:rsidRPr="005D314F">
        <w:rPr>
          <w:szCs w:val="28"/>
          <w:lang w:val="en-US"/>
        </w:rPr>
        <w:t>Java</w:t>
      </w:r>
      <w:r w:rsidRPr="005D314F">
        <w:rPr>
          <w:szCs w:val="28"/>
        </w:rPr>
        <w:t>. На д</w:t>
      </w:r>
      <w:r>
        <w:rPr>
          <w:szCs w:val="28"/>
        </w:rPr>
        <w:t>анный момент – это оптимальный</w:t>
      </w:r>
      <w:r w:rsidRPr="005D314F">
        <w:rPr>
          <w:szCs w:val="28"/>
        </w:rPr>
        <w:t xml:space="preserve"> вариант для нативных приложений. </w:t>
      </w:r>
      <w:r>
        <w:rPr>
          <w:szCs w:val="28"/>
          <w:lang w:val="en-US"/>
        </w:rPr>
        <w:t>j</w:t>
      </w:r>
      <w:r w:rsidRPr="005D314F">
        <w:rPr>
          <w:szCs w:val="28"/>
          <w:lang w:val="en-US"/>
        </w:rPr>
        <w:t>ava</w:t>
      </w:r>
      <w:r w:rsidRPr="005D314F">
        <w:rPr>
          <w:szCs w:val="28"/>
        </w:rPr>
        <w:t xml:space="preserve"> очень популярный язык программирования, разработанный </w:t>
      </w:r>
      <w:r w:rsidRPr="005D314F">
        <w:rPr>
          <w:szCs w:val="28"/>
          <w:lang w:val="en-US"/>
        </w:rPr>
        <w:t>Sun</w:t>
      </w:r>
      <w:r w:rsidRPr="005D314F">
        <w:rPr>
          <w:szCs w:val="28"/>
        </w:rPr>
        <w:t xml:space="preserve"> </w:t>
      </w:r>
      <w:r w:rsidRPr="005D314F">
        <w:rPr>
          <w:szCs w:val="28"/>
          <w:lang w:val="en-US"/>
        </w:rPr>
        <w:t>Microsystems</w:t>
      </w:r>
      <w:r w:rsidRPr="005D314F">
        <w:rPr>
          <w:szCs w:val="28"/>
        </w:rPr>
        <w:t xml:space="preserve"> (сейчас принадлежит </w:t>
      </w:r>
      <w:r w:rsidRPr="005D314F">
        <w:rPr>
          <w:szCs w:val="28"/>
          <w:lang w:val="en-US"/>
        </w:rPr>
        <w:t>Oracle</w:t>
      </w:r>
      <w:r w:rsidRPr="005D314F">
        <w:rPr>
          <w:szCs w:val="28"/>
        </w:rPr>
        <w:t xml:space="preserve">). Разработанный намного позже </w:t>
      </w:r>
      <w:r w:rsidRPr="005D314F">
        <w:rPr>
          <w:szCs w:val="28"/>
          <w:lang w:val="en-US"/>
        </w:rPr>
        <w:t>C</w:t>
      </w:r>
      <w:r w:rsidRPr="005D314F">
        <w:rPr>
          <w:szCs w:val="28"/>
        </w:rPr>
        <w:t xml:space="preserve"> и </w:t>
      </w:r>
      <w:r w:rsidRPr="005D314F">
        <w:rPr>
          <w:szCs w:val="28"/>
          <w:lang w:val="en-US"/>
        </w:rPr>
        <w:t>C</w:t>
      </w:r>
      <w:r w:rsidRPr="005D314F">
        <w:rPr>
          <w:szCs w:val="28"/>
        </w:rPr>
        <w:t xml:space="preserve">++, </w:t>
      </w:r>
      <w:r w:rsidRPr="005D314F">
        <w:rPr>
          <w:szCs w:val="28"/>
          <w:lang w:val="en-US"/>
        </w:rPr>
        <w:t>Java</w:t>
      </w:r>
      <w:r w:rsidRPr="005D314F">
        <w:rPr>
          <w:szCs w:val="28"/>
        </w:rPr>
        <w:t xml:space="preserve"> включает в себя мног</w:t>
      </w:r>
      <w:r>
        <w:rPr>
          <w:szCs w:val="28"/>
        </w:rPr>
        <w:t xml:space="preserve">ие функций этих </w:t>
      </w:r>
      <w:r w:rsidRPr="005D314F">
        <w:rPr>
          <w:szCs w:val="28"/>
        </w:rPr>
        <w:t xml:space="preserve">языков, </w:t>
      </w:r>
      <w:r>
        <w:rPr>
          <w:szCs w:val="28"/>
        </w:rPr>
        <w:t xml:space="preserve">но при этом устраняя </w:t>
      </w:r>
      <w:r w:rsidRPr="005D314F">
        <w:rPr>
          <w:szCs w:val="28"/>
        </w:rPr>
        <w:t>некоторые и</w:t>
      </w:r>
      <w:r>
        <w:rPr>
          <w:szCs w:val="28"/>
        </w:rPr>
        <w:t>з их недостатков.</w:t>
      </w:r>
    </w:p>
    <w:p w14:paraId="3615C9BE" w14:textId="77777777" w:rsidR="003971DE" w:rsidRPr="005D314F" w:rsidRDefault="003971DE" w:rsidP="003971DE">
      <w:pPr>
        <w:spacing w:line="360" w:lineRule="auto"/>
        <w:rPr>
          <w:szCs w:val="28"/>
        </w:rPr>
      </w:pPr>
      <w:r w:rsidRPr="005D314F">
        <w:rPr>
          <w:szCs w:val="28"/>
        </w:rPr>
        <w:t xml:space="preserve">Некоторые из важных основных функций </w:t>
      </w:r>
      <w:r w:rsidRPr="005D314F">
        <w:rPr>
          <w:szCs w:val="28"/>
          <w:lang w:val="en-US"/>
        </w:rPr>
        <w:t>Java</w:t>
      </w:r>
      <w:r w:rsidRPr="005D314F">
        <w:rPr>
          <w:szCs w:val="28"/>
        </w:rPr>
        <w:t>:</w:t>
      </w:r>
    </w:p>
    <w:p w14:paraId="7CE93E15" w14:textId="77777777" w:rsidR="003971DE" w:rsidRPr="005D314F" w:rsidRDefault="003971DE" w:rsidP="00062818">
      <w:pPr>
        <w:pStyle w:val="ListParagraph"/>
        <w:numPr>
          <w:ilvl w:val="0"/>
          <w:numId w:val="18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легкость освоения</w:t>
      </w:r>
      <w:r w:rsidRPr="00E15338">
        <w:rPr>
          <w:szCs w:val="28"/>
        </w:rPr>
        <w:t>;</w:t>
      </w:r>
    </w:p>
    <w:p w14:paraId="1AFFB773" w14:textId="77777777" w:rsidR="003971DE" w:rsidRPr="005D314F" w:rsidRDefault="003971DE" w:rsidP="00062818">
      <w:pPr>
        <w:pStyle w:val="ListParagraph"/>
        <w:numPr>
          <w:ilvl w:val="0"/>
          <w:numId w:val="18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безопасность, отсутствие привязки к платформе</w:t>
      </w:r>
      <w:r w:rsidRPr="00E15338">
        <w:rPr>
          <w:szCs w:val="28"/>
        </w:rPr>
        <w:t>;</w:t>
      </w:r>
    </w:p>
    <w:p w14:paraId="5F2D6827" w14:textId="77777777" w:rsidR="003971DE" w:rsidRPr="00C23BA7" w:rsidRDefault="003971DE" w:rsidP="00062818">
      <w:pPr>
        <w:pStyle w:val="ListParagraph"/>
        <w:numPr>
          <w:ilvl w:val="0"/>
          <w:numId w:val="18"/>
        </w:numPr>
        <w:spacing w:before="0" w:line="360" w:lineRule="auto"/>
        <w:ind w:left="0" w:firstLine="851"/>
        <w:contextualSpacing w:val="0"/>
        <w:rPr>
          <w:szCs w:val="28"/>
        </w:rPr>
      </w:pPr>
      <w:r w:rsidRPr="00C23BA7">
        <w:rPr>
          <w:szCs w:val="28"/>
        </w:rPr>
        <w:t>виртуальные машины;</w:t>
      </w:r>
    </w:p>
    <w:p w14:paraId="6C0194E7" w14:textId="77777777" w:rsidR="003971DE" w:rsidRPr="00F93272" w:rsidRDefault="003971DE" w:rsidP="00062818">
      <w:pPr>
        <w:pStyle w:val="ListParagraph"/>
        <w:numPr>
          <w:ilvl w:val="0"/>
          <w:numId w:val="18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объектно-ориентированность</w:t>
      </w:r>
      <w:r w:rsidRPr="00C23BA7">
        <w:rPr>
          <w:szCs w:val="28"/>
        </w:rPr>
        <w:t>;</w:t>
      </w:r>
    </w:p>
    <w:p w14:paraId="13BA61F9" w14:textId="77777777" w:rsidR="003971DE" w:rsidRPr="00F93272" w:rsidRDefault="003971DE" w:rsidP="00062818">
      <w:pPr>
        <w:pStyle w:val="ListParagraph"/>
        <w:numPr>
          <w:ilvl w:val="0"/>
          <w:numId w:val="18"/>
        </w:numPr>
        <w:spacing w:before="0" w:line="360" w:lineRule="auto"/>
        <w:ind w:left="0" w:firstLine="851"/>
        <w:contextualSpacing w:val="0"/>
        <w:rPr>
          <w:szCs w:val="28"/>
        </w:rPr>
      </w:pPr>
      <w:r w:rsidRPr="00C23BA7">
        <w:rPr>
          <w:szCs w:val="28"/>
        </w:rPr>
        <w:t>н</w:t>
      </w:r>
      <w:r>
        <w:rPr>
          <w:szCs w:val="28"/>
        </w:rPr>
        <w:t>езависимость</w:t>
      </w:r>
      <w:r w:rsidRPr="00C23BA7">
        <w:rPr>
          <w:szCs w:val="28"/>
        </w:rPr>
        <w:t xml:space="preserve"> платформа;</w:t>
      </w:r>
    </w:p>
    <w:p w14:paraId="704D5144" w14:textId="77777777" w:rsidR="003971DE" w:rsidRPr="00C23BA7" w:rsidRDefault="003971DE" w:rsidP="00062818">
      <w:pPr>
        <w:pStyle w:val="ListParagraph"/>
        <w:numPr>
          <w:ilvl w:val="0"/>
          <w:numId w:val="18"/>
        </w:numPr>
        <w:spacing w:before="0" w:line="360" w:lineRule="auto"/>
        <w:ind w:left="0" w:firstLine="851"/>
        <w:contextualSpacing w:val="0"/>
        <w:rPr>
          <w:szCs w:val="28"/>
        </w:rPr>
      </w:pPr>
      <w:r w:rsidRPr="00C23BA7">
        <w:rPr>
          <w:szCs w:val="28"/>
        </w:rPr>
        <w:t>высокая производительность;</w:t>
      </w:r>
    </w:p>
    <w:p w14:paraId="6133864D" w14:textId="77777777" w:rsidR="003971DE" w:rsidRDefault="003971DE" w:rsidP="00062818">
      <w:pPr>
        <w:pStyle w:val="ListParagraph"/>
        <w:numPr>
          <w:ilvl w:val="0"/>
          <w:numId w:val="18"/>
        </w:numPr>
        <w:spacing w:before="0" w:line="360" w:lineRule="auto"/>
        <w:ind w:left="0" w:firstLine="851"/>
        <w:contextualSpacing w:val="0"/>
        <w:rPr>
          <w:szCs w:val="28"/>
        </w:rPr>
      </w:pPr>
      <w:r>
        <w:rPr>
          <w:szCs w:val="28"/>
        </w:rPr>
        <w:t>динамичность</w:t>
      </w:r>
      <w:r w:rsidRPr="00C23BA7">
        <w:rPr>
          <w:szCs w:val="28"/>
        </w:rPr>
        <w:t>.</w:t>
      </w:r>
    </w:p>
    <w:p w14:paraId="10B427B2" w14:textId="77777777" w:rsidR="003971DE" w:rsidRPr="005D314F" w:rsidRDefault="003971DE" w:rsidP="003971DE">
      <w:pPr>
        <w:spacing w:line="360" w:lineRule="auto"/>
        <w:rPr>
          <w:szCs w:val="28"/>
        </w:rPr>
      </w:pPr>
      <w:r w:rsidRPr="005D314F">
        <w:rPr>
          <w:szCs w:val="28"/>
          <w:lang w:val="en-US"/>
        </w:rPr>
        <w:t>Android</w:t>
      </w:r>
      <w:r w:rsidRPr="005D314F">
        <w:rPr>
          <w:szCs w:val="28"/>
        </w:rPr>
        <w:t xml:space="preserve"> в значительной степени опирается на эти основы </w:t>
      </w:r>
      <w:r w:rsidRPr="005D314F">
        <w:rPr>
          <w:szCs w:val="28"/>
          <w:lang w:val="en-US"/>
        </w:rPr>
        <w:t>Java</w:t>
      </w:r>
      <w:r w:rsidRPr="005D314F">
        <w:rPr>
          <w:szCs w:val="28"/>
        </w:rPr>
        <w:t xml:space="preserve">. </w:t>
      </w:r>
      <w:r w:rsidRPr="005D314F">
        <w:rPr>
          <w:szCs w:val="28"/>
          <w:lang w:val="en-US"/>
        </w:rPr>
        <w:t>Android</w:t>
      </w:r>
      <w:r w:rsidRPr="005D314F">
        <w:rPr>
          <w:szCs w:val="28"/>
        </w:rPr>
        <w:t xml:space="preserve"> </w:t>
      </w:r>
      <w:r w:rsidRPr="005D314F">
        <w:rPr>
          <w:szCs w:val="28"/>
          <w:lang w:val="en-US"/>
        </w:rPr>
        <w:t>SDK</w:t>
      </w:r>
      <w:r w:rsidRPr="005D314F">
        <w:rPr>
          <w:szCs w:val="28"/>
        </w:rPr>
        <w:t xml:space="preserve"> включает в себя множество стандартных библиотек </w:t>
      </w:r>
      <w:r w:rsidRPr="005D314F">
        <w:rPr>
          <w:szCs w:val="28"/>
          <w:lang w:val="en-US"/>
        </w:rPr>
        <w:t>Java</w:t>
      </w:r>
      <w:r w:rsidRPr="005D314F">
        <w:rPr>
          <w:szCs w:val="28"/>
        </w:rPr>
        <w:t xml:space="preserve"> (библиотеки структур данных, математические библиотеки, графические библиотеки, сетевые библ</w:t>
      </w:r>
      <w:r>
        <w:rPr>
          <w:szCs w:val="28"/>
        </w:rPr>
        <w:t xml:space="preserve">иотеки и все остальное, что </w:t>
      </w:r>
      <w:r w:rsidRPr="005D314F">
        <w:rPr>
          <w:szCs w:val="28"/>
        </w:rPr>
        <w:t xml:space="preserve">может понадобиться), а также специальные библиотеки </w:t>
      </w:r>
      <w:r w:rsidRPr="005D314F">
        <w:rPr>
          <w:szCs w:val="28"/>
          <w:lang w:val="en-US"/>
        </w:rPr>
        <w:t>Android</w:t>
      </w:r>
      <w:r w:rsidRPr="005D314F">
        <w:rPr>
          <w:szCs w:val="28"/>
        </w:rPr>
        <w:t xml:space="preserve">, которые помогут вам разрабатывать потрясающие приложения для </w:t>
      </w:r>
      <w:r w:rsidRPr="005D314F">
        <w:rPr>
          <w:szCs w:val="28"/>
          <w:lang w:val="en-US"/>
        </w:rPr>
        <w:t>Android</w:t>
      </w:r>
      <w:r w:rsidRPr="005D314F">
        <w:rPr>
          <w:szCs w:val="28"/>
        </w:rPr>
        <w:t>.</w:t>
      </w:r>
    </w:p>
    <w:p w14:paraId="6A638478" w14:textId="7F9E1074" w:rsidR="003971DE" w:rsidRDefault="003971DE" w:rsidP="003971DE">
      <w:pPr>
        <w:spacing w:line="360" w:lineRule="auto"/>
        <w:rPr>
          <w:szCs w:val="28"/>
        </w:rPr>
      </w:pPr>
      <w:r w:rsidRPr="00B96996">
        <w:rPr>
          <w:szCs w:val="28"/>
        </w:rPr>
        <w:lastRenderedPageBreak/>
        <w:t xml:space="preserve">Java </w:t>
      </w:r>
      <w:r>
        <w:rPr>
          <w:szCs w:val="28"/>
          <w:lang w:val="en-US"/>
        </w:rPr>
        <w:t>Vs</w:t>
      </w:r>
      <w:r w:rsidRPr="00B96996">
        <w:rPr>
          <w:szCs w:val="28"/>
        </w:rPr>
        <w:t xml:space="preserve"> </w:t>
      </w:r>
      <w:r w:rsidRPr="00B33E2C">
        <w:rPr>
          <w:szCs w:val="28"/>
          <w:lang w:val="en-US"/>
        </w:rPr>
        <w:t>Kotlin</w:t>
      </w:r>
      <w:r w:rsidRPr="0041496F">
        <w:rPr>
          <w:szCs w:val="28"/>
        </w:rPr>
        <w:t xml:space="preserve"> – </w:t>
      </w:r>
      <w:r w:rsidRPr="00B96996">
        <w:rPr>
          <w:szCs w:val="28"/>
        </w:rPr>
        <w:t>Есть много различий и сходств между языком программирования</w:t>
      </w:r>
      <w:r w:rsidRPr="00B33E2C">
        <w:t xml:space="preserve"> </w:t>
      </w:r>
      <w:proofErr w:type="spellStart"/>
      <w:r w:rsidRPr="00B33E2C">
        <w:rPr>
          <w:szCs w:val="28"/>
        </w:rPr>
        <w:t>Kotlin</w:t>
      </w:r>
      <w:proofErr w:type="spellEnd"/>
      <w:r w:rsidRPr="00B33E2C">
        <w:rPr>
          <w:szCs w:val="28"/>
        </w:rPr>
        <w:t xml:space="preserve"> </w:t>
      </w:r>
      <w:r w:rsidRPr="00B96996">
        <w:rPr>
          <w:szCs w:val="28"/>
        </w:rPr>
        <w:t>и Java</w:t>
      </w:r>
      <w:r w:rsidRPr="00B1459C">
        <w:rPr>
          <w:szCs w:val="28"/>
        </w:rPr>
        <w:t xml:space="preserve">, </w:t>
      </w:r>
      <w:proofErr w:type="spellStart"/>
      <w:r w:rsidRPr="00B1459C">
        <w:rPr>
          <w:szCs w:val="28"/>
        </w:rPr>
        <w:t>сравн</w:t>
      </w:r>
      <w:proofErr w:type="spellEnd"/>
      <w:r w:rsidR="00CC2EF1" w:rsidRPr="00B1459C">
        <w:rPr>
          <w:szCs w:val="28"/>
          <w:lang w:val="bxr-Cyrl" w:bidi="ar-DZ"/>
        </w:rPr>
        <w:t>ение</w:t>
      </w:r>
      <w:r w:rsidRPr="00B96996">
        <w:rPr>
          <w:szCs w:val="28"/>
        </w:rPr>
        <w:t xml:space="preserve"> </w:t>
      </w:r>
      <w:r w:rsidR="00335486">
        <w:rPr>
          <w:szCs w:val="28"/>
          <w:lang w:val="bxr-Cyrl"/>
        </w:rPr>
        <w:t xml:space="preserve">в </w:t>
      </w:r>
      <w:r w:rsidRPr="00B96996">
        <w:rPr>
          <w:szCs w:val="28"/>
        </w:rPr>
        <w:t>таблиц</w:t>
      </w:r>
      <w:r w:rsidR="00335486">
        <w:rPr>
          <w:szCs w:val="28"/>
          <w:lang w:val="bxr-Cyrl"/>
        </w:rPr>
        <w:t xml:space="preserve">е </w:t>
      </w:r>
      <w:r w:rsidR="00B1459C" w:rsidRPr="00B1459C">
        <w:rPr>
          <w:szCs w:val="28"/>
        </w:rPr>
        <w:t>4.</w:t>
      </w:r>
      <w:r w:rsidR="00335486">
        <w:rPr>
          <w:szCs w:val="28"/>
          <w:lang w:val="bxr-Cyrl"/>
        </w:rPr>
        <w:t>1</w:t>
      </w:r>
      <w:r w:rsidRPr="0041496F">
        <w:rPr>
          <w:szCs w:val="28"/>
        </w:rPr>
        <w:t>.</w:t>
      </w:r>
    </w:p>
    <w:p w14:paraId="36220BF0" w14:textId="77777777" w:rsidR="00CC2EF1" w:rsidRDefault="00CC2EF1" w:rsidP="003971DE">
      <w:pPr>
        <w:spacing w:line="360" w:lineRule="auto"/>
        <w:rPr>
          <w:szCs w:val="28"/>
        </w:rPr>
      </w:pPr>
    </w:p>
    <w:p w14:paraId="009CF2AA" w14:textId="753E4D8C" w:rsidR="003971DE" w:rsidRDefault="003971DE" w:rsidP="00CC2EF1">
      <w:pPr>
        <w:spacing w:line="360" w:lineRule="auto"/>
        <w:ind w:firstLine="0"/>
        <w:rPr>
          <w:szCs w:val="28"/>
        </w:rPr>
      </w:pPr>
      <w:r w:rsidRPr="00B96996">
        <w:rPr>
          <w:szCs w:val="28"/>
        </w:rPr>
        <w:t xml:space="preserve"> </w:t>
      </w:r>
      <w:r w:rsidRPr="00B1459C">
        <w:rPr>
          <w:spacing w:val="24"/>
          <w:szCs w:val="28"/>
        </w:rPr>
        <w:t>Таблица</w:t>
      </w:r>
      <w:r w:rsidRPr="00B1459C">
        <w:rPr>
          <w:szCs w:val="28"/>
        </w:rPr>
        <w:t xml:space="preserve"> </w:t>
      </w:r>
      <w:r w:rsidR="00B1459C" w:rsidRPr="00B1459C">
        <w:rPr>
          <w:szCs w:val="28"/>
        </w:rPr>
        <w:t>4.</w:t>
      </w:r>
      <w:r w:rsidRPr="00B1459C">
        <w:rPr>
          <w:szCs w:val="28"/>
        </w:rPr>
        <w:t xml:space="preserve">1 – Разница между </w:t>
      </w:r>
      <w:proofErr w:type="spellStart"/>
      <w:r w:rsidRPr="00B1459C">
        <w:rPr>
          <w:szCs w:val="28"/>
        </w:rPr>
        <w:t>Kotlin</w:t>
      </w:r>
      <w:proofErr w:type="spellEnd"/>
      <w:r w:rsidRPr="00B1459C">
        <w:rPr>
          <w:szCs w:val="28"/>
        </w:rPr>
        <w:t xml:space="preserve"> и Java</w:t>
      </w:r>
    </w:p>
    <w:tbl>
      <w:tblPr>
        <w:tblW w:w="9356" w:type="dxa"/>
        <w:tblInd w:w="180" w:type="dxa"/>
        <w:tblBorders>
          <w:top w:val="single" w:sz="6" w:space="0" w:color="777777"/>
          <w:left w:val="single" w:sz="6" w:space="0" w:color="777777"/>
          <w:right w:val="single" w:sz="6" w:space="0" w:color="777777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3756"/>
        <w:gridCol w:w="3615"/>
      </w:tblGrid>
      <w:tr w:rsidR="003971DE" w:rsidRPr="00B33E2C" w14:paraId="1F31CB18" w14:textId="77777777" w:rsidTr="00647B80">
        <w:trPr>
          <w:trHeight w:val="15"/>
        </w:trPr>
        <w:tc>
          <w:tcPr>
            <w:tcW w:w="19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161104" w14:textId="77777777" w:rsidR="003971DE" w:rsidRPr="00BE1965" w:rsidRDefault="003971DE" w:rsidP="003971DE">
            <w:pPr>
              <w:spacing w:line="360" w:lineRule="auto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3756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9979535" w14:textId="77777777" w:rsidR="003971DE" w:rsidRPr="00B33E2C" w:rsidRDefault="003971DE" w:rsidP="00C15422">
            <w:pPr>
              <w:spacing w:line="360" w:lineRule="auto"/>
              <w:ind w:firstLine="0"/>
              <w:jc w:val="center"/>
              <w:rPr>
                <w:rFonts w:asciiTheme="majorBidi" w:hAnsiTheme="majorBidi" w:cstheme="majorBidi"/>
                <w:lang w:val="en-US"/>
              </w:rPr>
            </w:pPr>
            <w:bookmarkStart w:id="47" w:name="_Hlk94319862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Kotlin</w:t>
            </w:r>
            <w:bookmarkEnd w:id="47"/>
          </w:p>
        </w:tc>
        <w:tc>
          <w:tcPr>
            <w:tcW w:w="361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743CD90" w14:textId="77777777" w:rsidR="003971DE" w:rsidRPr="00B33E2C" w:rsidRDefault="003971DE" w:rsidP="00C15422">
            <w:pPr>
              <w:spacing w:line="360" w:lineRule="auto"/>
              <w:ind w:firstLine="0"/>
              <w:jc w:val="center"/>
              <w:rPr>
                <w:rFonts w:asciiTheme="majorBidi" w:hAnsiTheme="majorBidi" w:cstheme="majorBidi"/>
                <w:lang w:val="en-US"/>
              </w:rPr>
            </w:pPr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Java</w:t>
            </w:r>
          </w:p>
        </w:tc>
      </w:tr>
      <w:tr w:rsidR="003971DE" w:rsidRPr="00B33E2C" w14:paraId="1A2916C9" w14:textId="77777777" w:rsidTr="00647B80">
        <w:trPr>
          <w:trHeight w:val="6871"/>
        </w:trPr>
        <w:tc>
          <w:tcPr>
            <w:tcW w:w="19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491545" w14:textId="77777777" w:rsidR="003971DE" w:rsidRPr="00B33E2C" w:rsidRDefault="003971DE" w:rsidP="00264FD0">
            <w:pPr>
              <w:spacing w:line="360" w:lineRule="auto"/>
              <w:ind w:firstLine="0"/>
              <w:jc w:val="center"/>
              <w:rPr>
                <w:rFonts w:asciiTheme="majorBidi" w:hAnsiTheme="majorBidi" w:cstheme="majorBidi"/>
                <w:b/>
                <w:bCs/>
                <w:lang w:val="en-US"/>
              </w:rPr>
            </w:pP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Возраст</w:t>
            </w:r>
            <w:proofErr w:type="spellEnd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языка</w:t>
            </w:r>
            <w:proofErr w:type="spellEnd"/>
          </w:p>
        </w:tc>
        <w:tc>
          <w:tcPr>
            <w:tcW w:w="3756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C1ED72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 w:rsidRPr="00B33E2C">
              <w:rPr>
                <w:rFonts w:asciiTheme="majorBidi" w:hAnsiTheme="majorBidi" w:cstheme="majorBidi"/>
              </w:rPr>
              <w:t xml:space="preserve"> появился в 2011 году, и молодость языка в этом случае не играет ему на руку. Чтобы найти ответ на какой-то вопрос или решение задачи, придётся потратить немало времени. Даже документация здесь не сильно поможет. В большинстве случаев она сводится к тому, что задачи решаются похоже с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33E2C">
              <w:rPr>
                <w:rFonts w:asciiTheme="majorBidi" w:hAnsiTheme="majorBidi" w:cstheme="majorBidi"/>
              </w:rPr>
              <w:t>, но с небольшими изменениями</w:t>
            </w:r>
          </w:p>
        </w:tc>
        <w:tc>
          <w:tcPr>
            <w:tcW w:w="361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4BEE377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  <w:lang w:val="en-US"/>
              </w:rPr>
            </w:pPr>
            <w:r w:rsidRPr="00B33E2C">
              <w:rPr>
                <w:rFonts w:asciiTheme="majorBidi" w:hAnsiTheme="majorBidi" w:cstheme="majorBidi"/>
              </w:rPr>
              <w:t>Язык появился в 1995 году. За это время вокруг него сформировалось большое комьюнити, и это позволяет без проблем найти ответ на вопрос, даже очень специфичный. Вы можете почитать документацию, посмотреть видеоролик или обратиться к другим разработчи</w:t>
            </w:r>
            <w:r>
              <w:rPr>
                <w:rFonts w:asciiTheme="majorBidi" w:hAnsiTheme="majorBidi" w:cstheme="majorBidi"/>
              </w:rPr>
              <w:t>кам –</w:t>
            </w:r>
            <w:r w:rsidRPr="00B33E2C">
              <w:rPr>
                <w:rFonts w:asciiTheme="majorBidi" w:hAnsiTheme="majorBidi" w:cstheme="majorBidi"/>
              </w:rPr>
              <w:t xml:space="preserve"> с вероятностью </w:t>
            </w:r>
            <w:r w:rsidRPr="00B33E2C">
              <w:rPr>
                <w:rFonts w:asciiTheme="majorBidi" w:hAnsiTheme="majorBidi" w:cstheme="majorBidi"/>
                <w:lang w:val="en-US"/>
              </w:rPr>
              <w:t xml:space="preserve">99% </w:t>
            </w:r>
            <w:proofErr w:type="spellStart"/>
            <w:r w:rsidRPr="00B33E2C">
              <w:rPr>
                <w:rFonts w:asciiTheme="majorBidi" w:hAnsiTheme="majorBidi" w:cstheme="majorBidi"/>
                <w:lang w:val="en-US"/>
              </w:rPr>
              <w:t>ответ</w:t>
            </w:r>
            <w:proofErr w:type="spellEnd"/>
            <w:r w:rsidRPr="00B33E2C"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lang w:val="en-US"/>
              </w:rPr>
              <w:t>будет</w:t>
            </w:r>
            <w:proofErr w:type="spellEnd"/>
            <w:r w:rsidRPr="00B33E2C"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lang w:val="en-US"/>
              </w:rPr>
              <w:t>найден</w:t>
            </w:r>
            <w:proofErr w:type="spellEnd"/>
          </w:p>
        </w:tc>
      </w:tr>
      <w:tr w:rsidR="003971DE" w:rsidRPr="00B33E2C" w14:paraId="3D52021E" w14:textId="77777777" w:rsidTr="00647B80">
        <w:trPr>
          <w:trHeight w:val="4040"/>
        </w:trPr>
        <w:tc>
          <w:tcPr>
            <w:tcW w:w="19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55BEC98" w14:textId="77777777" w:rsidR="003971DE" w:rsidRPr="00B33E2C" w:rsidRDefault="003971DE" w:rsidP="00264FD0">
            <w:pPr>
              <w:spacing w:line="360" w:lineRule="auto"/>
              <w:ind w:firstLine="0"/>
              <w:jc w:val="center"/>
              <w:rPr>
                <w:rFonts w:asciiTheme="majorBidi" w:hAnsiTheme="majorBidi" w:cstheme="majorBidi"/>
                <w:b/>
                <w:bCs/>
                <w:lang w:val="en-US"/>
              </w:rPr>
            </w:pP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Количество</w:t>
            </w:r>
            <w:proofErr w:type="spellEnd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кода</w:t>
            </w:r>
            <w:proofErr w:type="spellEnd"/>
          </w:p>
        </w:tc>
        <w:tc>
          <w:tcPr>
            <w:tcW w:w="3756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2905950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Чтобы написать на </w:t>
            </w: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 w:rsidRPr="00B33E2C">
              <w:rPr>
                <w:rFonts w:asciiTheme="majorBidi" w:hAnsiTheme="majorBidi" w:cstheme="majorBidi"/>
              </w:rPr>
              <w:t xml:space="preserve"> такую же программу, как на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33E2C">
              <w:rPr>
                <w:rFonts w:asciiTheme="majorBidi" w:hAnsiTheme="majorBidi" w:cstheme="majorBidi"/>
              </w:rPr>
              <w:t>, у вас уйдёт меньше времени и строк кода. Это очень удобно, когда требуется создать проект в короткие сроки</w:t>
            </w:r>
          </w:p>
        </w:tc>
        <w:tc>
          <w:tcPr>
            <w:tcW w:w="361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6BF2097" w14:textId="6B4892C5" w:rsidR="003971DE" w:rsidRPr="00FC3247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  <w:lang w:val="en-US"/>
              </w:rPr>
            </w:pPr>
            <w:r w:rsidRPr="00B33E2C">
              <w:rPr>
                <w:rFonts w:asciiTheme="majorBidi" w:hAnsiTheme="majorBidi" w:cstheme="majorBidi"/>
              </w:rPr>
              <w:t xml:space="preserve">Особенности синтаксиса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33E2C">
              <w:rPr>
                <w:rFonts w:asciiTheme="majorBidi" w:hAnsiTheme="majorBidi" w:cstheme="majorBidi"/>
              </w:rPr>
              <w:t xml:space="preserve"> предполагают, что код будет более громоздким, чем в </w:t>
            </w: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 w:rsidRPr="00B33E2C">
              <w:rPr>
                <w:rFonts w:asciiTheme="majorBidi" w:hAnsiTheme="majorBidi" w:cstheme="majorBidi"/>
              </w:rPr>
              <w:t>. Вдобавок язык крайне консервативен</w:t>
            </w:r>
            <w:r w:rsidR="00FC3247">
              <w:rPr>
                <w:rFonts w:asciiTheme="majorBidi" w:hAnsiTheme="majorBidi" w:cstheme="majorBidi"/>
                <w:lang w:val="en-US"/>
              </w:rPr>
              <w:t>.</w:t>
            </w:r>
          </w:p>
        </w:tc>
      </w:tr>
    </w:tbl>
    <w:p w14:paraId="3587C22D" w14:textId="7BC4C1F1" w:rsidR="00B7678C" w:rsidRPr="00B7678C" w:rsidRDefault="00B7678C" w:rsidP="00C15422">
      <w:pPr>
        <w:spacing w:line="360" w:lineRule="auto"/>
        <w:ind w:firstLine="0"/>
        <w:rPr>
          <w:i/>
          <w:iCs/>
        </w:rPr>
      </w:pPr>
      <w:r w:rsidRPr="00C27D6B">
        <w:rPr>
          <w:i/>
          <w:iCs/>
        </w:rPr>
        <w:lastRenderedPageBreak/>
        <w:t xml:space="preserve">Продолжение таблицы </w:t>
      </w:r>
      <w:r w:rsidR="00735FC2">
        <w:rPr>
          <w:i/>
          <w:iCs/>
          <w:lang w:val="en-US"/>
        </w:rPr>
        <w:t>4.</w:t>
      </w:r>
      <w:r w:rsidRPr="00C27D6B">
        <w:rPr>
          <w:i/>
          <w:iCs/>
        </w:rPr>
        <w:t>1</w:t>
      </w:r>
    </w:p>
    <w:tbl>
      <w:tblPr>
        <w:tblW w:w="9356" w:type="dxa"/>
        <w:tblInd w:w="180" w:type="dxa"/>
        <w:tblBorders>
          <w:top w:val="single" w:sz="6" w:space="0" w:color="777777"/>
          <w:left w:val="single" w:sz="6" w:space="0" w:color="777777"/>
          <w:right w:val="single" w:sz="6" w:space="0" w:color="777777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3685"/>
        <w:gridCol w:w="3544"/>
      </w:tblGrid>
      <w:tr w:rsidR="003971DE" w:rsidRPr="00B33E2C" w14:paraId="1A45C6FD" w14:textId="77777777" w:rsidTr="00A660C3">
        <w:trPr>
          <w:trHeight w:val="5697"/>
        </w:trPr>
        <w:tc>
          <w:tcPr>
            <w:tcW w:w="2127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E281AC2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  <w:b/>
                <w:bCs/>
                <w:lang w:val="en-US"/>
              </w:rPr>
            </w:pP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Проверяемые</w:t>
            </w:r>
            <w:proofErr w:type="spellEnd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исключения</w:t>
            </w:r>
            <w:proofErr w:type="spellEnd"/>
          </w:p>
        </w:tc>
        <w:tc>
          <w:tcPr>
            <w:tcW w:w="36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397407F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В языке не предусмотрены условия для проверяемых исключений, а значит нет необходимости объявлять какие-либо исключения. Код сокращается </w:t>
            </w:r>
            <w:r>
              <w:rPr>
                <w:rFonts w:asciiTheme="majorBidi" w:hAnsiTheme="majorBidi" w:cstheme="majorBidi"/>
              </w:rPr>
              <w:t>–</w:t>
            </w:r>
            <w:r w:rsidRPr="00B33E2C">
              <w:rPr>
                <w:rFonts w:asciiTheme="majorBidi" w:hAnsiTheme="majorBidi" w:cstheme="majorBidi"/>
              </w:rPr>
              <w:t xml:space="preserve"> безопасность повышается</w:t>
            </w:r>
          </w:p>
        </w:tc>
        <w:tc>
          <w:tcPr>
            <w:tcW w:w="3544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C920E92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Проверяемые исключения </w:t>
            </w:r>
            <w:r>
              <w:rPr>
                <w:rFonts w:asciiTheme="majorBidi" w:hAnsiTheme="majorBidi" w:cstheme="majorBidi"/>
              </w:rPr>
              <w:t>–</w:t>
            </w:r>
            <w:r w:rsidRPr="00B33E2C">
              <w:rPr>
                <w:rFonts w:asciiTheme="majorBidi" w:hAnsiTheme="majorBidi" w:cstheme="majorBidi"/>
              </w:rPr>
              <w:t xml:space="preserve"> головная боль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167FD">
              <w:rPr>
                <w:rFonts w:asciiTheme="majorBidi" w:hAnsiTheme="majorBidi" w:cstheme="majorBidi"/>
              </w:rPr>
              <w:t xml:space="preserve"> </w:t>
            </w:r>
            <w:r w:rsidRPr="00B33E2C">
              <w:rPr>
                <w:rFonts w:asciiTheme="majorBidi" w:hAnsiTheme="majorBidi" w:cstheme="majorBidi"/>
              </w:rPr>
              <w:t>программистов. Компилятор заставляет каждый привлекающий внимание метод обозначать как исключение. Разработчик вынужден обрабатывать его, а это сказывается на скорости разработки</w:t>
            </w:r>
          </w:p>
        </w:tc>
      </w:tr>
      <w:tr w:rsidR="003971DE" w:rsidRPr="00B33E2C" w14:paraId="640F67AF" w14:textId="77777777" w:rsidTr="00A660C3">
        <w:trPr>
          <w:trHeight w:val="6875"/>
        </w:trPr>
        <w:tc>
          <w:tcPr>
            <w:tcW w:w="2127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1EFAA7C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  <w:b/>
                <w:bCs/>
                <w:lang w:val="en-US"/>
              </w:rPr>
            </w:pP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Безопасность</w:t>
            </w:r>
            <w:proofErr w:type="spellEnd"/>
          </w:p>
        </w:tc>
        <w:tc>
          <w:tcPr>
            <w:tcW w:w="36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6C10F7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В </w:t>
            </w: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 w:rsidRPr="00B33E2C">
              <w:rPr>
                <w:rFonts w:asciiTheme="majorBidi" w:hAnsiTheme="majorBidi" w:cstheme="majorBidi"/>
              </w:rPr>
              <w:t xml:space="preserve"> по умолчанию встроена </w:t>
            </w:r>
            <w:r w:rsidRPr="00B33E2C">
              <w:rPr>
                <w:rFonts w:asciiTheme="majorBidi" w:hAnsiTheme="majorBidi" w:cstheme="majorBidi"/>
                <w:lang w:val="en-US"/>
              </w:rPr>
              <w:t>null</w:t>
            </w:r>
            <w:r w:rsidRPr="00B33E2C">
              <w:rPr>
                <w:rFonts w:asciiTheme="majorBidi" w:hAnsiTheme="majorBidi" w:cstheme="majorBidi"/>
              </w:rPr>
              <w:t xml:space="preserve">-безопасность поэтому если программист решит присвоить чему-то значение </w:t>
            </w:r>
            <w:r w:rsidRPr="00B33E2C">
              <w:rPr>
                <w:rFonts w:asciiTheme="majorBidi" w:hAnsiTheme="majorBidi" w:cstheme="majorBidi"/>
                <w:lang w:val="en-US"/>
              </w:rPr>
              <w:t>null</w:t>
            </w:r>
            <w:r>
              <w:rPr>
                <w:rFonts w:asciiTheme="majorBidi" w:hAnsiTheme="majorBidi" w:cstheme="majorBidi"/>
              </w:rPr>
              <w:t xml:space="preserve"> –</w:t>
            </w:r>
            <w:r w:rsidRPr="00B33E2C">
              <w:rPr>
                <w:rFonts w:asciiTheme="majorBidi" w:hAnsiTheme="majorBidi" w:cstheme="majorBidi"/>
              </w:rPr>
              <w:t xml:space="preserve"> во время компиляции просто произойдёт сбой. Для разработчиков </w:t>
            </w:r>
            <w:r w:rsidRPr="00B33E2C">
              <w:rPr>
                <w:rFonts w:asciiTheme="majorBidi" w:hAnsiTheme="majorBidi" w:cstheme="majorBidi"/>
                <w:lang w:val="en-US"/>
              </w:rPr>
              <w:t>null</w:t>
            </w:r>
            <w:r w:rsidRPr="00B33E2C">
              <w:rPr>
                <w:rFonts w:asciiTheme="majorBidi" w:hAnsiTheme="majorBidi" w:cstheme="majorBidi"/>
              </w:rPr>
              <w:t xml:space="preserve">-безопасность языка позволяет не писать дополнительный код, что является очередным преимуществом языка перед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</w:p>
        </w:tc>
        <w:tc>
          <w:tcPr>
            <w:tcW w:w="3544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6D3BD3B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Ещё одна проблема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167FD">
              <w:rPr>
                <w:rFonts w:asciiTheme="majorBidi" w:hAnsiTheme="majorBidi" w:cstheme="majorBidi"/>
              </w:rPr>
              <w:t xml:space="preserve"> </w:t>
            </w:r>
            <w:r w:rsidRPr="00B33E2C">
              <w:rPr>
                <w:rFonts w:asciiTheme="majorBidi" w:hAnsiTheme="majorBidi" w:cstheme="majorBidi"/>
              </w:rPr>
              <w:t>разработчиков связана с так называемой «нулевой безопасностью» или исключением</w:t>
            </w:r>
            <w:r w:rsidRPr="00B33E2C">
              <w:rPr>
                <w:rFonts w:asciiTheme="majorBidi" w:hAnsiTheme="majorBidi" w:cstheme="majorBidi"/>
                <w:lang w:val="en-US"/>
              </w:rPr>
              <w:t> </w:t>
            </w:r>
            <w:proofErr w:type="spellStart"/>
            <w:proofErr w:type="gramStart"/>
            <w:r w:rsidRPr="00B33E2C">
              <w:rPr>
                <w:rFonts w:asciiTheme="majorBidi" w:hAnsiTheme="majorBidi" w:cstheme="majorBidi"/>
                <w:i/>
                <w:iCs/>
                <w:lang w:val="en-US"/>
              </w:rPr>
              <w:t>NullPointerException</w:t>
            </w:r>
            <w:r>
              <w:rPr>
                <w:rFonts w:asciiTheme="majorBidi" w:hAnsiTheme="majorBidi" w:cstheme="majorBidi"/>
                <w:i/>
                <w:iCs/>
                <w:lang w:val="en-US"/>
              </w:rPr>
              <w:t>s</w:t>
            </w:r>
            <w:proofErr w:type="spellEnd"/>
            <w:r w:rsidRPr="00B167FD">
              <w:rPr>
                <w:rFonts w:asciiTheme="majorBidi" w:hAnsiTheme="majorBidi" w:cstheme="majorBidi"/>
                <w:i/>
                <w:iCs/>
              </w:rPr>
              <w:t xml:space="preserve"> </w:t>
            </w:r>
            <w:r w:rsidRPr="00B33E2C">
              <w:rPr>
                <w:rFonts w:asciiTheme="majorBidi" w:hAnsiTheme="majorBidi" w:cstheme="majorBidi"/>
              </w:rPr>
              <w:t>.</w:t>
            </w:r>
            <w:proofErr w:type="gramEnd"/>
            <w:r w:rsidRPr="00B33E2C">
              <w:rPr>
                <w:rFonts w:asciiTheme="majorBidi" w:hAnsiTheme="majorBidi" w:cstheme="majorBidi"/>
              </w:rPr>
              <w:t xml:space="preserve"> В </w:t>
            </w:r>
            <w:r w:rsidRPr="00B33E2C">
              <w:rPr>
                <w:rFonts w:asciiTheme="majorBidi" w:hAnsiTheme="majorBidi" w:cstheme="majorBidi"/>
                <w:lang w:val="en-US"/>
              </w:rPr>
              <w:t>Android</w:t>
            </w:r>
            <w:r w:rsidRPr="00B33E2C">
              <w:rPr>
                <w:rFonts w:asciiTheme="majorBidi" w:hAnsiTheme="majorBidi" w:cstheme="majorBidi"/>
              </w:rPr>
              <w:t xml:space="preserve"> используется</w:t>
            </w:r>
            <w:r w:rsidRPr="00B33E2C">
              <w:rPr>
                <w:rFonts w:asciiTheme="majorBidi" w:hAnsiTheme="majorBidi" w:cstheme="majorBidi"/>
                <w:lang w:val="en-US"/>
              </w:rPr>
              <w:t> </w:t>
            </w:r>
            <w:r w:rsidRPr="00B33E2C">
              <w:rPr>
                <w:rFonts w:asciiTheme="majorBidi" w:hAnsiTheme="majorBidi" w:cstheme="majorBidi"/>
                <w:i/>
                <w:iCs/>
                <w:lang w:val="en-US"/>
              </w:rPr>
              <w:t>null </w:t>
            </w:r>
            <w:r w:rsidRPr="00B33E2C">
              <w:rPr>
                <w:rFonts w:asciiTheme="majorBidi" w:hAnsiTheme="majorBidi" w:cstheme="majorBidi"/>
              </w:rPr>
              <w:t>для представления отсутствия значений, но эта же ситуация может попросту уничтожить программу</w:t>
            </w:r>
          </w:p>
        </w:tc>
      </w:tr>
    </w:tbl>
    <w:p w14:paraId="55C3CEAE" w14:textId="53DCD016" w:rsidR="00B7678C" w:rsidRDefault="00B7678C" w:rsidP="0038050D">
      <w:pPr>
        <w:ind w:firstLine="0"/>
        <w:jc w:val="left"/>
      </w:pPr>
    </w:p>
    <w:p w14:paraId="5927C4E4" w14:textId="65B9440E" w:rsidR="00B7678C" w:rsidRDefault="00B7678C" w:rsidP="00C15422">
      <w:pPr>
        <w:ind w:firstLine="0"/>
      </w:pPr>
    </w:p>
    <w:p w14:paraId="621D986C" w14:textId="7F58BD05" w:rsidR="00B7678C" w:rsidRPr="00C27D6B" w:rsidRDefault="00B7678C" w:rsidP="00C15422">
      <w:pPr>
        <w:spacing w:line="360" w:lineRule="auto"/>
        <w:ind w:firstLine="0"/>
        <w:rPr>
          <w:i/>
          <w:iCs/>
        </w:rPr>
      </w:pPr>
      <w:r w:rsidRPr="00C27D6B">
        <w:rPr>
          <w:i/>
          <w:iCs/>
        </w:rPr>
        <w:lastRenderedPageBreak/>
        <w:t>Продолжение таблицы</w:t>
      </w:r>
      <w:r w:rsidR="00735FC2">
        <w:rPr>
          <w:i/>
          <w:iCs/>
          <w:lang w:val="en-US"/>
        </w:rPr>
        <w:t xml:space="preserve"> 4.</w:t>
      </w:r>
      <w:r w:rsidRPr="00C27D6B">
        <w:rPr>
          <w:i/>
          <w:iCs/>
        </w:rPr>
        <w:t>1</w:t>
      </w:r>
    </w:p>
    <w:tbl>
      <w:tblPr>
        <w:tblW w:w="9356" w:type="dxa"/>
        <w:tblInd w:w="180" w:type="dxa"/>
        <w:tblBorders>
          <w:top w:val="single" w:sz="6" w:space="0" w:color="777777"/>
          <w:left w:val="single" w:sz="6" w:space="0" w:color="777777"/>
          <w:right w:val="single" w:sz="6" w:space="0" w:color="777777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3685"/>
        <w:gridCol w:w="3544"/>
      </w:tblGrid>
      <w:tr w:rsidR="003971DE" w:rsidRPr="00B33E2C" w14:paraId="1C65C2E6" w14:textId="77777777" w:rsidTr="00A660C3">
        <w:trPr>
          <w:trHeight w:val="6406"/>
        </w:trPr>
        <w:tc>
          <w:tcPr>
            <w:tcW w:w="2127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E0989F4" w14:textId="77777777" w:rsidR="003971DE" w:rsidRPr="00B33E2C" w:rsidRDefault="003971DE" w:rsidP="00C15422">
            <w:pPr>
              <w:spacing w:line="360" w:lineRule="auto"/>
              <w:ind w:firstLine="0"/>
              <w:jc w:val="center"/>
              <w:rPr>
                <w:rFonts w:asciiTheme="majorBidi" w:hAnsiTheme="majorBidi" w:cstheme="majorBidi"/>
                <w:b/>
                <w:bCs/>
                <w:lang w:val="en-US"/>
              </w:rPr>
            </w:pP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Среда</w:t>
            </w:r>
            <w:proofErr w:type="spellEnd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разработки</w:t>
            </w:r>
            <w:proofErr w:type="spellEnd"/>
          </w:p>
        </w:tc>
        <w:tc>
          <w:tcPr>
            <w:tcW w:w="36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EFE2644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  <w:lang w:val="en-US"/>
              </w:rPr>
              <w:t>Android</w:t>
            </w:r>
            <w:r w:rsidRPr="00B33E2C">
              <w:rPr>
                <w:rFonts w:asciiTheme="majorBidi" w:hAnsiTheme="majorBidi" w:cstheme="majorBidi"/>
              </w:rPr>
              <w:t xml:space="preserve"> </w:t>
            </w:r>
            <w:r w:rsidRPr="00B33E2C">
              <w:rPr>
                <w:rFonts w:asciiTheme="majorBidi" w:hAnsiTheme="majorBidi" w:cstheme="majorBidi"/>
                <w:lang w:val="en-US"/>
              </w:rPr>
              <w:t>Studio</w:t>
            </w:r>
            <w:r w:rsidRPr="00B33E2C">
              <w:rPr>
                <w:rFonts w:asciiTheme="majorBidi" w:hAnsiTheme="majorBidi" w:cstheme="majorBidi"/>
              </w:rPr>
              <w:t xml:space="preserve"> базируется на программе </w:t>
            </w:r>
            <w:proofErr w:type="spellStart"/>
            <w:r w:rsidRPr="00B33E2C">
              <w:rPr>
                <w:rFonts w:asciiTheme="majorBidi" w:hAnsiTheme="majorBidi" w:cstheme="majorBidi"/>
                <w:lang w:val="en-US"/>
              </w:rPr>
              <w:t>Intellij</w:t>
            </w:r>
            <w:proofErr w:type="spellEnd"/>
            <w:r w:rsidRPr="00B33E2C">
              <w:rPr>
                <w:rFonts w:asciiTheme="majorBidi" w:hAnsiTheme="majorBidi" w:cstheme="majorBidi"/>
              </w:rPr>
              <w:t xml:space="preserve"> </w:t>
            </w:r>
            <w:r w:rsidRPr="00B33E2C">
              <w:rPr>
                <w:rFonts w:asciiTheme="majorBidi" w:hAnsiTheme="majorBidi" w:cstheme="majorBidi"/>
                <w:lang w:val="en-US"/>
              </w:rPr>
              <w:t>Idea</w:t>
            </w:r>
            <w:r w:rsidRPr="00B33E2C">
              <w:rPr>
                <w:rFonts w:asciiTheme="majorBidi" w:hAnsiTheme="majorBidi" w:cstheme="majorBidi"/>
              </w:rPr>
              <w:t xml:space="preserve">, которая создана и поддерживается той же компанией, что и </w:t>
            </w: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>
              <w:rPr>
                <w:rFonts w:asciiTheme="majorBidi" w:hAnsiTheme="majorBidi" w:cstheme="majorBidi"/>
              </w:rPr>
              <w:t xml:space="preserve"> –</w:t>
            </w:r>
            <w:r w:rsidRPr="00B33E2C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lang w:val="en-US"/>
              </w:rPr>
              <w:t>Jetbrains</w:t>
            </w:r>
            <w:proofErr w:type="spellEnd"/>
            <w:r w:rsidRPr="00B33E2C">
              <w:rPr>
                <w:rFonts w:asciiTheme="majorBidi" w:hAnsiTheme="majorBidi" w:cstheme="majorBidi"/>
              </w:rPr>
              <w:t>.</w:t>
            </w:r>
            <w:r w:rsidRPr="00B33E2C">
              <w:rPr>
                <w:rFonts w:asciiTheme="majorBidi" w:hAnsiTheme="majorBidi" w:cstheme="majorBidi"/>
                <w:lang w:val="en-US"/>
              </w:rPr>
              <w:t> </w:t>
            </w:r>
            <w:r w:rsidRPr="00B33E2C">
              <w:rPr>
                <w:rFonts w:asciiTheme="majorBidi" w:hAnsiTheme="majorBidi" w:cstheme="majorBidi"/>
              </w:rPr>
              <w:t xml:space="preserve"> Поэтому </w:t>
            </w: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 w:rsidRPr="00B33E2C">
              <w:rPr>
                <w:rFonts w:asciiTheme="majorBidi" w:hAnsiTheme="majorBidi" w:cstheme="majorBidi"/>
              </w:rPr>
              <w:t xml:space="preserve">-разработчики получают актуальную </w:t>
            </w:r>
            <w:r w:rsidRPr="00B33E2C">
              <w:rPr>
                <w:rFonts w:asciiTheme="majorBidi" w:hAnsiTheme="majorBidi" w:cstheme="majorBidi"/>
                <w:lang w:val="en-US"/>
              </w:rPr>
              <w:t>IDE</w:t>
            </w:r>
            <w:r w:rsidRPr="00B33E2C">
              <w:rPr>
                <w:rFonts w:asciiTheme="majorBidi" w:hAnsiTheme="majorBidi" w:cstheme="majorBidi"/>
              </w:rPr>
              <w:t>, которая покрывает все их запросы</w:t>
            </w:r>
          </w:p>
        </w:tc>
        <w:tc>
          <w:tcPr>
            <w:tcW w:w="3544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0EC343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При разработке приложений под </w:t>
            </w:r>
            <w:r w:rsidRPr="00B33E2C">
              <w:rPr>
                <w:rFonts w:asciiTheme="majorBidi" w:hAnsiTheme="majorBidi" w:cstheme="majorBidi"/>
                <w:lang w:val="en-US"/>
              </w:rPr>
              <w:t>Android</w:t>
            </w:r>
            <w:r w:rsidRPr="00B33E2C">
              <w:rPr>
                <w:rFonts w:asciiTheme="majorBidi" w:hAnsiTheme="majorBidi" w:cstheme="majorBidi"/>
              </w:rPr>
              <w:t xml:space="preserve"> в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33E2C">
              <w:rPr>
                <w:rFonts w:asciiTheme="majorBidi" w:hAnsiTheme="majorBidi" w:cstheme="majorBidi"/>
              </w:rPr>
              <w:t xml:space="preserve"> используется специализированная среда разработки </w:t>
            </w:r>
            <w:r w:rsidRPr="00B33E2C">
              <w:rPr>
                <w:rFonts w:asciiTheme="majorBidi" w:hAnsiTheme="majorBidi" w:cstheme="majorBidi"/>
                <w:lang w:val="en-US"/>
              </w:rPr>
              <w:t>IDE</w:t>
            </w:r>
            <w:r>
              <w:rPr>
                <w:rFonts w:asciiTheme="majorBidi" w:hAnsiTheme="majorBidi" w:cstheme="majorBidi"/>
              </w:rPr>
              <w:t xml:space="preserve"> –</w:t>
            </w:r>
            <w:r w:rsidRPr="00B33E2C">
              <w:rPr>
                <w:rFonts w:asciiTheme="majorBidi" w:hAnsiTheme="majorBidi" w:cstheme="majorBidi"/>
              </w:rPr>
              <w:t xml:space="preserve"> </w:t>
            </w:r>
            <w:r w:rsidRPr="00B33E2C">
              <w:rPr>
                <w:rFonts w:asciiTheme="majorBidi" w:hAnsiTheme="majorBidi" w:cstheme="majorBidi"/>
                <w:lang w:val="en-US"/>
              </w:rPr>
              <w:t>Android</w:t>
            </w:r>
            <w:r w:rsidRPr="00B33E2C">
              <w:rPr>
                <w:rFonts w:asciiTheme="majorBidi" w:hAnsiTheme="majorBidi" w:cstheme="majorBidi"/>
              </w:rPr>
              <w:t xml:space="preserve"> </w:t>
            </w:r>
            <w:r w:rsidRPr="00B33E2C">
              <w:rPr>
                <w:rFonts w:asciiTheme="majorBidi" w:hAnsiTheme="majorBidi" w:cstheme="majorBidi"/>
                <w:lang w:val="en-US"/>
              </w:rPr>
              <w:t>Studio</w:t>
            </w:r>
            <w:r w:rsidRPr="00B33E2C">
              <w:rPr>
                <w:rFonts w:asciiTheme="majorBidi" w:hAnsiTheme="majorBidi" w:cstheme="majorBidi"/>
              </w:rPr>
              <w:t xml:space="preserve">. Она заточена под работу с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33E2C">
              <w:rPr>
                <w:rFonts w:asciiTheme="majorBidi" w:hAnsiTheme="majorBidi" w:cstheme="majorBidi"/>
              </w:rPr>
              <w:t xml:space="preserve">, поэтому вы можете начинать писать строку, а </w:t>
            </w:r>
            <w:r w:rsidRPr="00B33E2C">
              <w:rPr>
                <w:rFonts w:asciiTheme="majorBidi" w:hAnsiTheme="majorBidi" w:cstheme="majorBidi"/>
                <w:lang w:val="en-US"/>
              </w:rPr>
              <w:t>IDE</w:t>
            </w:r>
            <w:r w:rsidRPr="00B33E2C">
              <w:rPr>
                <w:rFonts w:asciiTheme="majorBidi" w:hAnsiTheme="majorBidi" w:cstheme="majorBidi"/>
              </w:rPr>
              <w:t xml:space="preserve"> сама её закончит</w:t>
            </w:r>
          </w:p>
        </w:tc>
      </w:tr>
      <w:tr w:rsidR="003971DE" w:rsidRPr="00B33E2C" w14:paraId="2281E2AE" w14:textId="77777777" w:rsidTr="00A660C3">
        <w:trPr>
          <w:trHeight w:val="5643"/>
        </w:trPr>
        <w:tc>
          <w:tcPr>
            <w:tcW w:w="2127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52C189" w14:textId="77777777" w:rsidR="003971DE" w:rsidRPr="00B33E2C" w:rsidRDefault="003971DE" w:rsidP="00C15422">
            <w:pPr>
              <w:spacing w:line="360" w:lineRule="auto"/>
              <w:ind w:firstLine="0"/>
              <w:jc w:val="center"/>
              <w:rPr>
                <w:rFonts w:asciiTheme="majorBidi" w:hAnsiTheme="majorBidi" w:cstheme="majorBidi"/>
                <w:b/>
                <w:bCs/>
                <w:lang w:val="en-US"/>
              </w:rPr>
            </w:pP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Цели</w:t>
            </w:r>
            <w:proofErr w:type="spellEnd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 xml:space="preserve"> </w:t>
            </w: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разработки</w:t>
            </w:r>
            <w:proofErr w:type="spellEnd"/>
          </w:p>
        </w:tc>
        <w:tc>
          <w:tcPr>
            <w:tcW w:w="36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BD74F1C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Если вы хотите создать приложение с долгим сроком жизни, то оптимальным вариантом будет выбор </w:t>
            </w: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 w:rsidRPr="00B33E2C">
              <w:rPr>
                <w:rFonts w:asciiTheme="majorBidi" w:hAnsiTheme="majorBidi" w:cstheme="majorBidi"/>
              </w:rPr>
              <w:t xml:space="preserve">. Особенно если учитывать простоту разработки на нём и множество фишек, которых нет в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</w:p>
        </w:tc>
        <w:tc>
          <w:tcPr>
            <w:tcW w:w="3544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E028A56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Большинство приложения для </w:t>
            </w:r>
            <w:r w:rsidRPr="00B33E2C">
              <w:rPr>
                <w:rFonts w:asciiTheme="majorBidi" w:hAnsiTheme="majorBidi" w:cstheme="majorBidi"/>
                <w:lang w:val="en-US"/>
              </w:rPr>
              <w:t>Android</w:t>
            </w:r>
            <w:r w:rsidRPr="00B33E2C">
              <w:rPr>
                <w:rFonts w:asciiTheme="majorBidi" w:hAnsiTheme="majorBidi" w:cstheme="majorBidi"/>
              </w:rPr>
              <w:t xml:space="preserve"> написаны на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33E2C">
              <w:rPr>
                <w:rFonts w:asciiTheme="majorBidi" w:hAnsiTheme="majorBidi" w:cstheme="majorBidi"/>
              </w:rPr>
              <w:t xml:space="preserve">, и маловероятно, что кто-то решит переписать их на </w:t>
            </w: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 w:rsidRPr="00B33E2C">
              <w:rPr>
                <w:rFonts w:asciiTheme="majorBidi" w:hAnsiTheme="majorBidi" w:cstheme="majorBidi"/>
              </w:rPr>
              <w:t xml:space="preserve">. Также, когда дело касается инновационных решений, </w:t>
            </w:r>
            <w:r w:rsidRPr="00B33E2C">
              <w:rPr>
                <w:rFonts w:asciiTheme="majorBidi" w:hAnsiTheme="majorBidi" w:cstheme="majorBidi"/>
                <w:lang w:val="en-US"/>
              </w:rPr>
              <w:t>VR</w:t>
            </w:r>
            <w:r w:rsidRPr="00B33E2C">
              <w:rPr>
                <w:rFonts w:asciiTheme="majorBidi" w:hAnsiTheme="majorBidi" w:cstheme="majorBidi"/>
              </w:rPr>
              <w:t>/</w:t>
            </w:r>
            <w:r w:rsidRPr="00B33E2C">
              <w:rPr>
                <w:rFonts w:asciiTheme="majorBidi" w:hAnsiTheme="majorBidi" w:cstheme="majorBidi"/>
                <w:lang w:val="en-US"/>
              </w:rPr>
              <w:t>AR</w:t>
            </w:r>
            <w:r w:rsidRPr="00B33E2C">
              <w:rPr>
                <w:rFonts w:asciiTheme="majorBidi" w:hAnsiTheme="majorBidi" w:cstheme="majorBidi"/>
              </w:rPr>
              <w:t xml:space="preserve">-приложений или </w:t>
            </w:r>
            <w:proofErr w:type="spellStart"/>
            <w:r w:rsidRPr="00B33E2C">
              <w:rPr>
                <w:rFonts w:asciiTheme="majorBidi" w:hAnsiTheme="majorBidi" w:cstheme="majorBidi"/>
              </w:rPr>
              <w:t>робомедицины</w:t>
            </w:r>
            <w:proofErr w:type="spellEnd"/>
          </w:p>
        </w:tc>
      </w:tr>
    </w:tbl>
    <w:p w14:paraId="4CADD44C" w14:textId="43B64F3C" w:rsidR="00B7678C" w:rsidRDefault="00B7678C" w:rsidP="00C15422">
      <w:pPr>
        <w:ind w:firstLine="0"/>
      </w:pPr>
    </w:p>
    <w:p w14:paraId="440A92A7" w14:textId="64A8F30C" w:rsidR="00B7678C" w:rsidRDefault="00B7678C" w:rsidP="00C15422">
      <w:pPr>
        <w:ind w:firstLine="0"/>
      </w:pPr>
    </w:p>
    <w:p w14:paraId="40810028" w14:textId="2FEFCE7B" w:rsidR="00B7678C" w:rsidRDefault="00B7678C" w:rsidP="00C15422">
      <w:pPr>
        <w:ind w:firstLine="0"/>
      </w:pPr>
    </w:p>
    <w:p w14:paraId="424B94CA" w14:textId="516B81C4" w:rsidR="00B7678C" w:rsidRPr="00B7678C" w:rsidRDefault="00B7678C" w:rsidP="00C15422">
      <w:pPr>
        <w:spacing w:line="360" w:lineRule="auto"/>
        <w:ind w:firstLine="0"/>
        <w:rPr>
          <w:i/>
          <w:iCs/>
        </w:rPr>
      </w:pPr>
      <w:r w:rsidRPr="00C27D6B">
        <w:rPr>
          <w:i/>
          <w:iCs/>
        </w:rPr>
        <w:lastRenderedPageBreak/>
        <w:t xml:space="preserve">Продолжение таблицы </w:t>
      </w:r>
      <w:r w:rsidR="00735FC2">
        <w:rPr>
          <w:i/>
          <w:iCs/>
          <w:lang w:val="en-US"/>
        </w:rPr>
        <w:t>4.</w:t>
      </w:r>
      <w:r w:rsidRPr="00C27D6B">
        <w:rPr>
          <w:i/>
          <w:iCs/>
        </w:rPr>
        <w:t>1</w:t>
      </w:r>
    </w:p>
    <w:tbl>
      <w:tblPr>
        <w:tblW w:w="9356" w:type="dxa"/>
        <w:tblInd w:w="180" w:type="dxa"/>
        <w:tblBorders>
          <w:top w:val="single" w:sz="6" w:space="0" w:color="777777"/>
          <w:left w:val="single" w:sz="6" w:space="0" w:color="777777"/>
          <w:right w:val="single" w:sz="6" w:space="0" w:color="777777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3685"/>
        <w:gridCol w:w="3544"/>
      </w:tblGrid>
      <w:tr w:rsidR="003971DE" w:rsidRPr="00B33E2C" w14:paraId="3068236D" w14:textId="77777777" w:rsidTr="00A660C3">
        <w:trPr>
          <w:trHeight w:val="2989"/>
        </w:trPr>
        <w:tc>
          <w:tcPr>
            <w:tcW w:w="2127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BE1F417" w14:textId="77777777" w:rsidR="003971DE" w:rsidRPr="00B33E2C" w:rsidRDefault="003971DE" w:rsidP="00C15422">
            <w:pPr>
              <w:spacing w:line="360" w:lineRule="auto"/>
              <w:ind w:firstLine="0"/>
              <w:rPr>
                <w:rFonts w:asciiTheme="majorBidi" w:hAnsiTheme="majorBidi" w:cstheme="majorBidi"/>
                <w:b/>
                <w:bCs/>
                <w:lang w:val="en-US"/>
              </w:rPr>
            </w:pPr>
            <w:proofErr w:type="spellStart"/>
            <w:r w:rsidRPr="00B33E2C">
              <w:rPr>
                <w:rFonts w:asciiTheme="majorBidi" w:hAnsiTheme="majorBidi" w:cstheme="majorBidi"/>
                <w:b/>
                <w:bCs/>
                <w:lang w:val="en-US"/>
              </w:rPr>
              <w:t>Перспективы</w:t>
            </w:r>
            <w:proofErr w:type="spellEnd"/>
          </w:p>
        </w:tc>
        <w:tc>
          <w:tcPr>
            <w:tcW w:w="3685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5E101D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  <w:lang w:val="en-US"/>
              </w:rPr>
              <w:t>Kotlin</w:t>
            </w:r>
            <w:r>
              <w:rPr>
                <w:rFonts w:asciiTheme="majorBidi" w:hAnsiTheme="majorBidi" w:cstheme="majorBidi"/>
              </w:rPr>
              <w:t xml:space="preserve"> –</w:t>
            </w:r>
            <w:r w:rsidRPr="00B33E2C">
              <w:rPr>
                <w:rFonts w:asciiTheme="majorBidi" w:hAnsiTheme="majorBidi" w:cstheme="majorBidi"/>
              </w:rPr>
              <w:t xml:space="preserve"> молодой и бунтарский язык, который идёт вразрез с консервативными устоями предков. Он похож на подростка. Многие современные компании переходят на этот язык, но всё ещё неизвестно, что станет с ним завтра. Возможно, скоро он обгонит по популярности язык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>
              <w:rPr>
                <w:rFonts w:asciiTheme="majorBidi" w:hAnsiTheme="majorBidi" w:cstheme="majorBidi"/>
              </w:rPr>
              <w:t>, а возможно –</w:t>
            </w:r>
            <w:r w:rsidRPr="00B33E2C">
              <w:rPr>
                <w:rFonts w:asciiTheme="majorBidi" w:hAnsiTheme="majorBidi" w:cstheme="majorBidi"/>
              </w:rPr>
              <w:t xml:space="preserve"> повторит судьбу мёртвого языка </w:t>
            </w:r>
            <w:r w:rsidRPr="00B33E2C">
              <w:rPr>
                <w:rFonts w:asciiTheme="majorBidi" w:hAnsiTheme="majorBidi" w:cstheme="majorBidi"/>
                <w:lang w:val="en-US"/>
              </w:rPr>
              <w:t>Perl</w:t>
            </w:r>
          </w:p>
        </w:tc>
        <w:tc>
          <w:tcPr>
            <w:tcW w:w="3544" w:type="dxa"/>
            <w:tcBorders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19D08D1" w14:textId="77777777" w:rsidR="003971DE" w:rsidRPr="00B33E2C" w:rsidRDefault="003971DE" w:rsidP="0038050D">
            <w:pPr>
              <w:spacing w:line="360" w:lineRule="auto"/>
              <w:ind w:firstLine="0"/>
              <w:jc w:val="left"/>
              <w:rPr>
                <w:rFonts w:asciiTheme="majorBidi" w:hAnsiTheme="majorBidi" w:cstheme="majorBidi"/>
              </w:rPr>
            </w:pPr>
            <w:r w:rsidRPr="00B33E2C">
              <w:rPr>
                <w:rFonts w:asciiTheme="majorBidi" w:hAnsiTheme="majorBidi" w:cstheme="majorBidi"/>
              </w:rPr>
              <w:t xml:space="preserve">С развитием технологий универсальный </w:t>
            </w:r>
            <w:r w:rsidRPr="00B33E2C">
              <w:rPr>
                <w:rFonts w:asciiTheme="majorBidi" w:hAnsiTheme="majorBidi" w:cstheme="majorBidi"/>
                <w:lang w:val="en-US"/>
              </w:rPr>
              <w:t>Java</w:t>
            </w:r>
            <w:r w:rsidRPr="00B33E2C">
              <w:rPr>
                <w:rFonts w:asciiTheme="majorBidi" w:hAnsiTheme="majorBidi" w:cstheme="majorBidi"/>
              </w:rPr>
              <w:t xml:space="preserve"> точно не потеряет свою популярность. Он покоряет своей кроссплатформенностью и возможностью программиро</w:t>
            </w:r>
            <w:r>
              <w:rPr>
                <w:rFonts w:asciiTheme="majorBidi" w:hAnsiTheme="majorBidi" w:cstheme="majorBidi"/>
              </w:rPr>
              <w:t>вать на нём ПО для чего угодно –</w:t>
            </w:r>
            <w:r w:rsidRPr="00B33E2C">
              <w:rPr>
                <w:rFonts w:asciiTheme="majorBidi" w:hAnsiTheme="majorBidi" w:cstheme="majorBidi"/>
              </w:rPr>
              <w:t xml:space="preserve"> даже для будильника. Умирать в ближайшее время он не собирается точно, об этом говорит хотя бы его использование в космических разработках</w:t>
            </w:r>
          </w:p>
        </w:tc>
      </w:tr>
    </w:tbl>
    <w:p w14:paraId="48DC38EA" w14:textId="47A50EFA" w:rsidR="003971DE" w:rsidRDefault="003971DE" w:rsidP="003971DE">
      <w:pPr>
        <w:spacing w:line="360" w:lineRule="auto"/>
        <w:rPr>
          <w:szCs w:val="28"/>
        </w:rPr>
      </w:pPr>
    </w:p>
    <w:p w14:paraId="606226F3" w14:textId="45416C90" w:rsidR="00644849" w:rsidRPr="004E7317" w:rsidRDefault="00644849" w:rsidP="00644849">
      <w:pPr>
        <w:pStyle w:val="ListParagraph"/>
        <w:widowControl/>
        <w:spacing w:before="0" w:line="360" w:lineRule="auto"/>
        <w:ind w:left="0" w:firstLine="851"/>
        <w:rPr>
          <w:rFonts w:eastAsiaTheme="minorHAnsi" w:cstheme="minorBidi"/>
        </w:rPr>
      </w:pPr>
      <w:r w:rsidRPr="004E7317">
        <w:rPr>
          <w:rFonts w:eastAsiaTheme="minorHAnsi" w:cstheme="minorBidi"/>
          <w:lang w:val="en-US"/>
        </w:rPr>
        <w:t>Java</w:t>
      </w:r>
      <w:r w:rsidRPr="004E7317">
        <w:rPr>
          <w:rFonts w:eastAsiaTheme="minorHAnsi" w:cstheme="minorBidi"/>
        </w:rPr>
        <w:t xml:space="preserve"> </w:t>
      </w:r>
      <w:r w:rsidRPr="004E7317">
        <w:rPr>
          <w:rFonts w:eastAsiaTheme="minorHAnsi" w:cstheme="minorBidi"/>
          <w:lang w:val="en-US"/>
        </w:rPr>
        <w:t>OOP</w:t>
      </w:r>
      <w:r w:rsidRPr="004E7317">
        <w:rPr>
          <w:rFonts w:eastAsiaTheme="minorHAnsi" w:cstheme="minorBidi"/>
        </w:rPr>
        <w:t xml:space="preserve"> – Процедурное программирование написание процедур или методов, выполняющих операции с данными, в то время как объектно-ориентированное программирование </w:t>
      </w:r>
      <w:r w:rsidR="008B7CAB">
        <w:rPr>
          <w:rFonts w:eastAsiaTheme="minorHAnsi" w:cstheme="minorBidi"/>
        </w:rPr>
        <w:t>–</w:t>
      </w:r>
      <w:r w:rsidRPr="004E7317">
        <w:rPr>
          <w:rFonts w:eastAsiaTheme="minorHAnsi" w:cstheme="minorBidi"/>
        </w:rPr>
        <w:t xml:space="preserve"> это создание объектов, содержащих как данные, так и методы.</w:t>
      </w:r>
    </w:p>
    <w:p w14:paraId="307D1482" w14:textId="77777777" w:rsidR="00644849" w:rsidRPr="004E7317" w:rsidRDefault="00644849" w:rsidP="00644849">
      <w:pPr>
        <w:spacing w:line="360" w:lineRule="auto"/>
        <w:contextualSpacing/>
        <w:rPr>
          <w:rFonts w:eastAsiaTheme="minorHAnsi" w:cstheme="minorBidi"/>
        </w:rPr>
      </w:pPr>
      <w:r w:rsidRPr="004E7317">
        <w:rPr>
          <w:rFonts w:eastAsiaTheme="minorHAnsi" w:cstheme="minorBidi"/>
        </w:rPr>
        <w:t>Объектно-ориентированное программирование имеет несколько преимуществ перед процедурным программированием:</w:t>
      </w:r>
    </w:p>
    <w:p w14:paraId="49887A6B" w14:textId="77777777" w:rsidR="00644849" w:rsidRPr="004E7317" w:rsidRDefault="00644849" w:rsidP="00335486">
      <w:pPr>
        <w:pStyle w:val="ListParagraph"/>
        <w:numPr>
          <w:ilvl w:val="0"/>
          <w:numId w:val="27"/>
        </w:numPr>
        <w:spacing w:before="0" w:line="360" w:lineRule="auto"/>
        <w:ind w:left="0" w:firstLine="851"/>
        <w:rPr>
          <w:rFonts w:eastAsiaTheme="minorHAnsi" w:cstheme="minorBidi"/>
        </w:rPr>
      </w:pPr>
      <w:r w:rsidRPr="004E7317">
        <w:rPr>
          <w:rFonts w:eastAsiaTheme="minorHAnsi" w:cstheme="minorBidi"/>
        </w:rPr>
        <w:t>ООП быстрее и проще в исполнении;</w:t>
      </w:r>
    </w:p>
    <w:p w14:paraId="13CD47BF" w14:textId="77777777" w:rsidR="00644849" w:rsidRPr="004E7317" w:rsidRDefault="00644849" w:rsidP="00335486">
      <w:pPr>
        <w:pStyle w:val="ListParagraph"/>
        <w:numPr>
          <w:ilvl w:val="0"/>
          <w:numId w:val="27"/>
        </w:numPr>
        <w:spacing w:before="0" w:line="360" w:lineRule="auto"/>
        <w:ind w:left="0" w:firstLine="851"/>
        <w:rPr>
          <w:rFonts w:eastAsiaTheme="minorHAnsi" w:cstheme="minorBidi"/>
        </w:rPr>
      </w:pPr>
      <w:r w:rsidRPr="004E7317">
        <w:rPr>
          <w:rFonts w:eastAsiaTheme="minorHAnsi" w:cstheme="minorBidi"/>
        </w:rPr>
        <w:t>ООП обеспечивает четкую структуру программ;</w:t>
      </w:r>
    </w:p>
    <w:p w14:paraId="45461AF1" w14:textId="77777777" w:rsidR="00644849" w:rsidRPr="004E7317" w:rsidRDefault="00644849" w:rsidP="00335486">
      <w:pPr>
        <w:pStyle w:val="ListParagraph"/>
        <w:numPr>
          <w:ilvl w:val="0"/>
          <w:numId w:val="27"/>
        </w:numPr>
        <w:spacing w:before="0" w:line="360" w:lineRule="auto"/>
        <w:ind w:left="0" w:firstLine="851"/>
        <w:rPr>
          <w:rFonts w:eastAsiaTheme="minorHAnsi" w:cstheme="minorBidi"/>
        </w:rPr>
      </w:pPr>
      <w:r w:rsidRPr="004E7317">
        <w:rPr>
          <w:rFonts w:eastAsiaTheme="minorHAnsi" w:cstheme="minorBidi"/>
        </w:rPr>
        <w:t xml:space="preserve">ООП помогает сохранить код </w:t>
      </w:r>
      <w:r w:rsidRPr="004E7317">
        <w:rPr>
          <w:rFonts w:eastAsiaTheme="minorHAnsi" w:cstheme="minorBidi"/>
          <w:lang w:val="en-US"/>
        </w:rPr>
        <w:t>Java</w:t>
      </w:r>
      <w:r w:rsidRPr="004E7317">
        <w:rPr>
          <w:rFonts w:eastAsiaTheme="minorHAnsi" w:cstheme="minorBidi"/>
        </w:rPr>
        <w:t xml:space="preserve"> СУХИМ «Не повторяйтесь» и упрощает поддержку, изменение и отладку кода;</w:t>
      </w:r>
    </w:p>
    <w:p w14:paraId="2D845E01" w14:textId="77777777" w:rsidR="00644849" w:rsidRPr="004E7317" w:rsidRDefault="00644849" w:rsidP="00335486">
      <w:pPr>
        <w:pStyle w:val="ListParagraph"/>
        <w:numPr>
          <w:ilvl w:val="0"/>
          <w:numId w:val="27"/>
        </w:numPr>
        <w:spacing w:before="0" w:line="360" w:lineRule="auto"/>
        <w:ind w:left="0" w:firstLine="851"/>
        <w:rPr>
          <w:rFonts w:eastAsiaTheme="minorHAnsi" w:cstheme="minorBidi"/>
        </w:rPr>
      </w:pPr>
      <w:r w:rsidRPr="004E7317">
        <w:rPr>
          <w:rFonts w:eastAsiaTheme="minorHAnsi" w:cstheme="minorBidi"/>
        </w:rPr>
        <w:t xml:space="preserve">ООП позволяет создавать полностью повторно используемые </w:t>
      </w:r>
      <w:r w:rsidRPr="004E7317">
        <w:rPr>
          <w:rFonts w:eastAsiaTheme="minorHAnsi" w:cstheme="minorBidi"/>
        </w:rPr>
        <w:lastRenderedPageBreak/>
        <w:t>приложения с меньшим количеством кода и более коротким временем разработки.</w:t>
      </w:r>
    </w:p>
    <w:p w14:paraId="223C6D55" w14:textId="4447F6B1" w:rsidR="00644849" w:rsidRDefault="00660534" w:rsidP="003971DE">
      <w:pPr>
        <w:spacing w:line="360" w:lineRule="auto"/>
        <w:rPr>
          <w:szCs w:val="28"/>
        </w:rPr>
      </w:pPr>
      <w:r w:rsidRPr="00660534">
        <w:rPr>
          <w:szCs w:val="28"/>
        </w:rPr>
        <w:t xml:space="preserve">XML – означает расширяемый язык разметки. Он был создан как стандартный способ кодирования данных в интернет-приложениях. XML сам по себе хорошо читается как человеком, так и машиной. Кроме того, он масштабируется и прост в разработке. В </w:t>
      </w:r>
      <w:proofErr w:type="spellStart"/>
      <w:r w:rsidRPr="00660534">
        <w:rPr>
          <w:szCs w:val="28"/>
        </w:rPr>
        <w:t>Android</w:t>
      </w:r>
      <w:proofErr w:type="spellEnd"/>
      <w:r w:rsidRPr="00660534">
        <w:rPr>
          <w:szCs w:val="28"/>
        </w:rPr>
        <w:t xml:space="preserve"> мы используем XML для разработки наших макетов, потому что XML </w:t>
      </w:r>
      <w:r w:rsidR="008B7CAB">
        <w:rPr>
          <w:szCs w:val="28"/>
        </w:rPr>
        <w:t>–</w:t>
      </w:r>
      <w:r w:rsidRPr="00660534">
        <w:rPr>
          <w:szCs w:val="28"/>
        </w:rPr>
        <w:t xml:space="preserve"> легкий язык, поэтому он не утяжеляет наш макет. пользовательский интерфейс нашего приложения </w:t>
      </w:r>
      <w:r w:rsidR="008B7CAB">
        <w:rPr>
          <w:szCs w:val="28"/>
        </w:rPr>
        <w:t>–</w:t>
      </w:r>
      <w:r w:rsidRPr="00660534">
        <w:rPr>
          <w:szCs w:val="28"/>
        </w:rPr>
        <w:t xml:space="preserve"> это все, что имеет значение для пользователя, это то, что привлекает пользователей и что отталкивает их, и поэтому настоятельно рекомендуется полировать наш пользовательский интерфейс, но никогда не игнорировать ядро нашего приложения.</w:t>
      </w:r>
    </w:p>
    <w:p w14:paraId="52BD6A55" w14:textId="77777777" w:rsidR="00644849" w:rsidRPr="008A0FA3" w:rsidRDefault="00644849" w:rsidP="003971DE">
      <w:pPr>
        <w:spacing w:line="360" w:lineRule="auto"/>
        <w:rPr>
          <w:szCs w:val="28"/>
        </w:rPr>
      </w:pPr>
    </w:p>
    <w:p w14:paraId="438038CE" w14:textId="1805ADC9" w:rsidR="003971DE" w:rsidRDefault="00CC3C12" w:rsidP="00CC3C12">
      <w:pPr>
        <w:pStyle w:val="Heading3"/>
        <w:rPr>
          <w:lang w:val="ru-RU"/>
        </w:rPr>
      </w:pPr>
      <w:bookmarkStart w:id="48" w:name="_Toc96095452"/>
      <w:bookmarkStart w:id="49" w:name="_Toc106196600"/>
      <w:r w:rsidRPr="00840A67">
        <w:rPr>
          <w:lang w:val="ru-RU"/>
        </w:rPr>
        <w:t>4.</w:t>
      </w:r>
      <w:r w:rsidR="003971DE" w:rsidRPr="00840A67">
        <w:rPr>
          <w:lang w:val="ru-RU"/>
        </w:rPr>
        <w:t>2.2 Выбор библиотеки</w:t>
      </w:r>
      <w:bookmarkEnd w:id="48"/>
      <w:bookmarkEnd w:id="49"/>
    </w:p>
    <w:p w14:paraId="2CE8B3D0" w14:textId="77777777" w:rsidR="00C478C9" w:rsidRPr="00C478C9" w:rsidRDefault="00C478C9" w:rsidP="00C478C9">
      <w:pPr>
        <w:rPr>
          <w:lang w:eastAsia="x-none"/>
        </w:rPr>
      </w:pPr>
    </w:p>
    <w:p w14:paraId="291021D6" w14:textId="7A49D2B4" w:rsidR="003971DE" w:rsidRPr="00174015" w:rsidRDefault="003971DE" w:rsidP="003971DE">
      <w:pPr>
        <w:spacing w:line="360" w:lineRule="auto"/>
        <w:rPr>
          <w:szCs w:val="28"/>
          <w:lang w:val="bxr-Cyrl"/>
        </w:rPr>
      </w:pPr>
      <w:r w:rsidRPr="00DB2F01">
        <w:rPr>
          <w:szCs w:val="28"/>
        </w:rPr>
        <w:t xml:space="preserve">Библиотеки платформы включают в себя различные основные библиотеки C/C++ и библиотеки на основе Java, такие как Media, Graphics, Surface Manager, OpenGL и т. д., чтобы обеспечить поддержку разработки для </w:t>
      </w:r>
      <w:proofErr w:type="spellStart"/>
      <w:r w:rsidRPr="00DB2F01">
        <w:rPr>
          <w:szCs w:val="28"/>
        </w:rPr>
        <w:t>Android</w:t>
      </w:r>
      <w:proofErr w:type="spellEnd"/>
      <w:r w:rsidR="00174015">
        <w:rPr>
          <w:szCs w:val="28"/>
          <w:lang w:val="bxr-Cyrl"/>
        </w:rPr>
        <w:t>:</w:t>
      </w:r>
    </w:p>
    <w:p w14:paraId="6AEED0E7" w14:textId="77777777" w:rsidR="003971DE" w:rsidRPr="00DB2F01" w:rsidRDefault="003971DE" w:rsidP="00062818">
      <w:pPr>
        <w:pStyle w:val="ListParagraph"/>
        <w:numPr>
          <w:ilvl w:val="0"/>
          <w:numId w:val="19"/>
        </w:numPr>
        <w:spacing w:before="0" w:line="360" w:lineRule="auto"/>
        <w:ind w:left="0" w:firstLine="851"/>
        <w:contextualSpacing w:val="0"/>
        <w:rPr>
          <w:szCs w:val="28"/>
        </w:rPr>
      </w:pPr>
      <w:r w:rsidRPr="00DB2F01">
        <w:rPr>
          <w:szCs w:val="28"/>
        </w:rPr>
        <w:t xml:space="preserve">Media </w:t>
      </w:r>
      <w:proofErr w:type="spellStart"/>
      <w:r w:rsidRPr="00DB2F01">
        <w:rPr>
          <w:szCs w:val="28"/>
        </w:rPr>
        <w:t>library</w:t>
      </w:r>
      <w:proofErr w:type="spellEnd"/>
      <w:r w:rsidRPr="0020392E">
        <w:rPr>
          <w:szCs w:val="28"/>
        </w:rPr>
        <w:t xml:space="preserve"> </w:t>
      </w:r>
      <w:r w:rsidRPr="00DB2F01">
        <w:rPr>
          <w:szCs w:val="28"/>
        </w:rPr>
        <w:t>обеспечивает поддержку воспроизведения и записи аудио и видео форматов.</w:t>
      </w:r>
    </w:p>
    <w:p w14:paraId="66D116AA" w14:textId="77777777" w:rsidR="003971DE" w:rsidRPr="00DB2F01" w:rsidRDefault="003971DE" w:rsidP="00062818">
      <w:pPr>
        <w:pStyle w:val="ListParagraph"/>
        <w:numPr>
          <w:ilvl w:val="0"/>
          <w:numId w:val="19"/>
        </w:numPr>
        <w:spacing w:before="0" w:line="360" w:lineRule="auto"/>
        <w:ind w:left="0" w:firstLine="851"/>
        <w:contextualSpacing w:val="0"/>
        <w:rPr>
          <w:szCs w:val="28"/>
        </w:rPr>
      </w:pPr>
      <w:r w:rsidRPr="00DB2F01">
        <w:rPr>
          <w:szCs w:val="28"/>
        </w:rPr>
        <w:t xml:space="preserve">Surface </w:t>
      </w:r>
      <w:proofErr w:type="spellStart"/>
      <w:r w:rsidRPr="00DB2F01">
        <w:rPr>
          <w:szCs w:val="28"/>
        </w:rPr>
        <w:t>manager</w:t>
      </w:r>
      <w:proofErr w:type="spellEnd"/>
      <w:r w:rsidRPr="00DB2F01">
        <w:rPr>
          <w:szCs w:val="28"/>
        </w:rPr>
        <w:t xml:space="preserve"> отвечает за управление доступом к подсистеме отображения.</w:t>
      </w:r>
    </w:p>
    <w:p w14:paraId="2F2DEE2E" w14:textId="2EE29BEB" w:rsidR="003971DE" w:rsidRPr="00DB2F01" w:rsidRDefault="003971DE" w:rsidP="00062818">
      <w:pPr>
        <w:pStyle w:val="ListParagraph"/>
        <w:numPr>
          <w:ilvl w:val="0"/>
          <w:numId w:val="19"/>
        </w:numPr>
        <w:spacing w:before="0" w:line="360" w:lineRule="auto"/>
        <w:ind w:left="0" w:firstLine="851"/>
        <w:contextualSpacing w:val="0"/>
        <w:rPr>
          <w:szCs w:val="28"/>
        </w:rPr>
      </w:pPr>
      <w:proofErr w:type="spellStart"/>
      <w:r w:rsidRPr="00DB2F01">
        <w:rPr>
          <w:szCs w:val="28"/>
        </w:rPr>
        <w:t>SQLite</w:t>
      </w:r>
      <w:proofErr w:type="spellEnd"/>
      <w:r w:rsidRPr="0020392E">
        <w:rPr>
          <w:szCs w:val="28"/>
        </w:rPr>
        <w:t xml:space="preserve"> </w:t>
      </w:r>
      <w:r w:rsidRPr="00DB2F01">
        <w:rPr>
          <w:szCs w:val="28"/>
        </w:rPr>
        <w:t xml:space="preserve">обеспечивает поддержку базы данных, а </w:t>
      </w:r>
      <w:proofErr w:type="spellStart"/>
      <w:r w:rsidRPr="00DB2F01">
        <w:rPr>
          <w:szCs w:val="28"/>
        </w:rPr>
        <w:t>FreeType</w:t>
      </w:r>
      <w:proofErr w:type="spellEnd"/>
      <w:r w:rsidRPr="00DB2F01">
        <w:rPr>
          <w:szCs w:val="28"/>
        </w:rPr>
        <w:t xml:space="preserve"> </w:t>
      </w:r>
      <w:r w:rsidR="008B7CAB">
        <w:rPr>
          <w:szCs w:val="28"/>
        </w:rPr>
        <w:t>–</w:t>
      </w:r>
      <w:r w:rsidRPr="00DB2F01">
        <w:rPr>
          <w:szCs w:val="28"/>
        </w:rPr>
        <w:t xml:space="preserve"> поддержку шрифтов.</w:t>
      </w:r>
    </w:p>
    <w:p w14:paraId="10171EAD" w14:textId="77777777" w:rsidR="003971DE" w:rsidRPr="00DB2F01" w:rsidRDefault="003971DE" w:rsidP="00062818">
      <w:pPr>
        <w:pStyle w:val="ListParagraph"/>
        <w:numPr>
          <w:ilvl w:val="0"/>
          <w:numId w:val="19"/>
        </w:numPr>
        <w:spacing w:before="0" w:line="360" w:lineRule="auto"/>
        <w:ind w:left="0" w:firstLine="851"/>
        <w:contextualSpacing w:val="0"/>
        <w:rPr>
          <w:szCs w:val="28"/>
        </w:rPr>
      </w:pPr>
      <w:r w:rsidRPr="00DB2F01">
        <w:rPr>
          <w:szCs w:val="28"/>
        </w:rPr>
        <w:t>Web-Kit этот движок веб-браузера с открытым исходным кодом предоставляет все функции для отображения веб-контента и упрощения загрузки страниц.</w:t>
      </w:r>
    </w:p>
    <w:p w14:paraId="62007CA8" w14:textId="77777777" w:rsidR="003971DE" w:rsidRPr="000C3F85" w:rsidRDefault="003971DE" w:rsidP="00062818">
      <w:pPr>
        <w:pStyle w:val="ListParagraph"/>
        <w:numPr>
          <w:ilvl w:val="0"/>
          <w:numId w:val="19"/>
        </w:numPr>
        <w:spacing w:before="0" w:line="360" w:lineRule="auto"/>
        <w:ind w:left="0" w:firstLine="851"/>
        <w:contextualSpacing w:val="0"/>
        <w:rPr>
          <w:szCs w:val="28"/>
        </w:rPr>
      </w:pPr>
      <w:r w:rsidRPr="00DB2F01">
        <w:rPr>
          <w:szCs w:val="28"/>
        </w:rPr>
        <w:t xml:space="preserve">SSL (Secure </w:t>
      </w:r>
      <w:proofErr w:type="spellStart"/>
      <w:r w:rsidRPr="00DB2F01">
        <w:rPr>
          <w:szCs w:val="28"/>
        </w:rPr>
        <w:t>Sockets</w:t>
      </w:r>
      <w:proofErr w:type="spellEnd"/>
      <w:r w:rsidRPr="00DB2F01">
        <w:rPr>
          <w:szCs w:val="28"/>
        </w:rPr>
        <w:t xml:space="preserve"> Layer) это технология безопасности, позволяющая установить зашифрованную связь между веб-сервером и веб-</w:t>
      </w:r>
      <w:r w:rsidRPr="00DB2F01">
        <w:rPr>
          <w:szCs w:val="28"/>
        </w:rPr>
        <w:lastRenderedPageBreak/>
        <w:t>браузером.</w:t>
      </w:r>
    </w:p>
    <w:p w14:paraId="47BB2082" w14:textId="77777777" w:rsidR="003971DE" w:rsidRDefault="003971DE" w:rsidP="00062818">
      <w:pPr>
        <w:pStyle w:val="ListParagraph"/>
        <w:numPr>
          <w:ilvl w:val="0"/>
          <w:numId w:val="19"/>
        </w:numPr>
        <w:spacing w:before="0" w:line="360" w:lineRule="auto"/>
        <w:ind w:left="0" w:firstLine="851"/>
        <w:contextualSpacing w:val="0"/>
        <w:rPr>
          <w:szCs w:val="28"/>
        </w:rPr>
      </w:pPr>
      <w:r w:rsidRPr="00D41DBE">
        <w:rPr>
          <w:szCs w:val="28"/>
          <w:lang w:val="en-US"/>
        </w:rPr>
        <w:t>Android</w:t>
      </w:r>
      <w:r w:rsidRPr="000C3F85">
        <w:rPr>
          <w:szCs w:val="28"/>
        </w:rPr>
        <w:t xml:space="preserve"> </w:t>
      </w:r>
      <w:r w:rsidRPr="00FA6651">
        <w:rPr>
          <w:szCs w:val="28"/>
          <w:lang w:val="en-US"/>
        </w:rPr>
        <w:t>SDK</w:t>
      </w:r>
      <w:r w:rsidRPr="000C3F85">
        <w:rPr>
          <w:szCs w:val="28"/>
        </w:rPr>
        <w:t xml:space="preserve"> </w:t>
      </w:r>
      <w:r w:rsidRPr="00D41DBE">
        <w:rPr>
          <w:szCs w:val="28"/>
        </w:rPr>
        <w:t>разработанный</w:t>
      </w:r>
      <w:r w:rsidRPr="000C3F85">
        <w:rPr>
          <w:szCs w:val="28"/>
        </w:rPr>
        <w:t xml:space="preserve"> </w:t>
      </w:r>
      <w:r w:rsidRPr="00FA6651">
        <w:rPr>
          <w:szCs w:val="28"/>
          <w:lang w:val="en-US"/>
        </w:rPr>
        <w:t>Google</w:t>
      </w:r>
      <w:r w:rsidRPr="000C3F85">
        <w:rPr>
          <w:szCs w:val="28"/>
        </w:rPr>
        <w:t xml:space="preserve"> </w:t>
      </w:r>
      <w:r w:rsidRPr="00D41DBE">
        <w:rPr>
          <w:szCs w:val="28"/>
        </w:rPr>
        <w:t>для</w:t>
      </w:r>
      <w:r w:rsidRPr="000C3F85">
        <w:rPr>
          <w:szCs w:val="28"/>
        </w:rPr>
        <w:t xml:space="preserve"> </w:t>
      </w:r>
      <w:r w:rsidRPr="00D41DBE">
        <w:rPr>
          <w:szCs w:val="28"/>
        </w:rPr>
        <w:t>платформы</w:t>
      </w:r>
      <w:r w:rsidRPr="000C3F85">
        <w:rPr>
          <w:szCs w:val="28"/>
        </w:rPr>
        <w:t xml:space="preserve"> </w:t>
      </w:r>
      <w:r w:rsidRPr="00FA6651">
        <w:rPr>
          <w:szCs w:val="28"/>
          <w:lang w:val="en-US"/>
        </w:rPr>
        <w:t>Android</w:t>
      </w:r>
      <w:r w:rsidRPr="000C3F85">
        <w:rPr>
          <w:szCs w:val="28"/>
        </w:rPr>
        <w:t xml:space="preserve">. </w:t>
      </w:r>
      <w:r w:rsidRPr="00D41DBE">
        <w:rPr>
          <w:szCs w:val="28"/>
        </w:rPr>
        <w:t xml:space="preserve">С помощью </w:t>
      </w:r>
      <w:proofErr w:type="spellStart"/>
      <w:r w:rsidRPr="00D41DBE">
        <w:rPr>
          <w:szCs w:val="28"/>
        </w:rPr>
        <w:t>Android</w:t>
      </w:r>
      <w:proofErr w:type="spellEnd"/>
      <w:r w:rsidRPr="00D41DBE">
        <w:rPr>
          <w:szCs w:val="28"/>
        </w:rPr>
        <w:t xml:space="preserve"> SDK мы можем легко создавать приложения для </w:t>
      </w:r>
      <w:proofErr w:type="spellStart"/>
      <w:r w:rsidRPr="00D41DBE">
        <w:rPr>
          <w:szCs w:val="28"/>
        </w:rPr>
        <w:t>Android</w:t>
      </w:r>
      <w:proofErr w:type="spellEnd"/>
      <w:r w:rsidRPr="00D41DBE">
        <w:rPr>
          <w:szCs w:val="28"/>
        </w:rPr>
        <w:t xml:space="preserve">. Он представляет собой набор библиотек и инструментов разработки программного обеспечения, которые необходимы для разработки приложений для </w:t>
      </w:r>
      <w:proofErr w:type="spellStart"/>
      <w:r w:rsidRPr="00D41DBE">
        <w:rPr>
          <w:szCs w:val="28"/>
        </w:rPr>
        <w:t>Android</w:t>
      </w:r>
      <w:proofErr w:type="spellEnd"/>
      <w:r w:rsidRPr="00D41DBE">
        <w:rPr>
          <w:szCs w:val="28"/>
        </w:rPr>
        <w:t xml:space="preserve">. </w:t>
      </w:r>
      <w:proofErr w:type="spellStart"/>
      <w:r w:rsidRPr="00D41DBE">
        <w:rPr>
          <w:szCs w:val="28"/>
        </w:rPr>
        <w:t>Android</w:t>
      </w:r>
      <w:proofErr w:type="spellEnd"/>
      <w:r w:rsidRPr="00D41DBE">
        <w:rPr>
          <w:szCs w:val="28"/>
        </w:rPr>
        <w:t xml:space="preserve"> SDK состоит из нескольких инструментов, которые очень важны для разработки приложений для </w:t>
      </w:r>
      <w:proofErr w:type="spellStart"/>
      <w:r w:rsidRPr="00D41DBE">
        <w:rPr>
          <w:szCs w:val="28"/>
        </w:rPr>
        <w:t>Android</w:t>
      </w:r>
      <w:proofErr w:type="spellEnd"/>
      <w:r w:rsidRPr="00D41DBE">
        <w:rPr>
          <w:szCs w:val="28"/>
        </w:rPr>
        <w:t xml:space="preserve">. Эти инструменты обеспечивают плавный переход от разработки к отладке. </w:t>
      </w:r>
      <w:proofErr w:type="spellStart"/>
      <w:r w:rsidRPr="00D41DBE">
        <w:rPr>
          <w:szCs w:val="28"/>
        </w:rPr>
        <w:t>Android</w:t>
      </w:r>
      <w:proofErr w:type="spellEnd"/>
      <w:r w:rsidRPr="00D41DBE">
        <w:rPr>
          <w:szCs w:val="28"/>
        </w:rPr>
        <w:t xml:space="preserve"> SDK совместим со всеми операционными системами, такими как </w:t>
      </w:r>
      <w:r w:rsidRPr="00D41DBE">
        <w:rPr>
          <w:szCs w:val="28"/>
          <w:lang w:val="en-US"/>
        </w:rPr>
        <w:t>Windows</w:t>
      </w:r>
      <w:r w:rsidRPr="00D41DBE">
        <w:rPr>
          <w:szCs w:val="28"/>
        </w:rPr>
        <w:t xml:space="preserve">, </w:t>
      </w:r>
      <w:r w:rsidRPr="00D41DBE">
        <w:rPr>
          <w:szCs w:val="28"/>
          <w:lang w:val="en-US"/>
        </w:rPr>
        <w:t>Linux</w:t>
      </w:r>
      <w:r w:rsidRPr="00D41DBE">
        <w:rPr>
          <w:szCs w:val="28"/>
        </w:rPr>
        <w:t xml:space="preserve">, </w:t>
      </w:r>
      <w:r w:rsidRPr="00D41DBE">
        <w:rPr>
          <w:szCs w:val="28"/>
          <w:lang w:val="en-US"/>
        </w:rPr>
        <w:t>macOS</w:t>
      </w:r>
      <w:r w:rsidRPr="00D41DBE">
        <w:rPr>
          <w:szCs w:val="28"/>
        </w:rPr>
        <w:t xml:space="preserve"> и т. д.</w:t>
      </w:r>
    </w:p>
    <w:p w14:paraId="70DAEF25" w14:textId="69E4E6AC" w:rsidR="003971DE" w:rsidRDefault="001B7BBC" w:rsidP="003971DE">
      <w:pPr>
        <w:pStyle w:val="P"/>
      </w:pPr>
      <w:r w:rsidRPr="001B7BBC">
        <w:t xml:space="preserve">API (Application </w:t>
      </w:r>
      <w:proofErr w:type="spellStart"/>
      <w:r w:rsidRPr="001B7BBC">
        <w:t>Programming</w:t>
      </w:r>
      <w:proofErr w:type="spellEnd"/>
      <w:r w:rsidRPr="001B7BBC">
        <w:t xml:space="preserve"> Interface) – это набор инструкций и стандартов программирования для доступа к веб-инструменту или базе данных. Компания-разработчик программного обеспечения публикует свой API для широкой публики, чтобы другие разработчики программного обеспечения могли разрабатывать продукты, основанные на ее сервисе. API обычно упаковывается в SDK.</w:t>
      </w:r>
    </w:p>
    <w:p w14:paraId="0D723572" w14:textId="77777777" w:rsidR="001B7BBC" w:rsidRPr="00ED7C02" w:rsidRDefault="001B7BBC" w:rsidP="003971DE">
      <w:pPr>
        <w:pStyle w:val="P"/>
      </w:pPr>
    </w:p>
    <w:p w14:paraId="1A154911" w14:textId="4918B6AA" w:rsidR="003971DE" w:rsidRDefault="00CC3C12" w:rsidP="003971DE">
      <w:pPr>
        <w:pStyle w:val="Heading3"/>
        <w:rPr>
          <w:lang w:val="ru-RU"/>
        </w:rPr>
      </w:pPr>
      <w:bookmarkStart w:id="50" w:name="_Toc96095453"/>
      <w:bookmarkStart w:id="51" w:name="_Toc106196601"/>
      <w:r w:rsidRPr="00840A67">
        <w:rPr>
          <w:lang w:val="ru-RU"/>
        </w:rPr>
        <w:t>4</w:t>
      </w:r>
      <w:r w:rsidR="003971DE" w:rsidRPr="00840A67">
        <w:rPr>
          <w:lang w:val="ru-RU"/>
        </w:rPr>
        <w:t>.2.3 Выбор алгоритма</w:t>
      </w:r>
      <w:bookmarkEnd w:id="50"/>
      <w:bookmarkEnd w:id="51"/>
    </w:p>
    <w:p w14:paraId="54247B30" w14:textId="77777777" w:rsidR="00B45A87" w:rsidRPr="00B45A87" w:rsidRDefault="00B45A87" w:rsidP="00B45A87">
      <w:pPr>
        <w:rPr>
          <w:lang w:eastAsia="x-none"/>
        </w:rPr>
      </w:pPr>
    </w:p>
    <w:p w14:paraId="5E626CC8" w14:textId="5C9F08E9" w:rsidR="003971DE" w:rsidRDefault="003971DE" w:rsidP="002A03EE">
      <w:pPr>
        <w:spacing w:line="360" w:lineRule="auto"/>
        <w:rPr>
          <w:szCs w:val="28"/>
        </w:rPr>
      </w:pPr>
      <w:bookmarkStart w:id="52" w:name="_Hlk94323672"/>
      <w:r w:rsidRPr="00B45A87">
        <w:rPr>
          <w:szCs w:val="28"/>
          <w:lang w:val="en-US"/>
        </w:rPr>
        <w:t>Supervised</w:t>
      </w:r>
      <w:r w:rsidRPr="00B45A87">
        <w:rPr>
          <w:szCs w:val="28"/>
        </w:rPr>
        <w:t xml:space="preserve"> </w:t>
      </w:r>
      <w:r w:rsidRPr="00B45A87">
        <w:rPr>
          <w:szCs w:val="28"/>
          <w:lang w:val="en-US"/>
        </w:rPr>
        <w:t>machine</w:t>
      </w:r>
      <w:r w:rsidRPr="00B45A87">
        <w:rPr>
          <w:szCs w:val="28"/>
        </w:rPr>
        <w:t xml:space="preserve"> </w:t>
      </w:r>
      <w:r w:rsidRPr="00B45A87">
        <w:rPr>
          <w:szCs w:val="28"/>
          <w:lang w:val="en-US"/>
        </w:rPr>
        <w:t>learning</w:t>
      </w:r>
      <w:r w:rsidRPr="00B45A87">
        <w:rPr>
          <w:szCs w:val="28"/>
        </w:rPr>
        <w:t xml:space="preserve"> </w:t>
      </w:r>
      <w:r w:rsidR="002A03EE">
        <w:rPr>
          <w:szCs w:val="28"/>
          <w:lang w:val="bxr-Cyrl"/>
        </w:rPr>
        <w:t xml:space="preserve">– </w:t>
      </w:r>
      <w:bookmarkEnd w:id="52"/>
      <w:r w:rsidRPr="00C83746">
        <w:rPr>
          <w:szCs w:val="28"/>
        </w:rPr>
        <w:t xml:space="preserve">В </w:t>
      </w:r>
      <w:proofErr w:type="spellStart"/>
      <w:r w:rsidRPr="00C83746">
        <w:rPr>
          <w:szCs w:val="28"/>
        </w:rPr>
        <w:t>supervised</w:t>
      </w:r>
      <w:proofErr w:type="spellEnd"/>
      <w:r w:rsidRPr="00C83746">
        <w:rPr>
          <w:szCs w:val="28"/>
        </w:rPr>
        <w:t xml:space="preserve"> </w:t>
      </w:r>
      <w:proofErr w:type="spellStart"/>
      <w:r w:rsidRPr="00C83746">
        <w:rPr>
          <w:szCs w:val="28"/>
        </w:rPr>
        <w:t>learning</w:t>
      </w:r>
      <w:proofErr w:type="spellEnd"/>
      <w:r w:rsidRPr="00C83746">
        <w:rPr>
          <w:szCs w:val="28"/>
        </w:rPr>
        <w:t>, алгоритм машинного обучения обучен правильно отвечать на вопросы, связанные с векторами признаков. Для обучения алгоритма машине подается набор векторов признаков и соответствующая метка. Метки обычно предоставляются комментатором-человеком и представляют собой правильный «ответ» на заданный вопрос. Алгоритм обучения анализирует векторы признаков и их правильные метки, чтобы найти внутренние структуры и отношения между ними. Таким образом, машина учится правильно реагировать на запросы.</w:t>
      </w:r>
    </w:p>
    <w:p w14:paraId="00F42C52" w14:textId="2ACF77F4" w:rsidR="003971DE" w:rsidRDefault="003971DE" w:rsidP="003971DE">
      <w:pPr>
        <w:spacing w:line="360" w:lineRule="auto"/>
        <w:rPr>
          <w:noProof/>
          <w:szCs w:val="28"/>
        </w:rPr>
      </w:pPr>
      <w:r w:rsidRPr="00C84F88">
        <w:rPr>
          <w:szCs w:val="28"/>
        </w:rPr>
        <w:t xml:space="preserve">исходные предварительно обработанные наборы данных, содержащие известные переменные и цели, делятся на обучающие данные и тестовые </w:t>
      </w:r>
      <w:r w:rsidRPr="00C84F88">
        <w:rPr>
          <w:szCs w:val="28"/>
        </w:rPr>
        <w:lastRenderedPageBreak/>
        <w:t>данные. (Вверху) На этапе обучения данные обучения используются для обучения алгоритма обучения в попытке разработать точную прогностическую модель. (В центре</w:t>
      </w:r>
      <w:proofErr w:type="gramStart"/>
      <w:r w:rsidRPr="00C84F88">
        <w:rPr>
          <w:szCs w:val="28"/>
        </w:rPr>
        <w:t>)</w:t>
      </w:r>
      <w:proofErr w:type="gramEnd"/>
      <w:r w:rsidRPr="00C84F88">
        <w:rPr>
          <w:szCs w:val="28"/>
        </w:rPr>
        <w:t xml:space="preserve"> Чтобы проверить модель, тестовые данные затем применяются к модели и оценивается прогностическая точность. (Ниже) После проверки новые данные вводятся в модель в попытке сделать новые </w:t>
      </w:r>
      <w:r w:rsidRPr="00F31932">
        <w:rPr>
          <w:szCs w:val="28"/>
        </w:rPr>
        <w:t xml:space="preserve">прогнозы. (рисунок </w:t>
      </w:r>
      <w:r w:rsidR="00C51DD6" w:rsidRPr="00F31932">
        <w:rPr>
          <w:szCs w:val="28"/>
          <w:lang w:val="bxr-Cyrl"/>
        </w:rPr>
        <w:t>4</w:t>
      </w:r>
      <w:r w:rsidR="00C51DD6" w:rsidRPr="00F31932">
        <w:rPr>
          <w:szCs w:val="28"/>
          <w:lang w:val="en-US"/>
        </w:rPr>
        <w:t>.</w:t>
      </w:r>
      <w:r w:rsidRPr="00F31932">
        <w:rPr>
          <w:szCs w:val="28"/>
        </w:rPr>
        <w:t>1).</w:t>
      </w:r>
      <w:r w:rsidRPr="001E713F">
        <w:rPr>
          <w:noProof/>
          <w:szCs w:val="28"/>
        </w:rPr>
        <w:t xml:space="preserve"> </w:t>
      </w:r>
    </w:p>
    <w:p w14:paraId="3254FC57" w14:textId="77777777" w:rsidR="003971DE" w:rsidRDefault="003971DE" w:rsidP="003971DE">
      <w:pPr>
        <w:spacing w:line="360" w:lineRule="auto"/>
        <w:rPr>
          <w:noProof/>
          <w:szCs w:val="28"/>
        </w:rPr>
      </w:pPr>
    </w:p>
    <w:p w14:paraId="01615214" w14:textId="77777777" w:rsidR="003971DE" w:rsidRDefault="003971DE" w:rsidP="009C421F">
      <w:pPr>
        <w:spacing w:line="360" w:lineRule="auto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1E2A7D5A" wp14:editId="0886363D">
            <wp:extent cx="6029325" cy="3380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077" cy="33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7849" w14:textId="6DEE7F37" w:rsidR="003971DE" w:rsidRPr="00FA6651" w:rsidRDefault="003971DE" w:rsidP="009C421F">
      <w:pPr>
        <w:pStyle w:val="P"/>
        <w:jc w:val="center"/>
      </w:pPr>
      <w:r>
        <w:t>Рисунок</w:t>
      </w:r>
      <w:r w:rsidRPr="00FA6651">
        <w:t xml:space="preserve"> </w:t>
      </w:r>
      <w:r w:rsidR="003569C0" w:rsidRPr="002E0F62">
        <w:t>4.</w:t>
      </w:r>
      <w:r w:rsidRPr="008A50E9">
        <w:t>1</w:t>
      </w:r>
      <w:r w:rsidRPr="00FA6651">
        <w:t xml:space="preserve"> – </w:t>
      </w:r>
      <w:r w:rsidRPr="0006610C">
        <w:t>Модель</w:t>
      </w:r>
      <w:r w:rsidRPr="00FA6651">
        <w:t xml:space="preserve"> </w:t>
      </w:r>
      <w:r w:rsidRPr="00B67368">
        <w:rPr>
          <w:lang w:val="en-US"/>
        </w:rPr>
        <w:t>Supervised</w:t>
      </w:r>
      <w:r w:rsidRPr="00FA6651">
        <w:t xml:space="preserve"> </w:t>
      </w:r>
      <w:r w:rsidRPr="00B67368">
        <w:rPr>
          <w:lang w:val="en-US"/>
        </w:rPr>
        <w:t>machine</w:t>
      </w:r>
      <w:r w:rsidRPr="00FA6651">
        <w:t xml:space="preserve"> </w:t>
      </w:r>
      <w:r w:rsidRPr="00B67368">
        <w:rPr>
          <w:lang w:val="en-US"/>
        </w:rPr>
        <w:t>learning</w:t>
      </w:r>
    </w:p>
    <w:p w14:paraId="60914E64" w14:textId="77777777" w:rsidR="003971DE" w:rsidRPr="00FA6651" w:rsidRDefault="003971DE" w:rsidP="003971DE">
      <w:pPr>
        <w:spacing w:line="360" w:lineRule="auto"/>
        <w:rPr>
          <w:szCs w:val="28"/>
        </w:rPr>
      </w:pPr>
    </w:p>
    <w:p w14:paraId="61A8B365" w14:textId="6429C1B4" w:rsidR="003971DE" w:rsidRDefault="003971DE" w:rsidP="009C421F">
      <w:pPr>
        <w:spacing w:line="360" w:lineRule="auto"/>
        <w:rPr>
          <w:szCs w:val="28"/>
        </w:rPr>
      </w:pPr>
      <w:r>
        <w:rPr>
          <w:szCs w:val="28"/>
        </w:rPr>
        <w:t>Цель м</w:t>
      </w:r>
      <w:r w:rsidRPr="0006610C">
        <w:rPr>
          <w:szCs w:val="28"/>
        </w:rPr>
        <w:t>ашинного обучения состоит в том, чтобы определить целевую функцию, которая будет работать максимально точно для неизвестных, невидимых экземпляров данных. В машинном обучении целевую функцию (</w:t>
      </w:r>
      <w:proofErr w:type="spellStart"/>
      <w:r w:rsidRPr="0006610C">
        <w:rPr>
          <w:szCs w:val="28"/>
        </w:rPr>
        <w:t>hθ</w:t>
      </w:r>
      <w:proofErr w:type="spellEnd"/>
      <w:r w:rsidRPr="0006610C">
        <w:rPr>
          <w:szCs w:val="28"/>
        </w:rPr>
        <w:t>) иногда называют моделью. Эта модель является результатом процесса обучения</w:t>
      </w:r>
      <w:r w:rsidRPr="00FA6651">
        <w:rPr>
          <w:szCs w:val="28"/>
        </w:rPr>
        <w:t>.</w:t>
      </w:r>
    </w:p>
    <w:p w14:paraId="59B410C0" w14:textId="5EE7A674" w:rsidR="003971DE" w:rsidRDefault="003971DE" w:rsidP="006301CA">
      <w:pPr>
        <w:spacing w:line="360" w:lineRule="auto"/>
        <w:rPr>
          <w:szCs w:val="28"/>
        </w:rPr>
      </w:pPr>
      <w:r w:rsidRPr="002A03EE">
        <w:rPr>
          <w:szCs w:val="28"/>
          <w:lang w:val="en-US"/>
        </w:rPr>
        <w:t>Linear</w:t>
      </w:r>
      <w:r w:rsidRPr="002A03EE">
        <w:rPr>
          <w:szCs w:val="28"/>
        </w:rPr>
        <w:t xml:space="preserve"> </w:t>
      </w:r>
      <w:r w:rsidRPr="002A03EE">
        <w:rPr>
          <w:szCs w:val="28"/>
          <w:lang w:val="en-US"/>
        </w:rPr>
        <w:t>regression</w:t>
      </w:r>
      <w:r w:rsidR="002A03EE">
        <w:rPr>
          <w:b/>
          <w:bCs/>
          <w:szCs w:val="28"/>
          <w:lang w:val="bxr-Cyrl"/>
        </w:rPr>
        <w:t xml:space="preserve"> – </w:t>
      </w:r>
      <w:r w:rsidR="002A03EE">
        <w:rPr>
          <w:szCs w:val="28"/>
          <w:lang w:val="bxr-Cyrl"/>
        </w:rPr>
        <w:t>в</w:t>
      </w:r>
      <w:r w:rsidRPr="00026CCB">
        <w:rPr>
          <w:szCs w:val="28"/>
        </w:rPr>
        <w:t xml:space="preserve"> функции линейной регрессии тета-параметры и параметры признаков нумеруются по номеру подписки. Номер подписки указывает положение тета-параметров (θ) и параметров признаков (x) в векторе. Обратите внимание, что функция x0 представляет собой постоянный термин смещения, установленный со значением 1 для вычислительных </w:t>
      </w:r>
      <w:r w:rsidRPr="00026CCB">
        <w:rPr>
          <w:szCs w:val="28"/>
        </w:rPr>
        <w:lastRenderedPageBreak/>
        <w:t xml:space="preserve">целей. В результате индекс специфической для домена функции, такой как размер дома, будет начинаться с x1. Например, если x1 установлено для первого значения вектора характеристик дома, размер дома, то x2 </w:t>
      </w:r>
      <w:r w:rsidR="006301CA">
        <w:rPr>
          <w:szCs w:val="28"/>
        </w:rPr>
        <w:t xml:space="preserve">с использованием </w:t>
      </w:r>
      <w:r w:rsidR="006301CA" w:rsidRPr="00F31932">
        <w:rPr>
          <w:szCs w:val="28"/>
        </w:rPr>
        <w:t>уравнения (</w:t>
      </w:r>
      <w:r w:rsidR="00F31932" w:rsidRPr="00F31932">
        <w:rPr>
          <w:szCs w:val="28"/>
        </w:rPr>
        <w:t>4.</w:t>
      </w:r>
      <w:r w:rsidR="006301CA" w:rsidRPr="00F31932">
        <w:rPr>
          <w:szCs w:val="28"/>
        </w:rPr>
        <w:t>1).</w:t>
      </w:r>
    </w:p>
    <w:p w14:paraId="4BF21092" w14:textId="77777777" w:rsidR="006301CA" w:rsidRPr="002E0F62" w:rsidRDefault="006301CA" w:rsidP="006301CA">
      <w:pPr>
        <w:spacing w:line="360" w:lineRule="auto"/>
        <w:rPr>
          <w:szCs w:val="28"/>
          <w:highlight w:val="yellow"/>
        </w:rPr>
      </w:pPr>
    </w:p>
    <w:p w14:paraId="765756A7" w14:textId="5633EA49" w:rsidR="003971DE" w:rsidRPr="002E0F62" w:rsidRDefault="00A672B7" w:rsidP="001E1A0C">
      <w:pPr>
        <w:pStyle w:val="P"/>
        <w:ind w:left="1276"/>
        <w:jc w:val="center"/>
        <w:rPr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F6277F">
        <w:rPr>
          <w:i/>
          <w:sz w:val="24"/>
        </w:rPr>
        <w:tab/>
      </w:r>
      <w:r w:rsidR="00F6277F">
        <w:rPr>
          <w:i/>
          <w:sz w:val="24"/>
        </w:rPr>
        <w:tab/>
      </w:r>
      <w:r w:rsidR="00F6277F">
        <w:rPr>
          <w:i/>
          <w:sz w:val="24"/>
        </w:rPr>
        <w:tab/>
      </w:r>
      <w:r w:rsidR="00F6277F" w:rsidRPr="00F31932">
        <w:rPr>
          <w:i/>
          <w:sz w:val="24"/>
        </w:rPr>
        <w:t>(</w:t>
      </w:r>
      <w:r w:rsidR="00F31932" w:rsidRPr="001F0DA5">
        <w:rPr>
          <w:i/>
          <w:sz w:val="24"/>
        </w:rPr>
        <w:t>4.</w:t>
      </w:r>
      <w:r w:rsidR="00F6277F" w:rsidRPr="00F31932">
        <w:rPr>
          <w:i/>
          <w:sz w:val="24"/>
        </w:rPr>
        <w:t>1)</w:t>
      </w:r>
    </w:p>
    <w:p w14:paraId="49FD8EFC" w14:textId="77777777" w:rsidR="00F6277F" w:rsidRPr="002E0F62" w:rsidRDefault="00F6277F" w:rsidP="00F6277F">
      <w:pPr>
        <w:pStyle w:val="P"/>
        <w:ind w:left="1276"/>
        <w:jc w:val="center"/>
        <w:rPr>
          <w:i/>
        </w:rPr>
      </w:pPr>
    </w:p>
    <w:p w14:paraId="0FA436F0" w14:textId="5ADCBDCB" w:rsidR="003971DE" w:rsidRPr="00CB7FE8" w:rsidRDefault="003971DE" w:rsidP="003971DE">
      <w:pPr>
        <w:spacing w:line="360" w:lineRule="auto"/>
        <w:rPr>
          <w:szCs w:val="28"/>
          <w:rtl/>
        </w:rPr>
      </w:pPr>
      <w:r w:rsidRPr="00CB7FE8">
        <w:rPr>
          <w:szCs w:val="28"/>
        </w:rPr>
        <w:t xml:space="preserve">Чтобы научить машину думать, первым шагом будет выбор алгоритма обучения, который вы будете использовать. Линейная регрессия </w:t>
      </w:r>
      <w:r w:rsidR="008B7CAB">
        <w:rPr>
          <w:szCs w:val="28"/>
        </w:rPr>
        <w:t>–</w:t>
      </w:r>
      <w:r w:rsidRPr="00CB7FE8">
        <w:rPr>
          <w:szCs w:val="28"/>
        </w:rPr>
        <w:t xml:space="preserve"> один из самых простых и популярных алгоритмов обучения с учителем. Этот алгоритм предполагает, что связь между входными объектами и выходной меткой является линейной. Приведенная ниже общая функция линейной регрессии возвращает прогнозируемое значение путем суммирования каждого элемента вектора признаков, умноженного на тета-параметр (</w:t>
      </w:r>
      <w:r w:rsidRPr="00CB7FE8">
        <w:rPr>
          <w:szCs w:val="28"/>
          <w:lang w:val="en-US"/>
        </w:rPr>
        <w:t>θ</w:t>
      </w:r>
      <w:r w:rsidRPr="00CB7FE8">
        <w:rPr>
          <w:szCs w:val="28"/>
        </w:rPr>
        <w:t>). Тета-параметры используются в процессе обучения для адаптации или «настройки» функции регрессии на основе данных обучения.</w:t>
      </w:r>
    </w:p>
    <w:p w14:paraId="29DC48D1" w14:textId="77777777" w:rsidR="003971DE" w:rsidRDefault="003971DE" w:rsidP="003971DE">
      <w:pPr>
        <w:spacing w:line="360" w:lineRule="auto"/>
        <w:rPr>
          <w:szCs w:val="28"/>
          <w:rtl/>
        </w:rPr>
      </w:pPr>
    </w:p>
    <w:p w14:paraId="02E2332D" w14:textId="65B9CB47" w:rsidR="003971DE" w:rsidRPr="0095051B" w:rsidRDefault="00CC3C12" w:rsidP="00CC3C12">
      <w:pPr>
        <w:pStyle w:val="Heading2"/>
        <w:spacing w:before="0" w:after="0"/>
        <w:ind w:left="0" w:right="0"/>
        <w:rPr>
          <w:b/>
          <w:bCs/>
          <w:lang w:val="bxr-Cyrl"/>
        </w:rPr>
      </w:pPr>
      <w:bookmarkStart w:id="53" w:name="_Toc96095454"/>
      <w:bookmarkStart w:id="54" w:name="_Toc106196602"/>
      <w:r w:rsidRPr="00840A67">
        <w:rPr>
          <w:b/>
          <w:bCs/>
          <w:lang w:val="ru-RU"/>
        </w:rPr>
        <w:t xml:space="preserve">4.2 </w:t>
      </w:r>
      <w:bookmarkEnd w:id="53"/>
      <w:r w:rsidR="0095051B">
        <w:rPr>
          <w:b/>
          <w:bCs/>
          <w:lang w:val="bxr-Cyrl"/>
        </w:rPr>
        <w:t>Аналоги разрабатываемого приложения</w:t>
      </w:r>
      <w:bookmarkEnd w:id="54"/>
    </w:p>
    <w:p w14:paraId="19C9CA4A" w14:textId="77777777" w:rsidR="0095051B" w:rsidRPr="0095051B" w:rsidRDefault="0095051B" w:rsidP="0095051B">
      <w:pPr>
        <w:rPr>
          <w:rtl/>
          <w:lang w:val="x-none" w:eastAsia="x-none"/>
        </w:rPr>
      </w:pPr>
    </w:p>
    <w:p w14:paraId="3AD1F022" w14:textId="77777777" w:rsidR="003971DE" w:rsidRDefault="003971DE" w:rsidP="003971DE">
      <w:pPr>
        <w:spacing w:line="360" w:lineRule="auto"/>
        <w:rPr>
          <w:szCs w:val="28"/>
        </w:rPr>
      </w:pPr>
      <w:r w:rsidRPr="00847E80">
        <w:rPr>
          <w:szCs w:val="28"/>
        </w:rPr>
        <w:t>Прежде чем приступить к разработке собственной программы, нам следует внимательно прочитать и изучить примеры реализации на реальных примерах, желательно на примерах успешных и популярных приложений, где у вас больше шансов сделать все правильно, следуя всем вышеперечисленным принципам разработки.</w:t>
      </w:r>
    </w:p>
    <w:p w14:paraId="22F61755" w14:textId="185CC46D" w:rsidR="003971DE" w:rsidRPr="000F1074" w:rsidRDefault="003971DE" w:rsidP="003971DE">
      <w:pPr>
        <w:spacing w:line="360" w:lineRule="auto"/>
        <w:rPr>
          <w:bCs/>
          <w:color w:val="000000" w:themeColor="text1"/>
          <w:szCs w:val="36"/>
        </w:rPr>
      </w:pPr>
      <w:proofErr w:type="spellStart"/>
      <w:r>
        <w:rPr>
          <w:bCs/>
          <w:color w:val="000000" w:themeColor="text1"/>
          <w:szCs w:val="36"/>
        </w:rPr>
        <w:t>Symptom</w:t>
      </w:r>
      <w:proofErr w:type="spellEnd"/>
      <w:r>
        <w:rPr>
          <w:bCs/>
          <w:color w:val="000000" w:themeColor="text1"/>
          <w:szCs w:val="36"/>
        </w:rPr>
        <w:t xml:space="preserve"> </w:t>
      </w:r>
      <w:proofErr w:type="spellStart"/>
      <w:r>
        <w:rPr>
          <w:bCs/>
          <w:color w:val="000000" w:themeColor="text1"/>
          <w:szCs w:val="36"/>
        </w:rPr>
        <w:t>Checker</w:t>
      </w:r>
      <w:proofErr w:type="spellEnd"/>
      <w:r>
        <w:rPr>
          <w:bCs/>
          <w:color w:val="000000" w:themeColor="text1"/>
          <w:szCs w:val="36"/>
        </w:rPr>
        <w:t xml:space="preserve"> –</w:t>
      </w:r>
      <w:r w:rsidRPr="000F1074">
        <w:rPr>
          <w:bCs/>
          <w:color w:val="000000" w:themeColor="text1"/>
          <w:szCs w:val="36"/>
        </w:rPr>
        <w:t xml:space="preserve"> уникальный проект, сочетающий медицину с компьютерным искусственным интеллектом, разработанным профессиональными немецкими врачами</w:t>
      </w:r>
      <w:r w:rsidRPr="00214996">
        <w:rPr>
          <w:bCs/>
          <w:color w:val="000000" w:themeColor="text1"/>
          <w:szCs w:val="36"/>
        </w:rPr>
        <w:t xml:space="preserve"> </w:t>
      </w:r>
      <w:r w:rsidRPr="009A688E">
        <w:rPr>
          <w:szCs w:val="28"/>
        </w:rPr>
        <w:t xml:space="preserve">(рисунок </w:t>
      </w:r>
      <w:r w:rsidR="00C51DD6" w:rsidRPr="00C51DD6">
        <w:rPr>
          <w:szCs w:val="28"/>
        </w:rPr>
        <w:t>4.2</w:t>
      </w:r>
      <w:r w:rsidRPr="009A688E">
        <w:rPr>
          <w:szCs w:val="28"/>
        </w:rPr>
        <w:t>)</w:t>
      </w:r>
      <w:r w:rsidRPr="000F1074">
        <w:rPr>
          <w:bCs/>
          <w:color w:val="000000" w:themeColor="text1"/>
          <w:szCs w:val="36"/>
        </w:rPr>
        <w:t>.</w:t>
      </w:r>
    </w:p>
    <w:p w14:paraId="55E9CD3A" w14:textId="77777777" w:rsidR="003971DE" w:rsidRPr="000F1074" w:rsidRDefault="003971DE" w:rsidP="003971DE">
      <w:pPr>
        <w:spacing w:line="360" w:lineRule="auto"/>
        <w:rPr>
          <w:bCs/>
          <w:color w:val="000000" w:themeColor="text1"/>
          <w:szCs w:val="36"/>
        </w:rPr>
      </w:pPr>
      <w:r w:rsidRPr="000F1074">
        <w:rPr>
          <w:bCs/>
          <w:color w:val="000000" w:themeColor="text1"/>
          <w:szCs w:val="36"/>
        </w:rPr>
        <w:t xml:space="preserve">В контексте смоделированного разговора между врачом и пациентом вы получаете вопросы, на которые можете ответить индивидуально. Цель состоит в том, чтобы найти предполагаемый диагноз на основе ваших </w:t>
      </w:r>
      <w:r w:rsidRPr="000F1074">
        <w:rPr>
          <w:bCs/>
          <w:color w:val="000000" w:themeColor="text1"/>
          <w:szCs w:val="36"/>
        </w:rPr>
        <w:lastRenderedPageBreak/>
        <w:t>ответов о ваших симптомах и предоставить вам индивидуальную информацию, которая вам понадобится для возможной встречи с вашим настоящим врачом.</w:t>
      </w:r>
    </w:p>
    <w:p w14:paraId="05731080" w14:textId="415798D4" w:rsidR="003971DE" w:rsidRDefault="003971DE" w:rsidP="003971DE">
      <w:pPr>
        <w:spacing w:line="360" w:lineRule="auto"/>
        <w:rPr>
          <w:bCs/>
          <w:color w:val="000000" w:themeColor="text1"/>
          <w:szCs w:val="36"/>
        </w:rPr>
      </w:pPr>
      <w:r w:rsidRPr="000F1074">
        <w:rPr>
          <w:bCs/>
          <w:color w:val="000000" w:themeColor="text1"/>
          <w:szCs w:val="36"/>
        </w:rPr>
        <w:t xml:space="preserve">Средство проверки симптомов поможет вам понять, как врач анализирует ваши симптомы. </w:t>
      </w:r>
      <w:r w:rsidR="00FC4E3C" w:rsidRPr="000F1074">
        <w:rPr>
          <w:bCs/>
          <w:color w:val="000000" w:themeColor="text1"/>
          <w:szCs w:val="36"/>
        </w:rPr>
        <w:t xml:space="preserve">это </w:t>
      </w:r>
      <w:r w:rsidRPr="000F1074">
        <w:rPr>
          <w:bCs/>
          <w:color w:val="000000" w:themeColor="text1"/>
          <w:szCs w:val="36"/>
        </w:rPr>
        <w:t xml:space="preserve">интерактивное приложение предназначено для людей, не имеющих медицинского образования. </w:t>
      </w:r>
    </w:p>
    <w:p w14:paraId="2A4CBD97" w14:textId="77777777" w:rsidR="003971DE" w:rsidRDefault="003971DE" w:rsidP="00F23878">
      <w:pPr>
        <w:spacing w:line="360" w:lineRule="auto"/>
        <w:ind w:firstLine="0"/>
        <w:jc w:val="center"/>
        <w:rPr>
          <w:bCs/>
          <w:color w:val="000000" w:themeColor="text1"/>
          <w:szCs w:val="36"/>
        </w:rPr>
      </w:pPr>
      <w:r>
        <w:rPr>
          <w:bCs/>
          <w:noProof/>
          <w:color w:val="000000" w:themeColor="text1"/>
          <w:szCs w:val="36"/>
        </w:rPr>
        <w:drawing>
          <wp:inline distT="0" distB="0" distL="0" distR="0" wp14:anchorId="4199C60D" wp14:editId="1FDB68AD">
            <wp:extent cx="4985744" cy="44767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" r="3176"/>
                    <a:stretch/>
                  </pic:blipFill>
                  <pic:spPr bwMode="auto">
                    <a:xfrm>
                      <a:off x="0" y="0"/>
                      <a:ext cx="5028707" cy="451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22172" w14:textId="4CC87E99" w:rsidR="003971DE" w:rsidRDefault="003971DE" w:rsidP="009C421F">
      <w:pPr>
        <w:pStyle w:val="P"/>
        <w:jc w:val="center"/>
        <w:rPr>
          <w:bCs/>
          <w:color w:val="000000" w:themeColor="text1"/>
          <w:szCs w:val="36"/>
        </w:rPr>
      </w:pPr>
      <w:r>
        <w:t>Рисунок</w:t>
      </w:r>
      <w:r w:rsidRPr="00A650C4">
        <w:t xml:space="preserve"> </w:t>
      </w:r>
      <w:r w:rsidR="00C51DD6" w:rsidRPr="002E0F62">
        <w:t>4.2</w:t>
      </w:r>
      <w:r>
        <w:t xml:space="preserve"> – </w:t>
      </w:r>
      <w:r w:rsidR="001E1A0C" w:rsidRPr="001F0DA5">
        <w:t>Проверка симптомов приложения</w:t>
      </w:r>
    </w:p>
    <w:p w14:paraId="1B99F938" w14:textId="77777777" w:rsidR="003971DE" w:rsidRPr="00A650C4" w:rsidRDefault="003971DE" w:rsidP="003971DE">
      <w:pPr>
        <w:pStyle w:val="P"/>
      </w:pPr>
    </w:p>
    <w:p w14:paraId="7CFA94E9" w14:textId="77777777" w:rsidR="003971DE" w:rsidRPr="00E3247D" w:rsidRDefault="003971DE" w:rsidP="003971DE">
      <w:pPr>
        <w:spacing w:line="360" w:lineRule="auto"/>
        <w:rPr>
          <w:bCs/>
          <w:color w:val="000000" w:themeColor="text1"/>
          <w:szCs w:val="36"/>
        </w:rPr>
      </w:pPr>
      <w:r w:rsidRPr="00E3247D">
        <w:rPr>
          <w:bCs/>
          <w:color w:val="000000" w:themeColor="text1"/>
          <w:szCs w:val="36"/>
        </w:rPr>
        <w:t>Средство проверки симптомов управляется передовым искусственным интеллектом, который синхронизирует ваши симптомы с крупнейшей существующей медицинской базой данных, которая включает более 1500 комбинаций симптомов.</w:t>
      </w:r>
    </w:p>
    <w:p w14:paraId="20E6D41A" w14:textId="11376168" w:rsidR="003971DE" w:rsidRDefault="003971DE" w:rsidP="00F23878">
      <w:pPr>
        <w:spacing w:line="360" w:lineRule="auto"/>
        <w:rPr>
          <w:bCs/>
          <w:color w:val="000000" w:themeColor="text1"/>
          <w:szCs w:val="36"/>
        </w:rPr>
      </w:pPr>
      <w:r w:rsidRPr="00E3247D">
        <w:rPr>
          <w:bCs/>
          <w:color w:val="000000" w:themeColor="text1"/>
          <w:szCs w:val="36"/>
        </w:rPr>
        <w:t xml:space="preserve">Средство проверки симптомов соответствует последним научным стандартам и регулярно получает обновления, поэтому мы можем </w:t>
      </w:r>
      <w:r w:rsidRPr="00E3247D">
        <w:rPr>
          <w:bCs/>
          <w:color w:val="000000" w:themeColor="text1"/>
          <w:szCs w:val="36"/>
        </w:rPr>
        <w:lastRenderedPageBreak/>
        <w:t>гарантировать, что это приложение соответствует самым высоким медицинским стандартам.</w:t>
      </w:r>
    </w:p>
    <w:p w14:paraId="533173C6" w14:textId="1DF569AD" w:rsidR="003971DE" w:rsidRPr="003C1B53" w:rsidRDefault="003971DE" w:rsidP="001F762E">
      <w:pPr>
        <w:spacing w:line="360" w:lineRule="auto"/>
        <w:rPr>
          <w:b/>
          <w:color w:val="000000" w:themeColor="text1"/>
          <w:szCs w:val="36"/>
        </w:rPr>
      </w:pPr>
      <w:r w:rsidRPr="00FC4E3C">
        <w:rPr>
          <w:bCs/>
          <w:color w:val="000000" w:themeColor="text1"/>
          <w:szCs w:val="36"/>
        </w:rPr>
        <w:t xml:space="preserve">Medical </w:t>
      </w:r>
      <w:proofErr w:type="spellStart"/>
      <w:r w:rsidRPr="00FC4E3C">
        <w:rPr>
          <w:bCs/>
          <w:color w:val="000000" w:themeColor="text1"/>
          <w:szCs w:val="36"/>
        </w:rPr>
        <w:t>diagnostics</w:t>
      </w:r>
      <w:proofErr w:type="spellEnd"/>
      <w:r w:rsidR="001F762E" w:rsidRPr="00FC4E3C">
        <w:rPr>
          <w:b/>
          <w:color w:val="000000" w:themeColor="text1"/>
          <w:szCs w:val="36"/>
        </w:rPr>
        <w:t xml:space="preserve"> – </w:t>
      </w:r>
      <w:r w:rsidR="00FC4E3C" w:rsidRPr="00BF37D4">
        <w:rPr>
          <w:bCs/>
          <w:color w:val="000000" w:themeColor="text1"/>
          <w:szCs w:val="36"/>
        </w:rPr>
        <w:t xml:space="preserve">это </w:t>
      </w:r>
      <w:r w:rsidRPr="00BF37D4">
        <w:rPr>
          <w:bCs/>
          <w:color w:val="000000" w:themeColor="text1"/>
          <w:szCs w:val="36"/>
        </w:rPr>
        <w:t>услуга, которая позволяет пациенту узнать о возможных заболеваниях на основании симптомов, на которые он жалуется и которые поражают его в определенной части тела</w:t>
      </w:r>
      <w:r w:rsidRPr="00214996">
        <w:rPr>
          <w:bCs/>
          <w:color w:val="000000" w:themeColor="text1"/>
          <w:szCs w:val="36"/>
        </w:rPr>
        <w:t xml:space="preserve"> </w:t>
      </w:r>
      <w:r w:rsidRPr="009A688E">
        <w:rPr>
          <w:szCs w:val="28"/>
        </w:rPr>
        <w:t xml:space="preserve">(рисунок </w:t>
      </w:r>
      <w:r w:rsidRPr="00C27D6B">
        <w:rPr>
          <w:szCs w:val="28"/>
        </w:rPr>
        <w:t>4</w:t>
      </w:r>
      <w:r w:rsidR="00C51DD6" w:rsidRPr="00C51DD6">
        <w:rPr>
          <w:szCs w:val="28"/>
        </w:rPr>
        <w:t>.3</w:t>
      </w:r>
      <w:r w:rsidRPr="009A688E">
        <w:rPr>
          <w:szCs w:val="28"/>
        </w:rPr>
        <w:t>)</w:t>
      </w:r>
      <w:r w:rsidRPr="00BF37D4">
        <w:rPr>
          <w:bCs/>
          <w:color w:val="000000" w:themeColor="text1"/>
          <w:szCs w:val="36"/>
        </w:rPr>
        <w:t>.</w:t>
      </w:r>
    </w:p>
    <w:p w14:paraId="2B3365B9" w14:textId="77777777" w:rsidR="003971DE" w:rsidRDefault="003971DE" w:rsidP="003971DE">
      <w:pPr>
        <w:spacing w:line="360" w:lineRule="auto"/>
        <w:rPr>
          <w:bCs/>
          <w:color w:val="000000" w:themeColor="text1"/>
          <w:szCs w:val="36"/>
        </w:rPr>
      </w:pPr>
      <w:r w:rsidRPr="00BF37D4">
        <w:rPr>
          <w:bCs/>
          <w:color w:val="000000" w:themeColor="text1"/>
          <w:szCs w:val="36"/>
        </w:rPr>
        <w:t>Выбирая симптомы, на которые вы жалуетесь в той или иной части или частях вашего тела, вы можете узнать о возможных заболеваниях, которыми вы страдаете, а также можете больше узнать об этих заболеваниях и узнать их причины и методы лечения.</w:t>
      </w:r>
    </w:p>
    <w:p w14:paraId="6DD2282C" w14:textId="77777777" w:rsidR="003971DE" w:rsidRDefault="003971DE" w:rsidP="003971DE">
      <w:pPr>
        <w:spacing w:line="360" w:lineRule="auto"/>
        <w:rPr>
          <w:bCs/>
          <w:color w:val="000000" w:themeColor="text1"/>
          <w:szCs w:val="36"/>
        </w:rPr>
      </w:pPr>
    </w:p>
    <w:p w14:paraId="325C0224" w14:textId="77777777" w:rsidR="003971DE" w:rsidRDefault="003971DE" w:rsidP="009C421F">
      <w:pPr>
        <w:spacing w:line="360" w:lineRule="auto"/>
        <w:ind w:firstLine="0"/>
        <w:jc w:val="center"/>
        <w:rPr>
          <w:b/>
          <w:color w:val="000000" w:themeColor="text1"/>
          <w:szCs w:val="36"/>
        </w:rPr>
      </w:pPr>
      <w:r>
        <w:rPr>
          <w:b/>
          <w:noProof/>
          <w:color w:val="000000" w:themeColor="text1"/>
          <w:szCs w:val="36"/>
        </w:rPr>
        <w:drawing>
          <wp:inline distT="0" distB="0" distL="0" distR="0" wp14:anchorId="62EBEC8C" wp14:editId="3F4B7643">
            <wp:extent cx="4691407" cy="3676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 r="4780"/>
                    <a:stretch/>
                  </pic:blipFill>
                  <pic:spPr bwMode="auto">
                    <a:xfrm>
                      <a:off x="0" y="0"/>
                      <a:ext cx="4719387" cy="369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AF71F" w14:textId="1ED0378B" w:rsidR="003971DE" w:rsidRPr="00A650C4" w:rsidRDefault="003971DE" w:rsidP="009C421F">
      <w:pPr>
        <w:pStyle w:val="P"/>
        <w:jc w:val="center"/>
        <w:rPr>
          <w:szCs w:val="28"/>
        </w:rPr>
      </w:pPr>
      <w:r w:rsidRPr="006B6F48">
        <w:rPr>
          <w:szCs w:val="28"/>
        </w:rPr>
        <w:t>Рисунок</w:t>
      </w:r>
      <w:r w:rsidRPr="00A650C4">
        <w:rPr>
          <w:szCs w:val="28"/>
        </w:rPr>
        <w:t xml:space="preserve"> </w:t>
      </w:r>
      <w:r w:rsidRPr="008A50E9">
        <w:rPr>
          <w:szCs w:val="28"/>
        </w:rPr>
        <w:t>4</w:t>
      </w:r>
      <w:r w:rsidR="00C51DD6" w:rsidRPr="002E0F62">
        <w:rPr>
          <w:szCs w:val="28"/>
        </w:rPr>
        <w:t>.3</w:t>
      </w:r>
      <w:r w:rsidRPr="00A650C4">
        <w:rPr>
          <w:szCs w:val="28"/>
        </w:rPr>
        <w:t xml:space="preserve"> </w:t>
      </w:r>
      <w:proofErr w:type="gramStart"/>
      <w:r w:rsidRPr="00162CB1">
        <w:rPr>
          <w:szCs w:val="28"/>
        </w:rPr>
        <w:t xml:space="preserve">– </w:t>
      </w:r>
      <w:r w:rsidR="00162CB1" w:rsidRPr="001F0DA5">
        <w:rPr>
          <w:szCs w:val="28"/>
        </w:rPr>
        <w:t xml:space="preserve"> Приложение</w:t>
      </w:r>
      <w:proofErr w:type="gramEnd"/>
      <w:r w:rsidR="00162CB1" w:rsidRPr="001F0DA5">
        <w:rPr>
          <w:szCs w:val="28"/>
        </w:rPr>
        <w:t xml:space="preserve"> Медицинская диагностика</w:t>
      </w:r>
    </w:p>
    <w:p w14:paraId="7105B8B6" w14:textId="77777777" w:rsidR="00F23878" w:rsidRPr="00131D34" w:rsidRDefault="00F23878" w:rsidP="003971DE">
      <w:pPr>
        <w:spacing w:line="360" w:lineRule="auto"/>
        <w:rPr>
          <w:b/>
          <w:color w:val="000000" w:themeColor="text1"/>
          <w:szCs w:val="36"/>
        </w:rPr>
      </w:pPr>
      <w:bookmarkStart w:id="55" w:name="_Hlk94216680"/>
    </w:p>
    <w:bookmarkEnd w:id="55"/>
    <w:p w14:paraId="11252B54" w14:textId="7028C380" w:rsidR="003971DE" w:rsidRPr="008A2624" w:rsidRDefault="003971DE" w:rsidP="003971DE">
      <w:pPr>
        <w:spacing w:line="360" w:lineRule="auto"/>
        <w:rPr>
          <w:bCs/>
          <w:color w:val="000000" w:themeColor="text1"/>
          <w:szCs w:val="36"/>
        </w:rPr>
      </w:pPr>
      <w:proofErr w:type="spellStart"/>
      <w:r w:rsidRPr="008A2624">
        <w:rPr>
          <w:bCs/>
          <w:color w:val="000000" w:themeColor="text1"/>
          <w:szCs w:val="36"/>
        </w:rPr>
        <w:t>LetsGetChecked</w:t>
      </w:r>
      <w:proofErr w:type="spellEnd"/>
      <w:r w:rsidRPr="008A2624">
        <w:rPr>
          <w:bCs/>
          <w:color w:val="000000" w:themeColor="text1"/>
          <w:szCs w:val="36"/>
        </w:rPr>
        <w:t xml:space="preserve"> предлагает расширенные возможности тестирования здоровья на дому и доставки рецептов с быстрыми и точными лабораторными результатами, сертифицированными CLIA, и клинической поддержкой 1-на-1 на каждом этапе. Возьмите под контроль свое здоровье с помощью собственной персонализированной панели инструментов, которая </w:t>
      </w:r>
      <w:r w:rsidRPr="008A2624">
        <w:rPr>
          <w:bCs/>
          <w:color w:val="000000" w:themeColor="text1"/>
          <w:szCs w:val="36"/>
        </w:rPr>
        <w:lastRenderedPageBreak/>
        <w:t>позволяет отслеживать информацию о вашем здоровье и лекарствах</w:t>
      </w:r>
      <w:r w:rsidRPr="00214996">
        <w:rPr>
          <w:bCs/>
          <w:color w:val="000000" w:themeColor="text1"/>
          <w:szCs w:val="36"/>
        </w:rPr>
        <w:t xml:space="preserve"> </w:t>
      </w:r>
      <w:r w:rsidRPr="009A688E">
        <w:rPr>
          <w:szCs w:val="28"/>
        </w:rPr>
        <w:t xml:space="preserve">(рисунок </w:t>
      </w:r>
      <w:r w:rsidR="00C51DD6" w:rsidRPr="00C51DD6">
        <w:rPr>
          <w:szCs w:val="28"/>
        </w:rPr>
        <w:t>4.4</w:t>
      </w:r>
      <w:r w:rsidRPr="009A688E">
        <w:rPr>
          <w:szCs w:val="28"/>
        </w:rPr>
        <w:t>)</w:t>
      </w:r>
      <w:r w:rsidRPr="008A2624">
        <w:rPr>
          <w:bCs/>
          <w:color w:val="000000" w:themeColor="text1"/>
          <w:szCs w:val="36"/>
        </w:rPr>
        <w:t>.</w:t>
      </w:r>
    </w:p>
    <w:p w14:paraId="59FBE2B2" w14:textId="77777777" w:rsidR="003971DE" w:rsidRDefault="003971DE" w:rsidP="003971DE">
      <w:pPr>
        <w:spacing w:line="360" w:lineRule="auto"/>
        <w:rPr>
          <w:bCs/>
          <w:color w:val="000000" w:themeColor="text1"/>
          <w:szCs w:val="36"/>
        </w:rPr>
      </w:pPr>
    </w:p>
    <w:p w14:paraId="2F34B4CF" w14:textId="77777777" w:rsidR="003971DE" w:rsidRDefault="003971DE" w:rsidP="00FC6EA8">
      <w:pPr>
        <w:spacing w:line="360" w:lineRule="auto"/>
        <w:ind w:firstLine="0"/>
        <w:jc w:val="center"/>
        <w:rPr>
          <w:bCs/>
          <w:color w:val="000000" w:themeColor="text1"/>
          <w:szCs w:val="36"/>
          <w:lang w:val="en-US"/>
        </w:rPr>
      </w:pPr>
      <w:r>
        <w:rPr>
          <w:bCs/>
          <w:noProof/>
          <w:color w:val="000000" w:themeColor="text1"/>
          <w:szCs w:val="36"/>
        </w:rPr>
        <w:drawing>
          <wp:inline distT="0" distB="0" distL="0" distR="0" wp14:anchorId="68C6902C" wp14:editId="4D04B1C5">
            <wp:extent cx="4857750" cy="39453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" t="3838" r="2615"/>
                    <a:stretch/>
                  </pic:blipFill>
                  <pic:spPr bwMode="auto">
                    <a:xfrm>
                      <a:off x="0" y="0"/>
                      <a:ext cx="4891825" cy="397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9437E" w14:textId="3159CAA2" w:rsidR="003971DE" w:rsidRPr="00A650C4" w:rsidRDefault="003971DE" w:rsidP="009C421F">
      <w:pPr>
        <w:spacing w:line="360" w:lineRule="auto"/>
        <w:jc w:val="center"/>
        <w:rPr>
          <w:bCs/>
          <w:color w:val="000000" w:themeColor="text1"/>
          <w:sz w:val="36"/>
          <w:szCs w:val="44"/>
        </w:rPr>
      </w:pPr>
      <w:r w:rsidRPr="006B6F48">
        <w:rPr>
          <w:szCs w:val="28"/>
        </w:rPr>
        <w:t>Рисунок</w:t>
      </w:r>
      <w:r w:rsidRPr="00A650C4">
        <w:rPr>
          <w:szCs w:val="28"/>
        </w:rPr>
        <w:t xml:space="preserve"> </w:t>
      </w:r>
      <w:proofErr w:type="gramStart"/>
      <w:r w:rsidR="00C51DD6" w:rsidRPr="002E0F62">
        <w:rPr>
          <w:szCs w:val="28"/>
        </w:rPr>
        <w:t xml:space="preserve">4.4 </w:t>
      </w:r>
      <w:r w:rsidRPr="00A650C4">
        <w:rPr>
          <w:szCs w:val="28"/>
        </w:rPr>
        <w:t xml:space="preserve"> –</w:t>
      </w:r>
      <w:proofErr w:type="gramEnd"/>
      <w:r w:rsidRPr="00A650C4">
        <w:rPr>
          <w:szCs w:val="28"/>
        </w:rPr>
        <w:t xml:space="preserve"> </w:t>
      </w:r>
      <w:r w:rsidR="00AF286E" w:rsidRPr="001F0DA5">
        <w:rPr>
          <w:szCs w:val="28"/>
        </w:rPr>
        <w:t xml:space="preserve">Приложение </w:t>
      </w:r>
      <w:proofErr w:type="spellStart"/>
      <w:r w:rsidR="00AF286E" w:rsidRPr="00AF286E">
        <w:rPr>
          <w:szCs w:val="28"/>
          <w:lang w:val="en-US"/>
        </w:rPr>
        <w:t>LetsGetChecked</w:t>
      </w:r>
      <w:proofErr w:type="spellEnd"/>
    </w:p>
    <w:p w14:paraId="426EE787" w14:textId="77777777" w:rsidR="003971DE" w:rsidRDefault="003971DE" w:rsidP="003971DE">
      <w:pPr>
        <w:spacing w:line="360" w:lineRule="auto"/>
        <w:rPr>
          <w:bCs/>
          <w:color w:val="000000" w:themeColor="text1"/>
          <w:szCs w:val="36"/>
        </w:rPr>
      </w:pPr>
    </w:p>
    <w:p w14:paraId="33B50D12" w14:textId="77777777" w:rsidR="003971DE" w:rsidRDefault="003971DE" w:rsidP="003971DE">
      <w:pPr>
        <w:spacing w:line="360" w:lineRule="auto"/>
        <w:rPr>
          <w:bCs/>
          <w:color w:val="000000" w:themeColor="text1"/>
          <w:szCs w:val="36"/>
        </w:rPr>
      </w:pPr>
      <w:r w:rsidRPr="009A1410">
        <w:rPr>
          <w:bCs/>
          <w:color w:val="000000" w:themeColor="text1"/>
          <w:szCs w:val="36"/>
        </w:rPr>
        <w:t xml:space="preserve">Нет необходимости в клиниках или встречах с </w:t>
      </w:r>
      <w:proofErr w:type="spellStart"/>
      <w:r w:rsidRPr="009A1410">
        <w:rPr>
          <w:bCs/>
          <w:color w:val="000000" w:themeColor="text1"/>
          <w:szCs w:val="36"/>
        </w:rPr>
        <w:t>LetsGetChecked</w:t>
      </w:r>
      <w:proofErr w:type="spellEnd"/>
      <w:r w:rsidRPr="009A1410">
        <w:rPr>
          <w:bCs/>
          <w:color w:val="000000" w:themeColor="text1"/>
          <w:szCs w:val="36"/>
        </w:rPr>
        <w:t>. Закажите необходимые анализы и лекарства, в том числе противозачаточные средства, и на этих этапах объясняется рабочий механизм приложения:</w:t>
      </w:r>
    </w:p>
    <w:p w14:paraId="33E21C14" w14:textId="288CD6F9" w:rsidR="003971DE" w:rsidRPr="008A2624" w:rsidRDefault="003971DE" w:rsidP="00AE0821">
      <w:pPr>
        <w:spacing w:line="360" w:lineRule="auto"/>
        <w:rPr>
          <w:bCs/>
          <w:color w:val="000000" w:themeColor="text1"/>
          <w:szCs w:val="36"/>
        </w:rPr>
      </w:pPr>
      <w:r w:rsidRPr="00AD3736">
        <w:rPr>
          <w:bCs/>
          <w:color w:val="000000" w:themeColor="text1"/>
          <w:szCs w:val="36"/>
        </w:rPr>
        <w:t>1. Закажите тест</w:t>
      </w:r>
      <w:r w:rsidR="00AE0821" w:rsidRPr="00AD3736">
        <w:rPr>
          <w:bCs/>
          <w:color w:val="000000" w:themeColor="text1"/>
          <w:szCs w:val="36"/>
          <w:lang w:val="bxr-Cyrl"/>
        </w:rPr>
        <w:t xml:space="preserve">. </w:t>
      </w:r>
      <w:r w:rsidRPr="00AD3736">
        <w:rPr>
          <w:bCs/>
          <w:color w:val="000000" w:themeColor="text1"/>
          <w:szCs w:val="36"/>
        </w:rPr>
        <w:t xml:space="preserve">Закажите тест онлайн с бесплатной доставкой. Все наши тесты доставляются скрытно в простом конверте без видимой ссылки на </w:t>
      </w:r>
      <w:proofErr w:type="spellStart"/>
      <w:r w:rsidRPr="00AD3736">
        <w:rPr>
          <w:bCs/>
          <w:color w:val="000000" w:themeColor="text1"/>
          <w:szCs w:val="36"/>
        </w:rPr>
        <w:t>LetsGetChecked</w:t>
      </w:r>
      <w:proofErr w:type="spellEnd"/>
      <w:r w:rsidRPr="00AD3736">
        <w:rPr>
          <w:bCs/>
          <w:color w:val="000000" w:themeColor="text1"/>
          <w:szCs w:val="36"/>
        </w:rPr>
        <w:t>, для личного опыта.</w:t>
      </w:r>
    </w:p>
    <w:p w14:paraId="55E13526" w14:textId="2A0EC4EA" w:rsidR="003971DE" w:rsidRDefault="003971DE" w:rsidP="00AD3736">
      <w:pPr>
        <w:spacing w:line="360" w:lineRule="auto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2. Соберите образец</w:t>
      </w:r>
      <w:r w:rsidR="00AD3736" w:rsidRPr="00AD3736">
        <w:rPr>
          <w:bCs/>
          <w:color w:val="000000" w:themeColor="text1"/>
          <w:szCs w:val="36"/>
        </w:rPr>
        <w:t xml:space="preserve">. </w:t>
      </w:r>
      <w:r w:rsidRPr="008A2624">
        <w:rPr>
          <w:bCs/>
          <w:color w:val="000000" w:themeColor="text1"/>
          <w:szCs w:val="36"/>
        </w:rPr>
        <w:t>Вы можете забрать образец из дома всего за несколько минут, следуя простым инструкциям. Просто верните образец, используя этикетку с предоплатой, включенную в тест.</w:t>
      </w:r>
    </w:p>
    <w:p w14:paraId="6F15C07F" w14:textId="4A1CB852" w:rsidR="003971DE" w:rsidRPr="008A2624" w:rsidRDefault="003971DE" w:rsidP="00AD3736">
      <w:pPr>
        <w:spacing w:line="360" w:lineRule="auto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3. Получите быстрый результат через 2-5 дней</w:t>
      </w:r>
      <w:r w:rsidR="00AD3736" w:rsidRPr="00AD3736">
        <w:rPr>
          <w:bCs/>
          <w:color w:val="000000" w:themeColor="text1"/>
          <w:szCs w:val="36"/>
        </w:rPr>
        <w:t xml:space="preserve">. </w:t>
      </w:r>
      <w:r w:rsidRPr="008A2624">
        <w:rPr>
          <w:bCs/>
          <w:color w:val="000000" w:themeColor="text1"/>
          <w:szCs w:val="36"/>
        </w:rPr>
        <w:t xml:space="preserve">Ваш образец будет обработан в ультрасовременной лаборатории, сертифицированной CLIA, </w:t>
      </w:r>
      <w:r w:rsidRPr="008A2624">
        <w:rPr>
          <w:bCs/>
          <w:color w:val="000000" w:themeColor="text1"/>
          <w:szCs w:val="36"/>
        </w:rPr>
        <w:lastRenderedPageBreak/>
        <w:t>которая используется врачами и больницами. Вы можете получить к ним мгновенный доступ через свой безопасный онлайн-аккаунт.</w:t>
      </w:r>
    </w:p>
    <w:p w14:paraId="3E365DFA" w14:textId="7D39ADC1" w:rsidR="003971DE" w:rsidRPr="008A2624" w:rsidRDefault="003971DE" w:rsidP="00AD3736">
      <w:pPr>
        <w:spacing w:line="360" w:lineRule="auto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4. Получите медицинскую поддержку</w:t>
      </w:r>
      <w:r w:rsidR="00AD3736" w:rsidRPr="00AD3736">
        <w:rPr>
          <w:bCs/>
          <w:color w:val="000000" w:themeColor="text1"/>
          <w:szCs w:val="36"/>
        </w:rPr>
        <w:t xml:space="preserve">. </w:t>
      </w:r>
      <w:r w:rsidRPr="008A2624">
        <w:rPr>
          <w:bCs/>
          <w:color w:val="000000" w:themeColor="text1"/>
          <w:szCs w:val="36"/>
        </w:rPr>
        <w:t>Наши домашние тесты здоровья включают в себя:</w:t>
      </w:r>
    </w:p>
    <w:p w14:paraId="46C009B3" w14:textId="77777777" w:rsidR="003971DE" w:rsidRPr="008A2624" w:rsidRDefault="003971DE" w:rsidP="003971DE">
      <w:pPr>
        <w:spacing w:line="360" w:lineRule="auto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Скрининг рака, включая рак толстой кишки, рак предстательной железы и рак шейки матки</w:t>
      </w:r>
    </w:p>
    <w:p w14:paraId="5040F59D" w14:textId="6088AD23" w:rsidR="003971DE" w:rsidRPr="00AE0821" w:rsidRDefault="003971DE" w:rsidP="003971DE">
      <w:pPr>
        <w:spacing w:line="360" w:lineRule="auto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Функциональные тесты органов, такие как функциональные тесты почек и печени</w:t>
      </w:r>
      <w:r w:rsidR="00AE0821" w:rsidRPr="00AE0821">
        <w:rPr>
          <w:bCs/>
          <w:color w:val="000000" w:themeColor="text1"/>
          <w:szCs w:val="36"/>
        </w:rPr>
        <w:t>:</w:t>
      </w:r>
    </w:p>
    <w:p w14:paraId="671B5CDA" w14:textId="77777777" w:rsidR="003971DE" w:rsidRPr="008A2624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DE331F">
        <w:rPr>
          <w:bCs/>
          <w:color w:val="000000" w:themeColor="text1"/>
          <w:szCs w:val="36"/>
        </w:rPr>
        <w:t>диабет</w:t>
      </w:r>
      <w:r w:rsidRPr="008A2624">
        <w:rPr>
          <w:bCs/>
          <w:color w:val="000000" w:themeColor="text1"/>
          <w:szCs w:val="36"/>
        </w:rPr>
        <w:t xml:space="preserve"> (Hba1c) и анализ на холестерин</w:t>
      </w:r>
      <w:r w:rsidRPr="006B6F48">
        <w:rPr>
          <w:bCs/>
          <w:color w:val="000000" w:themeColor="text1"/>
          <w:szCs w:val="36"/>
        </w:rPr>
        <w:t>;</w:t>
      </w:r>
    </w:p>
    <w:p w14:paraId="1FC608B7" w14:textId="77777777" w:rsidR="003971DE" w:rsidRPr="008A2624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информация о питании с помощью тестирования микроэлементов и минералов</w:t>
      </w:r>
      <w:r w:rsidRPr="006B6F48">
        <w:rPr>
          <w:bCs/>
          <w:color w:val="000000" w:themeColor="text1"/>
          <w:szCs w:val="36"/>
        </w:rPr>
        <w:t>;</w:t>
      </w:r>
    </w:p>
    <w:p w14:paraId="0B490F14" w14:textId="77777777" w:rsidR="003971DE" w:rsidRPr="008A2624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тестирование мужских гормонов, включая тестостерон</w:t>
      </w:r>
      <w:r w:rsidRPr="006B6F48">
        <w:rPr>
          <w:bCs/>
          <w:color w:val="000000" w:themeColor="text1"/>
          <w:szCs w:val="36"/>
        </w:rPr>
        <w:t>;</w:t>
      </w:r>
    </w:p>
    <w:p w14:paraId="0CD42765" w14:textId="77777777" w:rsidR="003971DE" w:rsidRPr="008A2624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тестирование женских гормонов, включая овариальный резерв</w:t>
      </w:r>
      <w:r w:rsidRPr="006B6F48">
        <w:rPr>
          <w:bCs/>
          <w:color w:val="000000" w:themeColor="text1"/>
          <w:szCs w:val="36"/>
        </w:rPr>
        <w:t>;</w:t>
      </w:r>
    </w:p>
    <w:p w14:paraId="41F7F8DA" w14:textId="77777777" w:rsidR="003971DE" w:rsidRPr="008A2624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тестирование щитовидной железы</w:t>
      </w:r>
      <w:r>
        <w:rPr>
          <w:bCs/>
          <w:color w:val="000000" w:themeColor="text1"/>
          <w:szCs w:val="36"/>
          <w:lang w:val="en-US"/>
        </w:rPr>
        <w:t>;</w:t>
      </w:r>
    </w:p>
    <w:p w14:paraId="61128EA5" w14:textId="77777777" w:rsidR="003971DE" w:rsidRPr="008A2624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тестирование на сексуальное здоровье (ЗППП)</w:t>
      </w:r>
      <w:r w:rsidRPr="006B6F48">
        <w:rPr>
          <w:bCs/>
          <w:color w:val="000000" w:themeColor="text1"/>
          <w:szCs w:val="36"/>
        </w:rPr>
        <w:t>;</w:t>
      </w:r>
    </w:p>
    <w:p w14:paraId="1FF74CC6" w14:textId="77777777" w:rsidR="003971DE" w:rsidRPr="008A2624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тестирование на болезнь Лайма</w:t>
      </w:r>
      <w:r>
        <w:rPr>
          <w:bCs/>
          <w:color w:val="000000" w:themeColor="text1"/>
          <w:szCs w:val="36"/>
          <w:lang w:val="en-US"/>
        </w:rPr>
        <w:t>;</w:t>
      </w:r>
    </w:p>
    <w:p w14:paraId="6D4912EE" w14:textId="77777777" w:rsidR="003971DE" w:rsidRPr="00A937F7" w:rsidRDefault="003971DE" w:rsidP="00062818">
      <w:pPr>
        <w:pStyle w:val="ListParagraph"/>
        <w:widowControl/>
        <w:numPr>
          <w:ilvl w:val="0"/>
          <w:numId w:val="16"/>
        </w:numPr>
        <w:spacing w:before="0" w:line="360" w:lineRule="auto"/>
        <w:ind w:left="0" w:firstLine="851"/>
        <w:contextualSpacing w:val="0"/>
        <w:rPr>
          <w:b/>
          <w:color w:val="000000" w:themeColor="text1"/>
          <w:szCs w:val="36"/>
        </w:rPr>
      </w:pPr>
      <w:r w:rsidRPr="008A2624">
        <w:rPr>
          <w:bCs/>
          <w:color w:val="000000" w:themeColor="text1"/>
          <w:szCs w:val="36"/>
        </w:rPr>
        <w:t>тестирование витаминов, включая витамины B12 и D, фолиевую кислоту и омега-3 и 6</w:t>
      </w:r>
      <w:r w:rsidRPr="006B6F48">
        <w:rPr>
          <w:bCs/>
          <w:color w:val="000000" w:themeColor="text1"/>
          <w:szCs w:val="36"/>
        </w:rPr>
        <w:t>.</w:t>
      </w:r>
    </w:p>
    <w:p w14:paraId="27682DD9" w14:textId="77777777" w:rsidR="003971DE" w:rsidRPr="00A937F7" w:rsidRDefault="003971DE" w:rsidP="003971DE">
      <w:pPr>
        <w:pStyle w:val="ListParagraph"/>
        <w:widowControl/>
        <w:spacing w:before="0" w:line="360" w:lineRule="auto"/>
        <w:ind w:left="0" w:firstLine="851"/>
        <w:rPr>
          <w:bCs/>
          <w:color w:val="000000" w:themeColor="text1"/>
          <w:szCs w:val="36"/>
        </w:rPr>
      </w:pPr>
      <w:r w:rsidRPr="00A937F7">
        <w:rPr>
          <w:bCs/>
          <w:color w:val="000000" w:themeColor="text1"/>
          <w:szCs w:val="36"/>
        </w:rPr>
        <w:t xml:space="preserve">Тут много разных приложений, но цель </w:t>
      </w:r>
      <w:proofErr w:type="gramStart"/>
      <w:r w:rsidRPr="00A937F7">
        <w:rPr>
          <w:bCs/>
          <w:color w:val="000000" w:themeColor="text1"/>
          <w:szCs w:val="36"/>
        </w:rPr>
        <w:t>не ясна</w:t>
      </w:r>
      <w:proofErr w:type="gramEnd"/>
      <w:r w:rsidRPr="00A937F7">
        <w:rPr>
          <w:bCs/>
          <w:color w:val="000000" w:themeColor="text1"/>
          <w:szCs w:val="36"/>
        </w:rPr>
        <w:t xml:space="preserve"> и эта информация используется не в том месте. Благодаря этой информации и аналитике людей мы можем извлечь из нее пользу, а именно:</w:t>
      </w:r>
    </w:p>
    <w:p w14:paraId="62B39B32" w14:textId="77777777" w:rsidR="003971DE" w:rsidRPr="00A937F7" w:rsidRDefault="003971DE" w:rsidP="00062818">
      <w:pPr>
        <w:pStyle w:val="ListParagraph"/>
        <w:widowControl/>
        <w:numPr>
          <w:ilvl w:val="0"/>
          <w:numId w:val="17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A937F7">
        <w:rPr>
          <w:bCs/>
          <w:color w:val="000000" w:themeColor="text1"/>
          <w:szCs w:val="36"/>
        </w:rPr>
        <w:t>узнайте о болезнях, распространяющихся в регионе, прямо сейчас;</w:t>
      </w:r>
    </w:p>
    <w:p w14:paraId="1F55C44D" w14:textId="77777777" w:rsidR="003971DE" w:rsidRPr="00A937F7" w:rsidRDefault="003971DE" w:rsidP="00062818">
      <w:pPr>
        <w:pStyle w:val="ListParagraph"/>
        <w:widowControl/>
        <w:numPr>
          <w:ilvl w:val="0"/>
          <w:numId w:val="17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A937F7">
        <w:rPr>
          <w:bCs/>
          <w:color w:val="000000" w:themeColor="text1"/>
          <w:szCs w:val="36"/>
        </w:rPr>
        <w:t>помощь врачам увидеть состояние больного и советы разных врачей о нем;</w:t>
      </w:r>
    </w:p>
    <w:p w14:paraId="38589078" w14:textId="77777777" w:rsidR="003971DE" w:rsidRPr="00A937F7" w:rsidRDefault="003971DE" w:rsidP="00062818">
      <w:pPr>
        <w:pStyle w:val="ListParagraph"/>
        <w:widowControl/>
        <w:numPr>
          <w:ilvl w:val="0"/>
          <w:numId w:val="17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A937F7">
        <w:rPr>
          <w:bCs/>
          <w:color w:val="000000" w:themeColor="text1"/>
          <w:szCs w:val="36"/>
        </w:rPr>
        <w:t>оставьте отзыв о пациенте</w:t>
      </w:r>
      <w:r>
        <w:rPr>
          <w:bCs/>
          <w:color w:val="000000" w:themeColor="text1"/>
          <w:szCs w:val="36"/>
          <w:lang w:val="en-US"/>
        </w:rPr>
        <w:t>;</w:t>
      </w:r>
    </w:p>
    <w:p w14:paraId="38AB24E9" w14:textId="77777777" w:rsidR="003971DE" w:rsidRPr="00A937F7" w:rsidRDefault="003971DE" w:rsidP="00062818">
      <w:pPr>
        <w:pStyle w:val="ListParagraph"/>
        <w:widowControl/>
        <w:numPr>
          <w:ilvl w:val="0"/>
          <w:numId w:val="17"/>
        </w:numPr>
        <w:spacing w:before="0" w:line="360" w:lineRule="auto"/>
        <w:ind w:left="0" w:firstLine="851"/>
        <w:contextualSpacing w:val="0"/>
        <w:rPr>
          <w:bCs/>
          <w:color w:val="000000" w:themeColor="text1"/>
          <w:szCs w:val="36"/>
        </w:rPr>
      </w:pPr>
      <w:r w:rsidRPr="00A937F7">
        <w:rPr>
          <w:bCs/>
          <w:color w:val="000000" w:themeColor="text1"/>
          <w:szCs w:val="36"/>
        </w:rPr>
        <w:t>вы можете искать аптеки поблизости;</w:t>
      </w:r>
    </w:p>
    <w:p w14:paraId="18B3C5E7" w14:textId="77777777" w:rsidR="003971DE" w:rsidRPr="00F77299" w:rsidRDefault="003971DE" w:rsidP="00062818">
      <w:pPr>
        <w:pStyle w:val="ListParagraph"/>
        <w:widowControl/>
        <w:numPr>
          <w:ilvl w:val="0"/>
          <w:numId w:val="17"/>
        </w:numPr>
        <w:spacing w:before="0" w:line="360" w:lineRule="auto"/>
        <w:ind w:left="0" w:firstLine="851"/>
        <w:contextualSpacing w:val="0"/>
        <w:rPr>
          <w:b/>
          <w:color w:val="000000" w:themeColor="text1"/>
          <w:szCs w:val="36"/>
        </w:rPr>
      </w:pPr>
      <w:r w:rsidRPr="00A937F7">
        <w:rPr>
          <w:bCs/>
          <w:color w:val="000000" w:themeColor="text1"/>
          <w:szCs w:val="36"/>
        </w:rPr>
        <w:t>смотреть информацию о пациенте</w:t>
      </w:r>
      <w:r>
        <w:rPr>
          <w:bCs/>
          <w:color w:val="000000" w:themeColor="text1"/>
          <w:szCs w:val="36"/>
          <w:lang w:val="en-US"/>
        </w:rPr>
        <w:t>.</w:t>
      </w:r>
    </w:p>
    <w:p w14:paraId="66BE13F0" w14:textId="50A4AA59" w:rsidR="003F6BF4" w:rsidRDefault="003971DE" w:rsidP="003971DE">
      <w:pPr>
        <w:spacing w:line="360" w:lineRule="auto"/>
        <w:rPr>
          <w:bCs/>
          <w:color w:val="000000" w:themeColor="text1"/>
          <w:szCs w:val="36"/>
        </w:rPr>
      </w:pPr>
      <w:r>
        <w:rPr>
          <w:bCs/>
          <w:color w:val="000000" w:themeColor="text1"/>
          <w:szCs w:val="36"/>
        </w:rPr>
        <w:lastRenderedPageBreak/>
        <w:t xml:space="preserve">Предлагаемая ПП по </w:t>
      </w:r>
      <w:proofErr w:type="gramStart"/>
      <w:r>
        <w:rPr>
          <w:bCs/>
          <w:color w:val="000000" w:themeColor="text1"/>
          <w:szCs w:val="36"/>
        </w:rPr>
        <w:t>сравнению  с</w:t>
      </w:r>
      <w:proofErr w:type="gramEnd"/>
      <w:r>
        <w:rPr>
          <w:bCs/>
          <w:color w:val="000000" w:themeColor="text1"/>
          <w:szCs w:val="36"/>
        </w:rPr>
        <w:t xml:space="preserve"> ее аналогами предоставляет более широкий спектр медицинских услуг собранных в единую сеть, также контролируется министерством здравоохранения и гарантирует предоставление компетентной медицинской помощи.</w:t>
      </w:r>
    </w:p>
    <w:p w14:paraId="58280640" w14:textId="3ADB0929" w:rsidR="002050C1" w:rsidRDefault="002050C1">
      <w:pPr>
        <w:spacing w:line="240" w:lineRule="auto"/>
        <w:ind w:firstLine="0"/>
        <w:jc w:val="left"/>
        <w:rPr>
          <w:bCs/>
          <w:color w:val="000000" w:themeColor="text1"/>
          <w:szCs w:val="36"/>
        </w:rPr>
      </w:pPr>
      <w:r>
        <w:rPr>
          <w:bCs/>
          <w:color w:val="000000" w:themeColor="text1"/>
          <w:szCs w:val="36"/>
        </w:rPr>
        <w:br w:type="page"/>
      </w:r>
    </w:p>
    <w:p w14:paraId="040F7631" w14:textId="31D6B42B" w:rsidR="002050C1" w:rsidRDefault="003E3849" w:rsidP="003E3849">
      <w:pPr>
        <w:pStyle w:val="Heading1"/>
        <w:spacing w:before="0" w:after="0"/>
        <w:ind w:left="0" w:right="0" w:firstLine="851"/>
        <w:rPr>
          <w:rFonts w:eastAsia="Calibri Light"/>
          <w:sz w:val="32"/>
          <w:szCs w:val="22"/>
        </w:rPr>
      </w:pPr>
      <w:bookmarkStart w:id="56" w:name="_Toc96095455"/>
      <w:bookmarkStart w:id="57" w:name="_Toc106196603"/>
      <w:r w:rsidRPr="003E3849">
        <w:rPr>
          <w:rFonts w:eastAsia="Calibri Light"/>
          <w:sz w:val="32"/>
          <w:szCs w:val="22"/>
          <w:lang w:val="ru-RU"/>
        </w:rPr>
        <w:lastRenderedPageBreak/>
        <w:t xml:space="preserve">5 </w:t>
      </w:r>
      <w:proofErr w:type="spellStart"/>
      <w:r w:rsidR="002050C1" w:rsidRPr="003E3849">
        <w:rPr>
          <w:rFonts w:eastAsia="Calibri Light"/>
          <w:sz w:val="32"/>
          <w:szCs w:val="22"/>
        </w:rPr>
        <w:t>Разработка</w:t>
      </w:r>
      <w:proofErr w:type="spellEnd"/>
      <w:r w:rsidR="002050C1" w:rsidRPr="003E3849">
        <w:rPr>
          <w:rFonts w:eastAsia="Calibri Light"/>
          <w:sz w:val="32"/>
          <w:szCs w:val="22"/>
        </w:rPr>
        <w:t xml:space="preserve"> </w:t>
      </w:r>
      <w:proofErr w:type="spellStart"/>
      <w:r w:rsidR="002050C1" w:rsidRPr="003E3849">
        <w:rPr>
          <w:rFonts w:eastAsia="Calibri Light"/>
          <w:sz w:val="32"/>
          <w:szCs w:val="22"/>
        </w:rPr>
        <w:t>структурной</w:t>
      </w:r>
      <w:proofErr w:type="spellEnd"/>
      <w:r w:rsidR="002050C1" w:rsidRPr="003E3849">
        <w:rPr>
          <w:rFonts w:eastAsia="Calibri Light"/>
          <w:sz w:val="32"/>
          <w:szCs w:val="22"/>
        </w:rPr>
        <w:t xml:space="preserve"> </w:t>
      </w:r>
      <w:proofErr w:type="spellStart"/>
      <w:r w:rsidR="002050C1" w:rsidRPr="003E3849">
        <w:rPr>
          <w:rFonts w:eastAsia="Calibri Light"/>
          <w:sz w:val="32"/>
          <w:szCs w:val="22"/>
        </w:rPr>
        <w:t>схемы</w:t>
      </w:r>
      <w:proofErr w:type="spellEnd"/>
      <w:r w:rsidR="002050C1" w:rsidRPr="003E3849">
        <w:rPr>
          <w:rFonts w:eastAsia="Calibri Light"/>
          <w:sz w:val="32"/>
          <w:szCs w:val="22"/>
        </w:rPr>
        <w:t xml:space="preserve"> </w:t>
      </w:r>
      <w:proofErr w:type="spellStart"/>
      <w:r w:rsidR="002050C1" w:rsidRPr="003E3849">
        <w:rPr>
          <w:rFonts w:eastAsia="Calibri Light"/>
          <w:sz w:val="32"/>
          <w:szCs w:val="22"/>
        </w:rPr>
        <w:t>приложения</w:t>
      </w:r>
      <w:bookmarkEnd w:id="56"/>
      <w:bookmarkEnd w:id="57"/>
      <w:proofErr w:type="spellEnd"/>
    </w:p>
    <w:p w14:paraId="6035ED2C" w14:textId="56B70CB0" w:rsidR="002050C1" w:rsidRDefault="003E3849" w:rsidP="003E3849">
      <w:pPr>
        <w:pStyle w:val="Heading2"/>
        <w:spacing w:before="0" w:after="0"/>
        <w:ind w:left="0" w:right="0" w:firstLine="851"/>
        <w:rPr>
          <w:b/>
          <w:bCs/>
        </w:rPr>
      </w:pPr>
      <w:bookmarkStart w:id="58" w:name="_Toc96095456"/>
      <w:bookmarkStart w:id="59" w:name="_Toc106196604"/>
      <w:bookmarkStart w:id="60" w:name="_Hlk93152525"/>
      <w:r w:rsidRPr="003E3849">
        <w:rPr>
          <w:b/>
          <w:bCs/>
          <w:lang w:val="ru-RU"/>
        </w:rPr>
        <w:t>5.1</w:t>
      </w:r>
      <w:r w:rsidR="002050C1" w:rsidRPr="003E3849">
        <w:rPr>
          <w:b/>
          <w:bCs/>
          <w:lang w:val="ru-RU"/>
        </w:rPr>
        <w:t xml:space="preserve"> </w:t>
      </w:r>
      <w:proofErr w:type="spellStart"/>
      <w:r w:rsidR="002050C1" w:rsidRPr="003E3849">
        <w:rPr>
          <w:b/>
          <w:bCs/>
        </w:rPr>
        <w:t>Диаграмма</w:t>
      </w:r>
      <w:proofErr w:type="spellEnd"/>
      <w:r w:rsidR="002050C1" w:rsidRPr="003E3849">
        <w:rPr>
          <w:b/>
          <w:bCs/>
        </w:rPr>
        <w:t xml:space="preserve"> </w:t>
      </w:r>
      <w:proofErr w:type="spellStart"/>
      <w:r w:rsidR="002050C1" w:rsidRPr="003E3849">
        <w:rPr>
          <w:b/>
          <w:bCs/>
        </w:rPr>
        <w:t>сущность-связь</w:t>
      </w:r>
      <w:bookmarkEnd w:id="58"/>
      <w:bookmarkEnd w:id="59"/>
      <w:proofErr w:type="spellEnd"/>
    </w:p>
    <w:p w14:paraId="476E97CD" w14:textId="77777777" w:rsidR="00FC6EA8" w:rsidRPr="00FC6EA8" w:rsidRDefault="00FC6EA8" w:rsidP="00FC6EA8">
      <w:pPr>
        <w:rPr>
          <w:lang w:val="x-none" w:eastAsia="x-none"/>
        </w:rPr>
      </w:pPr>
    </w:p>
    <w:bookmarkEnd w:id="60"/>
    <w:p w14:paraId="0FD893BE" w14:textId="77777777" w:rsidR="002050C1" w:rsidRPr="002050C1" w:rsidRDefault="002050C1" w:rsidP="003E3849">
      <w:pPr>
        <w:tabs>
          <w:tab w:val="left" w:pos="567"/>
        </w:tabs>
        <w:spacing w:line="360" w:lineRule="auto"/>
        <w:ind w:firstLine="900"/>
        <w:contextualSpacing/>
        <w:rPr>
          <w:szCs w:val="28"/>
          <w:lang w:eastAsia="en-US"/>
        </w:rPr>
      </w:pPr>
      <w:r w:rsidRPr="002050C1">
        <w:rPr>
          <w:szCs w:val="28"/>
          <w:lang w:eastAsia="en-US"/>
        </w:rPr>
        <w:t>ER – модель (</w:t>
      </w:r>
      <w:proofErr w:type="spellStart"/>
      <w:r w:rsidRPr="002050C1">
        <w:rPr>
          <w:szCs w:val="28"/>
          <w:lang w:eastAsia="en-US"/>
        </w:rPr>
        <w:t>Entity</w:t>
      </w:r>
      <w:proofErr w:type="spellEnd"/>
      <w:r w:rsidRPr="002050C1">
        <w:rPr>
          <w:szCs w:val="28"/>
          <w:lang w:eastAsia="en-US"/>
        </w:rPr>
        <w:t xml:space="preserve"> </w:t>
      </w:r>
      <w:proofErr w:type="spellStart"/>
      <w:r w:rsidRPr="002050C1">
        <w:rPr>
          <w:szCs w:val="28"/>
          <w:lang w:eastAsia="en-US"/>
        </w:rPr>
        <w:t>relationship</w:t>
      </w:r>
      <w:proofErr w:type="spellEnd"/>
      <w:r w:rsidRPr="002050C1">
        <w:rPr>
          <w:szCs w:val="28"/>
          <w:lang w:eastAsia="en-US"/>
        </w:rPr>
        <w:t xml:space="preserve"> </w:t>
      </w:r>
      <w:proofErr w:type="spellStart"/>
      <w:r w:rsidRPr="002050C1">
        <w:rPr>
          <w:szCs w:val="28"/>
          <w:lang w:eastAsia="en-US"/>
        </w:rPr>
        <w:t>model</w:t>
      </w:r>
      <w:proofErr w:type="spellEnd"/>
      <w:r w:rsidRPr="002050C1">
        <w:rPr>
          <w:szCs w:val="28"/>
          <w:lang w:eastAsia="en-US"/>
        </w:rPr>
        <w:t xml:space="preserve"> – модель «сущность – связь») – модель данных, позволяющая описывать концептуальные схемы предметной области.</w:t>
      </w:r>
    </w:p>
    <w:p w14:paraId="02A8A2F0" w14:textId="37C5D10D" w:rsidR="002050C1" w:rsidRPr="002050C1" w:rsidRDefault="002050C1" w:rsidP="002050C1">
      <w:pPr>
        <w:tabs>
          <w:tab w:val="left" w:pos="567"/>
        </w:tabs>
        <w:spacing w:line="360" w:lineRule="auto"/>
        <w:ind w:firstLine="900"/>
        <w:contextualSpacing/>
        <w:rPr>
          <w:szCs w:val="28"/>
          <w:lang w:eastAsia="en-US"/>
        </w:rPr>
      </w:pPr>
      <w:r w:rsidRPr="002050C1">
        <w:rPr>
          <w:szCs w:val="28"/>
          <w:lang w:eastAsia="en-US"/>
        </w:rPr>
        <w:t xml:space="preserve">Характеристика диаграмм «сущность – связь» - данная диаграмма обеспечивает стандартный способ определения данных и отношения между ними, включая сущности и взаимосвязи, отражающие основные бизнес – правила предметной области (рисунок </w:t>
      </w:r>
      <w:r w:rsidR="00C51DD6" w:rsidRPr="00C51DD6">
        <w:rPr>
          <w:szCs w:val="28"/>
          <w:lang w:eastAsia="en-US"/>
        </w:rPr>
        <w:t>5.1</w:t>
      </w:r>
      <w:r w:rsidRPr="002050C1">
        <w:rPr>
          <w:szCs w:val="28"/>
          <w:lang w:eastAsia="en-US"/>
        </w:rPr>
        <w:t>).</w:t>
      </w:r>
    </w:p>
    <w:p w14:paraId="1A7F8C89" w14:textId="77777777" w:rsidR="002050C1" w:rsidRPr="002050C1" w:rsidRDefault="002050C1" w:rsidP="002050C1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2050C1">
        <w:rPr>
          <w:bCs/>
          <w:szCs w:val="28"/>
        </w:rPr>
        <w:t>В процессе проектирования базы данных выделены следующие сущности:</w:t>
      </w:r>
    </w:p>
    <w:p w14:paraId="2A3F11DB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пациент (</w:t>
      </w:r>
      <w:proofErr w:type="spellStart"/>
      <w:r w:rsidRPr="002050C1">
        <w:rPr>
          <w:bCs/>
          <w:szCs w:val="28"/>
        </w:rPr>
        <w:t>patient</w:t>
      </w:r>
      <w:proofErr w:type="spellEnd"/>
      <w:r w:rsidRPr="002050C1">
        <w:rPr>
          <w:bCs/>
          <w:szCs w:val="28"/>
        </w:rPr>
        <w:t>);</w:t>
      </w:r>
    </w:p>
    <w:p w14:paraId="509CBDDF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врач (</w:t>
      </w:r>
      <w:proofErr w:type="spellStart"/>
      <w:r w:rsidRPr="002050C1">
        <w:rPr>
          <w:bCs/>
          <w:szCs w:val="28"/>
        </w:rPr>
        <w:t>doctor</w:t>
      </w:r>
      <w:proofErr w:type="spellEnd"/>
      <w:r w:rsidRPr="002050C1">
        <w:rPr>
          <w:bCs/>
          <w:szCs w:val="28"/>
        </w:rPr>
        <w:t>);</w:t>
      </w:r>
    </w:p>
    <w:p w14:paraId="282D0082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пользователь (</w:t>
      </w:r>
      <w:r w:rsidRPr="002050C1">
        <w:rPr>
          <w:bCs/>
          <w:szCs w:val="28"/>
          <w:lang w:val="en-US"/>
        </w:rPr>
        <w:t>User</w:t>
      </w:r>
      <w:r w:rsidRPr="002050C1">
        <w:rPr>
          <w:bCs/>
          <w:szCs w:val="28"/>
        </w:rPr>
        <w:t>)</w:t>
      </w:r>
      <w:r w:rsidRPr="002050C1">
        <w:rPr>
          <w:bCs/>
          <w:szCs w:val="28"/>
          <w:lang w:val="en-US"/>
        </w:rPr>
        <w:t>;</w:t>
      </w:r>
    </w:p>
    <w:p w14:paraId="617955AA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аптека (</w:t>
      </w:r>
      <w:proofErr w:type="spellStart"/>
      <w:r w:rsidRPr="002050C1">
        <w:rPr>
          <w:bCs/>
          <w:szCs w:val="28"/>
        </w:rPr>
        <w:t>pharmac</w:t>
      </w:r>
      <w:proofErr w:type="spellEnd"/>
      <w:r w:rsidRPr="002050C1">
        <w:rPr>
          <w:bCs/>
          <w:szCs w:val="28"/>
          <w:lang w:val="en-US"/>
        </w:rPr>
        <w:t>y</w:t>
      </w:r>
      <w:r w:rsidRPr="002050C1">
        <w:rPr>
          <w:bCs/>
          <w:szCs w:val="28"/>
        </w:rPr>
        <w:t>);</w:t>
      </w:r>
    </w:p>
    <w:p w14:paraId="06D83DD1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биография (</w:t>
      </w:r>
      <w:r w:rsidRPr="002050C1">
        <w:rPr>
          <w:bCs/>
          <w:szCs w:val="28"/>
          <w:lang w:val="en-US"/>
        </w:rPr>
        <w:t>bio</w:t>
      </w:r>
      <w:r w:rsidRPr="002050C1">
        <w:rPr>
          <w:bCs/>
          <w:szCs w:val="28"/>
        </w:rPr>
        <w:t>);</w:t>
      </w:r>
    </w:p>
    <w:p w14:paraId="30C83359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история (</w:t>
      </w:r>
      <w:proofErr w:type="spellStart"/>
      <w:r w:rsidRPr="002050C1">
        <w:rPr>
          <w:bCs/>
          <w:szCs w:val="28"/>
        </w:rPr>
        <w:t>history</w:t>
      </w:r>
      <w:proofErr w:type="spellEnd"/>
      <w:r w:rsidRPr="002050C1">
        <w:rPr>
          <w:bCs/>
          <w:szCs w:val="28"/>
        </w:rPr>
        <w:t>);</w:t>
      </w:r>
    </w:p>
    <w:p w14:paraId="0B66AE8F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фото (</w:t>
      </w:r>
      <w:r w:rsidRPr="002050C1">
        <w:rPr>
          <w:bCs/>
          <w:szCs w:val="28"/>
          <w:lang w:val="en-US"/>
        </w:rPr>
        <w:t>photo</w:t>
      </w:r>
      <w:r w:rsidRPr="002050C1">
        <w:rPr>
          <w:bCs/>
          <w:szCs w:val="28"/>
        </w:rPr>
        <w:t>)</w:t>
      </w:r>
      <w:r w:rsidRPr="002050C1">
        <w:rPr>
          <w:bCs/>
          <w:szCs w:val="28"/>
          <w:lang w:val="en-US"/>
        </w:rPr>
        <w:t>;</w:t>
      </w:r>
    </w:p>
    <w:p w14:paraId="7D435386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больница (</w:t>
      </w:r>
      <w:proofErr w:type="spellStart"/>
      <w:r w:rsidRPr="002050C1">
        <w:rPr>
          <w:bCs/>
          <w:szCs w:val="28"/>
        </w:rPr>
        <w:t>hospital</w:t>
      </w:r>
      <w:proofErr w:type="spellEnd"/>
      <w:r w:rsidRPr="002050C1">
        <w:rPr>
          <w:bCs/>
          <w:szCs w:val="28"/>
        </w:rPr>
        <w:t>);</w:t>
      </w:r>
    </w:p>
    <w:p w14:paraId="1AE848FF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портфолио</w:t>
      </w:r>
      <w:r w:rsidRPr="002050C1">
        <w:rPr>
          <w:bCs/>
          <w:szCs w:val="28"/>
          <w:lang w:val="en-US"/>
        </w:rPr>
        <w:t xml:space="preserve"> (portfolio);</w:t>
      </w:r>
    </w:p>
    <w:p w14:paraId="5C45284A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обзоры</w:t>
      </w:r>
      <w:r w:rsidRPr="002050C1">
        <w:rPr>
          <w:bCs/>
          <w:szCs w:val="28"/>
          <w:lang w:val="en-US"/>
        </w:rPr>
        <w:t xml:space="preserve"> (reviews);</w:t>
      </w:r>
    </w:p>
    <w:p w14:paraId="64278DED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болезнь</w:t>
      </w:r>
      <w:r w:rsidRPr="002050C1">
        <w:rPr>
          <w:bCs/>
          <w:szCs w:val="28"/>
          <w:lang w:val="en-US"/>
        </w:rPr>
        <w:t xml:space="preserve"> (illness);</w:t>
      </w:r>
    </w:p>
    <w:p w14:paraId="5C7C9E47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900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лекарство</w:t>
      </w:r>
      <w:r w:rsidRPr="002050C1">
        <w:rPr>
          <w:bCs/>
          <w:szCs w:val="28"/>
          <w:lang w:val="en-US"/>
        </w:rPr>
        <w:t xml:space="preserve"> (medicine).</w:t>
      </w:r>
    </w:p>
    <w:p w14:paraId="33D0FA30" w14:textId="77777777" w:rsidR="002050C1" w:rsidRPr="002050C1" w:rsidRDefault="002050C1" w:rsidP="002050C1">
      <w:pPr>
        <w:tabs>
          <w:tab w:val="left" w:pos="567"/>
        </w:tabs>
        <w:spacing w:line="360" w:lineRule="auto"/>
        <w:ind w:firstLine="900"/>
        <w:contextualSpacing/>
        <w:rPr>
          <w:szCs w:val="28"/>
          <w:lang w:val="en-US" w:eastAsia="en-US"/>
        </w:rPr>
      </w:pPr>
    </w:p>
    <w:p w14:paraId="731AC898" w14:textId="6E78444A" w:rsidR="002050C1" w:rsidRPr="002050C1" w:rsidRDefault="002D7610" w:rsidP="0053181C">
      <w:pPr>
        <w:tabs>
          <w:tab w:val="left" w:pos="567"/>
        </w:tabs>
        <w:spacing w:line="360" w:lineRule="auto"/>
        <w:ind w:firstLine="0"/>
        <w:contextualSpacing/>
        <w:jc w:val="left"/>
        <w:rPr>
          <w:b/>
          <w:szCs w:val="28"/>
        </w:rPr>
      </w:pPr>
      <w:r w:rsidRPr="002D7610">
        <w:rPr>
          <w:b/>
          <w:noProof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16E0C325" wp14:editId="700DCECF">
                <wp:simplePos x="0" y="0"/>
                <wp:positionH relativeFrom="column">
                  <wp:posOffset>4157980</wp:posOffset>
                </wp:positionH>
                <wp:positionV relativeFrom="paragraph">
                  <wp:posOffset>3775075</wp:posOffset>
                </wp:positionV>
                <wp:extent cx="4286885" cy="1404620"/>
                <wp:effectExtent l="8573" t="0" r="7937" b="7938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868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46935" w14:textId="4B928BEE" w:rsidR="002D7610" w:rsidRPr="002D7610" w:rsidRDefault="002D7610">
                            <w:pPr>
                              <w:rPr>
                                <w:lang w:val="en-US"/>
                              </w:rPr>
                            </w:pPr>
                            <w:r w:rsidRPr="002D7610">
                              <w:t>Рисунок 5.1 – Диаграмма сущность-связь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0C3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7.4pt;margin-top:297.25pt;width:337.55pt;height:110.6pt;rotation:-90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" stroked="f">
                <v:textbox style="mso-fit-shape-to-text:t">
                  <w:txbxContent>
                    <w:p w14:paraId="0B646935" w14:textId="4B928BEE" w:rsidR="002D7610" w:rsidRPr="002D7610" w:rsidRDefault="002D7610">
                      <w:pPr>
                        <w:rPr>
                          <w:lang w:val="en-US"/>
                        </w:rPr>
                      </w:pPr>
                      <w:r w:rsidRPr="002D7610">
                        <w:t>Рисунок 5.1 – Диаграмма сущность-связь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50C1" w:rsidRPr="002050C1">
        <w:rPr>
          <w:b/>
          <w:noProof/>
          <w:szCs w:val="28"/>
        </w:rPr>
        <w:drawing>
          <wp:inline distT="0" distB="0" distL="0" distR="0" wp14:anchorId="71D99C2B" wp14:editId="5CC3C8F8">
            <wp:extent cx="8811260" cy="5593448"/>
            <wp:effectExtent l="889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6" t="16476" r="1141" b="2791"/>
                    <a:stretch/>
                  </pic:blipFill>
                  <pic:spPr bwMode="auto">
                    <a:xfrm rot="16200000">
                      <a:off x="0" y="0"/>
                      <a:ext cx="8867465" cy="562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6228" w14:textId="020318C1" w:rsidR="002050C1" w:rsidRPr="002050C1" w:rsidRDefault="002050C1" w:rsidP="002050C1">
      <w:pPr>
        <w:widowControl w:val="0"/>
        <w:spacing w:line="360" w:lineRule="auto"/>
        <w:ind w:firstLine="0"/>
        <w:jc w:val="center"/>
        <w:rPr>
          <w:szCs w:val="36"/>
          <w:lang w:eastAsia="en-US"/>
        </w:rPr>
      </w:pPr>
      <w:bookmarkStart w:id="61" w:name="_Hlk93156519"/>
    </w:p>
    <w:p w14:paraId="22588AF3" w14:textId="77777777" w:rsidR="002050C1" w:rsidRPr="002050C1" w:rsidRDefault="002050C1" w:rsidP="00BA7D82">
      <w:pPr>
        <w:widowControl w:val="0"/>
        <w:spacing w:line="360" w:lineRule="auto"/>
        <w:rPr>
          <w:szCs w:val="28"/>
          <w:lang w:eastAsia="en-US"/>
        </w:rPr>
      </w:pPr>
      <w:r w:rsidRPr="002050C1">
        <w:rPr>
          <w:szCs w:val="28"/>
          <w:lang w:eastAsia="en-US"/>
        </w:rPr>
        <w:lastRenderedPageBreak/>
        <w:t>Именно по данной диаграмме можно понять, как работает база данных, а также рассмотреть связи между сущностями. Таблица является главным элементом. На рисунке отображено двенадцать таблиц. В каждой из таблиц есть ключевое поле, через которое проходит связь один ко многим.</w:t>
      </w:r>
    </w:p>
    <w:p w14:paraId="39D74DC4" w14:textId="77777777" w:rsidR="002050C1" w:rsidRPr="002050C1" w:rsidRDefault="002050C1" w:rsidP="00BA7D82">
      <w:pPr>
        <w:widowControl w:val="0"/>
        <w:spacing w:line="360" w:lineRule="auto"/>
        <w:rPr>
          <w:szCs w:val="28"/>
          <w:lang w:eastAsia="en-US"/>
        </w:rPr>
      </w:pPr>
    </w:p>
    <w:p w14:paraId="13CF289B" w14:textId="7BF314C5" w:rsidR="002050C1" w:rsidRDefault="000A69F1" w:rsidP="00BA7D82">
      <w:pPr>
        <w:pStyle w:val="Heading2"/>
        <w:spacing w:before="0" w:after="0"/>
        <w:ind w:left="0" w:right="0" w:firstLine="851"/>
        <w:rPr>
          <w:rFonts w:eastAsia="Calibri Light"/>
          <w:b/>
          <w:bCs/>
        </w:rPr>
      </w:pPr>
      <w:bookmarkStart w:id="62" w:name="_Toc96095457"/>
      <w:bookmarkStart w:id="63" w:name="_Toc106196605"/>
      <w:r w:rsidRPr="00131D34">
        <w:rPr>
          <w:rFonts w:eastAsia="Calibri Light"/>
          <w:b/>
          <w:bCs/>
          <w:lang w:val="ru-RU"/>
        </w:rPr>
        <w:t>5.2</w:t>
      </w:r>
      <w:r w:rsidR="002050C1" w:rsidRPr="000A69F1">
        <w:rPr>
          <w:rFonts w:eastAsia="Calibri Light"/>
          <w:b/>
          <w:bCs/>
        </w:rPr>
        <w:t xml:space="preserve"> </w:t>
      </w:r>
      <w:proofErr w:type="spellStart"/>
      <w:r w:rsidR="002050C1" w:rsidRPr="000A69F1">
        <w:rPr>
          <w:rFonts w:eastAsia="Calibri Light"/>
          <w:b/>
          <w:bCs/>
        </w:rPr>
        <w:t>Диаграмма</w:t>
      </w:r>
      <w:proofErr w:type="spellEnd"/>
      <w:r w:rsidR="002050C1" w:rsidRPr="000A69F1">
        <w:rPr>
          <w:rFonts w:eastAsia="Calibri Light"/>
          <w:b/>
          <w:bCs/>
        </w:rPr>
        <w:t xml:space="preserve"> </w:t>
      </w:r>
      <w:proofErr w:type="spellStart"/>
      <w:r w:rsidR="002050C1" w:rsidRPr="000A69F1">
        <w:rPr>
          <w:rFonts w:eastAsia="Calibri Light"/>
          <w:b/>
          <w:bCs/>
        </w:rPr>
        <w:t>классов</w:t>
      </w:r>
      <w:bookmarkEnd w:id="62"/>
      <w:bookmarkEnd w:id="63"/>
      <w:proofErr w:type="spellEnd"/>
    </w:p>
    <w:p w14:paraId="3770B7F0" w14:textId="77777777" w:rsidR="00766199" w:rsidRPr="00766199" w:rsidRDefault="00766199" w:rsidP="00BA7D82">
      <w:pPr>
        <w:rPr>
          <w:rFonts w:eastAsia="Calibri Light"/>
          <w:lang w:val="x-none" w:eastAsia="x-none"/>
        </w:rPr>
      </w:pPr>
    </w:p>
    <w:p w14:paraId="0D5571F7" w14:textId="77777777" w:rsidR="002050C1" w:rsidRPr="002050C1" w:rsidRDefault="002050C1" w:rsidP="00BA7D82">
      <w:pPr>
        <w:widowControl w:val="0"/>
        <w:spacing w:line="360" w:lineRule="auto"/>
        <w:rPr>
          <w:szCs w:val="28"/>
          <w:lang w:eastAsia="en-US"/>
        </w:rPr>
      </w:pPr>
      <w:r w:rsidRPr="002050C1">
        <w:rPr>
          <w:szCs w:val="28"/>
          <w:lang w:eastAsia="en-US"/>
        </w:rPr>
        <w:t>Диаграмма классов – является центральным звеном разработки программного обеспечения.</w:t>
      </w:r>
    </w:p>
    <w:p w14:paraId="2201D84A" w14:textId="77777777" w:rsidR="002050C1" w:rsidRPr="002050C1" w:rsidRDefault="002050C1" w:rsidP="002050C1">
      <w:pPr>
        <w:widowControl w:val="0"/>
        <w:spacing w:line="360" w:lineRule="auto"/>
        <w:ind w:firstLine="709"/>
        <w:rPr>
          <w:szCs w:val="28"/>
          <w:lang w:eastAsia="en-US"/>
        </w:rPr>
      </w:pPr>
      <w:r w:rsidRPr="002050C1">
        <w:rPr>
          <w:szCs w:val="28"/>
          <w:lang w:eastAsia="en-US"/>
        </w:rPr>
        <w:t>Класс – совокупность общих признаков заданной группы объектов ПО.</w:t>
      </w:r>
    </w:p>
    <w:p w14:paraId="3BD35444" w14:textId="77777777" w:rsidR="002050C1" w:rsidRPr="002050C1" w:rsidRDefault="002050C1" w:rsidP="002050C1">
      <w:pPr>
        <w:widowControl w:val="0"/>
        <w:spacing w:line="360" w:lineRule="auto"/>
        <w:ind w:firstLine="709"/>
        <w:rPr>
          <w:szCs w:val="28"/>
          <w:lang w:eastAsia="en-US"/>
        </w:rPr>
      </w:pPr>
      <w:r w:rsidRPr="002050C1">
        <w:rPr>
          <w:szCs w:val="28"/>
          <w:lang w:eastAsia="en-US"/>
        </w:rPr>
        <w:t>Под отношением классов понимают статическую связь между классами.</w:t>
      </w:r>
    </w:p>
    <w:p w14:paraId="35549630" w14:textId="583782AB" w:rsidR="002050C1" w:rsidRPr="002050C1" w:rsidRDefault="002050C1" w:rsidP="002050C1">
      <w:pPr>
        <w:widowControl w:val="0"/>
        <w:spacing w:line="360" w:lineRule="auto"/>
        <w:ind w:firstLine="709"/>
        <w:rPr>
          <w:szCs w:val="28"/>
          <w:lang w:eastAsia="en-US"/>
        </w:rPr>
      </w:pPr>
      <w:r w:rsidRPr="002050C1">
        <w:rPr>
          <w:szCs w:val="28"/>
          <w:lang w:eastAsia="en-US"/>
        </w:rPr>
        <w:t xml:space="preserve">На представленном ниже рисунке изображена диаграмма классов ПО </w:t>
      </w:r>
      <w:r w:rsidRPr="006A39FF">
        <w:rPr>
          <w:szCs w:val="28"/>
          <w:lang w:eastAsia="en-US"/>
        </w:rPr>
        <w:t>(</w:t>
      </w:r>
      <w:r w:rsidR="006A39FF" w:rsidRPr="006A39FF">
        <w:rPr>
          <w:szCs w:val="28"/>
          <w:lang w:eastAsia="en-US"/>
        </w:rPr>
        <w:t xml:space="preserve">рисунок </w:t>
      </w:r>
      <w:r w:rsidR="00C51DD6" w:rsidRPr="006A39FF">
        <w:rPr>
          <w:szCs w:val="28"/>
          <w:lang w:eastAsia="en-US"/>
        </w:rPr>
        <w:t>5.2</w:t>
      </w:r>
      <w:r w:rsidRPr="002050C1">
        <w:rPr>
          <w:szCs w:val="28"/>
          <w:lang w:eastAsia="en-US"/>
        </w:rPr>
        <w:t>).</w:t>
      </w:r>
    </w:p>
    <w:p w14:paraId="09126EFB" w14:textId="77777777" w:rsidR="002050C1" w:rsidRPr="002050C1" w:rsidRDefault="002050C1" w:rsidP="002050C1">
      <w:pPr>
        <w:widowControl w:val="0"/>
        <w:spacing w:line="360" w:lineRule="auto"/>
        <w:ind w:firstLine="709"/>
        <w:rPr>
          <w:szCs w:val="28"/>
          <w:lang w:eastAsia="en-US"/>
        </w:rPr>
      </w:pPr>
    </w:p>
    <w:p w14:paraId="233847DC" w14:textId="77777777" w:rsidR="002050C1" w:rsidRPr="002050C1" w:rsidRDefault="002050C1" w:rsidP="00A9604E">
      <w:pPr>
        <w:widowControl w:val="0"/>
        <w:spacing w:line="360" w:lineRule="auto"/>
        <w:ind w:firstLine="0"/>
        <w:jc w:val="center"/>
        <w:rPr>
          <w:sz w:val="22"/>
          <w:szCs w:val="22"/>
          <w:lang w:eastAsia="en-US"/>
        </w:rPr>
      </w:pPr>
      <w:r w:rsidRPr="002050C1">
        <w:rPr>
          <w:noProof/>
          <w:sz w:val="22"/>
          <w:szCs w:val="22"/>
        </w:rPr>
        <w:drawing>
          <wp:inline distT="0" distB="0" distL="0" distR="0" wp14:anchorId="3FF3A879" wp14:editId="5E01AFFA">
            <wp:extent cx="5947431" cy="426311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1000" r="3474" b="1178"/>
                    <a:stretch/>
                  </pic:blipFill>
                  <pic:spPr bwMode="auto">
                    <a:xfrm>
                      <a:off x="0" y="0"/>
                      <a:ext cx="5951199" cy="426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990FF" w14:textId="1DF5B767" w:rsidR="002050C1" w:rsidRPr="002050C1" w:rsidRDefault="002050C1" w:rsidP="002050C1">
      <w:pPr>
        <w:widowControl w:val="0"/>
        <w:spacing w:line="360" w:lineRule="auto"/>
        <w:ind w:firstLine="0"/>
        <w:jc w:val="center"/>
        <w:rPr>
          <w:szCs w:val="28"/>
          <w:lang w:eastAsia="en-US"/>
        </w:rPr>
      </w:pPr>
      <w:r w:rsidRPr="002050C1">
        <w:rPr>
          <w:szCs w:val="28"/>
          <w:lang w:eastAsia="en-US"/>
        </w:rPr>
        <w:t xml:space="preserve">Рисунок </w:t>
      </w:r>
      <w:r w:rsidR="00C51DD6" w:rsidRPr="002E0F62">
        <w:rPr>
          <w:szCs w:val="28"/>
          <w:lang w:eastAsia="en-US"/>
        </w:rPr>
        <w:t>5.2</w:t>
      </w:r>
      <w:r w:rsidRPr="002050C1">
        <w:rPr>
          <w:szCs w:val="28"/>
          <w:lang w:eastAsia="en-US"/>
        </w:rPr>
        <w:t xml:space="preserve"> – Диаграмма классов</w:t>
      </w:r>
    </w:p>
    <w:p w14:paraId="72AC6AD0" w14:textId="77777777" w:rsidR="002050C1" w:rsidRPr="002050C1" w:rsidRDefault="002050C1" w:rsidP="002050C1">
      <w:pPr>
        <w:widowControl w:val="0"/>
        <w:spacing w:line="360" w:lineRule="auto"/>
        <w:ind w:firstLine="0"/>
        <w:jc w:val="left"/>
        <w:rPr>
          <w:sz w:val="22"/>
          <w:szCs w:val="22"/>
          <w:lang w:eastAsia="en-US"/>
        </w:rPr>
      </w:pPr>
    </w:p>
    <w:p w14:paraId="5B8AA825" w14:textId="2D6E6BA5" w:rsidR="002050C1" w:rsidRDefault="002050C1" w:rsidP="002E725B">
      <w:pPr>
        <w:widowControl w:val="0"/>
        <w:spacing w:line="360" w:lineRule="auto"/>
        <w:rPr>
          <w:szCs w:val="28"/>
          <w:lang w:eastAsia="en-US"/>
        </w:rPr>
      </w:pPr>
      <w:r w:rsidRPr="002050C1">
        <w:rPr>
          <w:szCs w:val="28"/>
          <w:lang w:eastAsia="en-US"/>
        </w:rPr>
        <w:t>На представленном рисунке изображены 7 классов проектируемого программного продукта и связи между ними.</w:t>
      </w:r>
    </w:p>
    <w:p w14:paraId="00245E41" w14:textId="77777777" w:rsidR="00A9604E" w:rsidRPr="002050C1" w:rsidRDefault="00A9604E" w:rsidP="002050C1">
      <w:pPr>
        <w:widowControl w:val="0"/>
        <w:spacing w:line="360" w:lineRule="auto"/>
        <w:ind w:firstLine="900"/>
        <w:rPr>
          <w:sz w:val="22"/>
          <w:szCs w:val="22"/>
          <w:lang w:eastAsia="en-US"/>
        </w:rPr>
      </w:pPr>
    </w:p>
    <w:p w14:paraId="71617392" w14:textId="2D20FB92" w:rsidR="002050C1" w:rsidRDefault="00BD6D03" w:rsidP="002A2249">
      <w:pPr>
        <w:pStyle w:val="Heading2"/>
        <w:spacing w:before="0" w:after="0"/>
        <w:ind w:left="0" w:right="0" w:firstLine="851"/>
        <w:rPr>
          <w:rFonts w:eastAsia="Calibri Light"/>
          <w:b/>
          <w:bCs/>
        </w:rPr>
      </w:pPr>
      <w:bookmarkStart w:id="64" w:name="_Toc96095458"/>
      <w:bookmarkStart w:id="65" w:name="_Toc106196606"/>
      <w:bookmarkEnd w:id="61"/>
      <w:r w:rsidRPr="00131D34">
        <w:rPr>
          <w:rFonts w:eastAsia="Calibri Light"/>
          <w:b/>
          <w:bCs/>
          <w:lang w:val="ru-RU"/>
        </w:rPr>
        <w:t>5</w:t>
      </w:r>
      <w:r w:rsidR="002050C1" w:rsidRPr="002A2249">
        <w:rPr>
          <w:rFonts w:eastAsia="Calibri Light"/>
          <w:b/>
          <w:bCs/>
        </w:rPr>
        <w:t>.</w:t>
      </w:r>
      <w:r w:rsidRPr="00131D34">
        <w:rPr>
          <w:rFonts w:eastAsia="Calibri Light"/>
          <w:b/>
          <w:bCs/>
          <w:lang w:val="ru-RU"/>
        </w:rPr>
        <w:t>3</w:t>
      </w:r>
      <w:r w:rsidR="002050C1" w:rsidRPr="002A2249">
        <w:rPr>
          <w:rFonts w:eastAsia="Calibri Light"/>
          <w:b/>
          <w:bCs/>
        </w:rPr>
        <w:t xml:space="preserve"> </w:t>
      </w:r>
      <w:proofErr w:type="spellStart"/>
      <w:r w:rsidR="002050C1" w:rsidRPr="002A2249">
        <w:rPr>
          <w:rFonts w:eastAsia="Calibri Light"/>
          <w:b/>
          <w:bCs/>
        </w:rPr>
        <w:t>Диаграмма</w:t>
      </w:r>
      <w:proofErr w:type="spellEnd"/>
      <w:r w:rsidR="002050C1" w:rsidRPr="002A2249">
        <w:rPr>
          <w:rFonts w:eastAsia="Calibri Light"/>
          <w:b/>
          <w:bCs/>
        </w:rPr>
        <w:t xml:space="preserve"> </w:t>
      </w:r>
      <w:proofErr w:type="spellStart"/>
      <w:r w:rsidR="002050C1" w:rsidRPr="002A2249">
        <w:rPr>
          <w:rFonts w:eastAsia="Calibri Light"/>
          <w:b/>
          <w:bCs/>
        </w:rPr>
        <w:t>вариантов</w:t>
      </w:r>
      <w:proofErr w:type="spellEnd"/>
      <w:r w:rsidR="002050C1" w:rsidRPr="002A2249">
        <w:rPr>
          <w:rFonts w:eastAsia="Calibri Light"/>
          <w:b/>
          <w:bCs/>
        </w:rPr>
        <w:t xml:space="preserve"> </w:t>
      </w:r>
      <w:proofErr w:type="spellStart"/>
      <w:r w:rsidR="002050C1" w:rsidRPr="002A2249">
        <w:rPr>
          <w:rFonts w:eastAsia="Calibri Light"/>
          <w:b/>
          <w:bCs/>
        </w:rPr>
        <w:t>использования</w:t>
      </w:r>
      <w:bookmarkEnd w:id="64"/>
      <w:bookmarkEnd w:id="65"/>
      <w:proofErr w:type="spellEnd"/>
    </w:p>
    <w:p w14:paraId="655FCE74" w14:textId="77777777" w:rsidR="00BA7D82" w:rsidRPr="00BA7D82" w:rsidRDefault="00BA7D82" w:rsidP="00BA7D82">
      <w:pPr>
        <w:rPr>
          <w:rFonts w:eastAsia="Calibri Light"/>
          <w:rtl/>
          <w:lang w:val="x-none" w:eastAsia="x-none"/>
        </w:rPr>
      </w:pPr>
    </w:p>
    <w:p w14:paraId="429BA9F7" w14:textId="7F125622" w:rsidR="002050C1" w:rsidRPr="002050C1" w:rsidRDefault="002050C1" w:rsidP="002E725B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2050C1">
        <w:rPr>
          <w:bCs/>
          <w:szCs w:val="28"/>
        </w:rPr>
        <w:t xml:space="preserve">Приложение будет обладать обширным набором функций для работы с медиафайлами. На изображение (рисунок </w:t>
      </w:r>
      <w:r w:rsidR="00561398" w:rsidRPr="00561398">
        <w:rPr>
          <w:bCs/>
          <w:szCs w:val="28"/>
        </w:rPr>
        <w:t>5.3</w:t>
      </w:r>
      <w:r w:rsidRPr="002050C1">
        <w:rPr>
          <w:bCs/>
          <w:szCs w:val="28"/>
        </w:rPr>
        <w:t>) показана диаграмма вариантов использования, перечисляющая основные функции приложение, которые будут доступны для пользователя.</w:t>
      </w:r>
    </w:p>
    <w:p w14:paraId="68D4415E" w14:textId="77777777" w:rsidR="002050C1" w:rsidRPr="002050C1" w:rsidRDefault="002050C1" w:rsidP="002E725B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2050C1">
        <w:rPr>
          <w:bCs/>
          <w:szCs w:val="28"/>
        </w:rPr>
        <w:t>Диаграмма вариантов использования диаграмма, описывающая, какой функционал разрабатываемой программной системы доступен каждой группе пользователей и в этой системе можно выделить следующие группы пользователей:</w:t>
      </w:r>
    </w:p>
    <w:p w14:paraId="31DCAEC8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доктор</w:t>
      </w:r>
      <w:r w:rsidRPr="002050C1">
        <w:rPr>
          <w:bCs/>
          <w:szCs w:val="28"/>
          <w:lang w:val="en-US"/>
        </w:rPr>
        <w:t>;</w:t>
      </w:r>
    </w:p>
    <w:p w14:paraId="7A29FD41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админ</w:t>
      </w:r>
      <w:r w:rsidRPr="002050C1">
        <w:rPr>
          <w:bCs/>
          <w:szCs w:val="28"/>
          <w:lang w:val="en-US"/>
        </w:rPr>
        <w:t>;</w:t>
      </w:r>
    </w:p>
    <w:p w14:paraId="37E59535" w14:textId="77777777" w:rsidR="002050C1" w:rsidRPr="002050C1" w:rsidRDefault="002050C1" w:rsidP="00062818">
      <w:pPr>
        <w:widowControl w:val="0"/>
        <w:numPr>
          <w:ilvl w:val="1"/>
          <w:numId w:val="22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color w:val="000000"/>
          <w:szCs w:val="28"/>
          <w:shd w:val="clear" w:color="auto" w:fill="F8F9FA"/>
        </w:rPr>
      </w:pPr>
      <w:r w:rsidRPr="002050C1">
        <w:rPr>
          <w:bCs/>
          <w:szCs w:val="28"/>
        </w:rPr>
        <w:t>пациент</w:t>
      </w:r>
      <w:r w:rsidRPr="002050C1">
        <w:rPr>
          <w:bCs/>
          <w:szCs w:val="28"/>
          <w:lang w:val="en-US"/>
        </w:rPr>
        <w:t>.</w:t>
      </w:r>
    </w:p>
    <w:p w14:paraId="7D99EFFC" w14:textId="77777777" w:rsidR="002050C1" w:rsidRPr="002050C1" w:rsidRDefault="002050C1" w:rsidP="002E725B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2050C1">
        <w:rPr>
          <w:bCs/>
          <w:szCs w:val="28"/>
        </w:rPr>
        <w:t>Каждая из групп пользователей может пользоваться нашей системой по-своему.</w:t>
      </w:r>
    </w:p>
    <w:p w14:paraId="15989FAB" w14:textId="77777777" w:rsidR="002050C1" w:rsidRPr="002050C1" w:rsidRDefault="002050C1" w:rsidP="002E725B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2050C1">
        <w:rPr>
          <w:bCs/>
          <w:szCs w:val="28"/>
        </w:rPr>
        <w:t>Врачи могут:</w:t>
      </w:r>
    </w:p>
    <w:p w14:paraId="1B32262F" w14:textId="77777777" w:rsidR="002050C1" w:rsidRPr="002050C1" w:rsidRDefault="002050C1" w:rsidP="00062818">
      <w:pPr>
        <w:widowControl w:val="0"/>
        <w:numPr>
          <w:ilvl w:val="0"/>
          <w:numId w:val="25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смотреть информацию о пациенте;</w:t>
      </w:r>
    </w:p>
    <w:p w14:paraId="6DEFA25A" w14:textId="77777777" w:rsidR="002050C1" w:rsidRPr="002050C1" w:rsidRDefault="002050C1" w:rsidP="00062818">
      <w:pPr>
        <w:widowControl w:val="0"/>
        <w:numPr>
          <w:ilvl w:val="0"/>
          <w:numId w:val="25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предлагайте новые болезни;</w:t>
      </w:r>
    </w:p>
    <w:p w14:paraId="1D344943" w14:textId="77777777" w:rsidR="002050C1" w:rsidRPr="002050C1" w:rsidRDefault="002050C1" w:rsidP="00062818">
      <w:pPr>
        <w:widowControl w:val="0"/>
        <w:numPr>
          <w:ilvl w:val="0"/>
          <w:numId w:val="25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оставить заметку о пациенте;</w:t>
      </w:r>
    </w:p>
    <w:p w14:paraId="79EB5ED6" w14:textId="77777777" w:rsidR="002050C1" w:rsidRPr="002050C1" w:rsidRDefault="002050C1" w:rsidP="00062818">
      <w:pPr>
        <w:widowControl w:val="0"/>
        <w:numPr>
          <w:ilvl w:val="0"/>
          <w:numId w:val="25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управленческий аккаунт;</w:t>
      </w:r>
    </w:p>
    <w:p w14:paraId="55A22D3B" w14:textId="77777777" w:rsidR="002050C1" w:rsidRPr="002050C1" w:rsidRDefault="002050C1" w:rsidP="00062818">
      <w:pPr>
        <w:widowControl w:val="0"/>
        <w:numPr>
          <w:ilvl w:val="0"/>
          <w:numId w:val="25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посмотреть свою статистику;</w:t>
      </w:r>
    </w:p>
    <w:p w14:paraId="49AE0314" w14:textId="77777777" w:rsidR="002050C1" w:rsidRPr="002050C1" w:rsidRDefault="002050C1" w:rsidP="00062818">
      <w:pPr>
        <w:widowControl w:val="0"/>
        <w:numPr>
          <w:ilvl w:val="0"/>
          <w:numId w:val="25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посмотреть статистику заболеваний в регионе;</w:t>
      </w:r>
    </w:p>
    <w:p w14:paraId="33B8FD85" w14:textId="77777777" w:rsidR="002050C1" w:rsidRPr="002050C1" w:rsidRDefault="002050C1" w:rsidP="00062818">
      <w:pPr>
        <w:widowControl w:val="0"/>
        <w:numPr>
          <w:ilvl w:val="0"/>
          <w:numId w:val="25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  <w:lang w:val="en-US"/>
        </w:rPr>
      </w:pPr>
      <w:r w:rsidRPr="002050C1">
        <w:rPr>
          <w:bCs/>
          <w:szCs w:val="28"/>
        </w:rPr>
        <w:t>контакт</w:t>
      </w:r>
      <w:r w:rsidRPr="002050C1">
        <w:rPr>
          <w:bCs/>
          <w:szCs w:val="28"/>
          <w:lang w:val="en-US"/>
        </w:rPr>
        <w:t xml:space="preserve"> с </w:t>
      </w:r>
      <w:r w:rsidRPr="002050C1">
        <w:rPr>
          <w:bCs/>
          <w:szCs w:val="28"/>
        </w:rPr>
        <w:t>пациентом</w:t>
      </w:r>
      <w:r w:rsidRPr="002050C1">
        <w:rPr>
          <w:bCs/>
          <w:szCs w:val="28"/>
          <w:lang w:val="en-US"/>
        </w:rPr>
        <w:t>.</w:t>
      </w:r>
    </w:p>
    <w:p w14:paraId="5AE29654" w14:textId="7D4D4139" w:rsidR="002050C1" w:rsidRPr="002050C1" w:rsidRDefault="00E95BE0" w:rsidP="002E725B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E95BE0">
        <w:rPr>
          <w:bCs/>
          <w:szCs w:val="28"/>
        </w:rPr>
        <w:t>Пациенты</w:t>
      </w:r>
      <w:r w:rsidRPr="002050C1">
        <w:rPr>
          <w:bCs/>
          <w:szCs w:val="28"/>
        </w:rPr>
        <w:t xml:space="preserve"> </w:t>
      </w:r>
      <w:r w:rsidR="002050C1" w:rsidRPr="002050C1">
        <w:rPr>
          <w:bCs/>
          <w:szCs w:val="28"/>
        </w:rPr>
        <w:t>могут:</w:t>
      </w:r>
    </w:p>
    <w:p w14:paraId="41AE0B81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ищет свою болезнь;</w:t>
      </w:r>
    </w:p>
    <w:p w14:paraId="4CFC186C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 xml:space="preserve">узнайте о болезнях, распространяющихся в регионе, прямо </w:t>
      </w:r>
      <w:r w:rsidRPr="002050C1">
        <w:rPr>
          <w:bCs/>
          <w:szCs w:val="28"/>
        </w:rPr>
        <w:lastRenderedPageBreak/>
        <w:t>сейчас;</w:t>
      </w:r>
    </w:p>
    <w:p w14:paraId="7E41C8CA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управленческий аккаунт;</w:t>
      </w:r>
    </w:p>
    <w:p w14:paraId="3CC0DA41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контакт с врачами;</w:t>
      </w:r>
    </w:p>
    <w:p w14:paraId="4D81C69B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поиск аптек;</w:t>
      </w:r>
    </w:p>
    <w:p w14:paraId="06ACFDBB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поиск больниц;</w:t>
      </w:r>
    </w:p>
    <w:p w14:paraId="358EA51C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читайте последние новости и советы о его болезни;</w:t>
      </w:r>
    </w:p>
    <w:p w14:paraId="3C60E329" w14:textId="77777777" w:rsidR="002050C1" w:rsidRPr="002050C1" w:rsidRDefault="002050C1" w:rsidP="00062818">
      <w:pPr>
        <w:widowControl w:val="0"/>
        <w:numPr>
          <w:ilvl w:val="0"/>
          <w:numId w:val="24"/>
        </w:numPr>
        <w:tabs>
          <w:tab w:val="left" w:pos="567"/>
        </w:tabs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знание типа и состояния его болезни.</w:t>
      </w:r>
    </w:p>
    <w:p w14:paraId="6BF77A60" w14:textId="1BB206D0" w:rsidR="002050C1" w:rsidRPr="002050C1" w:rsidRDefault="00E95BE0" w:rsidP="002E725B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E95BE0">
        <w:rPr>
          <w:bCs/>
          <w:szCs w:val="28"/>
        </w:rPr>
        <w:t>Администраторы</w:t>
      </w:r>
      <w:r w:rsidRPr="002050C1">
        <w:rPr>
          <w:bCs/>
          <w:szCs w:val="28"/>
        </w:rPr>
        <w:t xml:space="preserve"> </w:t>
      </w:r>
      <w:r w:rsidR="002050C1" w:rsidRPr="002050C1">
        <w:rPr>
          <w:bCs/>
          <w:szCs w:val="28"/>
        </w:rPr>
        <w:t>могут:</w:t>
      </w:r>
    </w:p>
    <w:p w14:paraId="101EB6F4" w14:textId="77777777" w:rsidR="002050C1" w:rsidRPr="002050C1" w:rsidRDefault="002050C1" w:rsidP="00062818">
      <w:pPr>
        <w:widowControl w:val="0"/>
        <w:numPr>
          <w:ilvl w:val="0"/>
          <w:numId w:val="23"/>
        </w:numPr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 xml:space="preserve">отправлять отчеты о состоянии здоровья в </w:t>
      </w:r>
      <w:proofErr w:type="spellStart"/>
      <w:r w:rsidRPr="002050C1">
        <w:rPr>
          <w:bCs/>
          <w:szCs w:val="28"/>
        </w:rPr>
        <w:t>минздрав</w:t>
      </w:r>
      <w:proofErr w:type="spellEnd"/>
      <w:r w:rsidRPr="002050C1">
        <w:rPr>
          <w:bCs/>
          <w:szCs w:val="28"/>
        </w:rPr>
        <w:t xml:space="preserve"> региона;</w:t>
      </w:r>
    </w:p>
    <w:p w14:paraId="055D6EB5" w14:textId="77777777" w:rsidR="002050C1" w:rsidRPr="002050C1" w:rsidRDefault="002050C1" w:rsidP="00062818">
      <w:pPr>
        <w:widowControl w:val="0"/>
        <w:numPr>
          <w:ilvl w:val="0"/>
          <w:numId w:val="23"/>
        </w:numPr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контрольный аккаунты пациентов;</w:t>
      </w:r>
    </w:p>
    <w:p w14:paraId="6C6CD4D7" w14:textId="77777777" w:rsidR="002050C1" w:rsidRPr="002050C1" w:rsidRDefault="002050C1" w:rsidP="00062818">
      <w:pPr>
        <w:widowControl w:val="0"/>
        <w:numPr>
          <w:ilvl w:val="0"/>
          <w:numId w:val="23"/>
        </w:numPr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контрольный аккаунты врачи;</w:t>
      </w:r>
    </w:p>
    <w:p w14:paraId="262E3A10" w14:textId="77777777" w:rsidR="002050C1" w:rsidRPr="002050C1" w:rsidRDefault="002050C1" w:rsidP="00062818">
      <w:pPr>
        <w:widowControl w:val="0"/>
        <w:numPr>
          <w:ilvl w:val="0"/>
          <w:numId w:val="23"/>
        </w:numPr>
        <w:spacing w:line="360" w:lineRule="auto"/>
        <w:ind w:left="0" w:firstLine="851"/>
        <w:contextualSpacing/>
        <w:jc w:val="left"/>
        <w:rPr>
          <w:bCs/>
          <w:szCs w:val="28"/>
        </w:rPr>
      </w:pPr>
      <w:r w:rsidRPr="002050C1">
        <w:rPr>
          <w:bCs/>
          <w:szCs w:val="28"/>
        </w:rPr>
        <w:t>добавить места для аптек и больниц;</w:t>
      </w:r>
    </w:p>
    <w:p w14:paraId="56763853" w14:textId="77777777" w:rsidR="002050C1" w:rsidRPr="002050C1" w:rsidRDefault="002050C1" w:rsidP="00062818">
      <w:pPr>
        <w:widowControl w:val="0"/>
        <w:numPr>
          <w:ilvl w:val="0"/>
          <w:numId w:val="23"/>
        </w:numPr>
        <w:spacing w:line="360" w:lineRule="auto"/>
        <w:ind w:left="0" w:firstLine="851"/>
        <w:contextualSpacing/>
        <w:jc w:val="left"/>
        <w:rPr>
          <w:bCs/>
          <w:color w:val="000000"/>
          <w:szCs w:val="28"/>
          <w:shd w:val="clear" w:color="auto" w:fill="F8F9FA"/>
        </w:rPr>
      </w:pPr>
      <w:r w:rsidRPr="002050C1">
        <w:rPr>
          <w:bCs/>
          <w:szCs w:val="28"/>
        </w:rPr>
        <w:t>добавить болезни и симптомы болезни в базу данных.</w:t>
      </w:r>
    </w:p>
    <w:p w14:paraId="105BB10E" w14:textId="77777777" w:rsidR="002050C1" w:rsidRPr="002050C1" w:rsidRDefault="002050C1" w:rsidP="002E725B">
      <w:pPr>
        <w:tabs>
          <w:tab w:val="left" w:pos="567"/>
        </w:tabs>
        <w:spacing w:line="360" w:lineRule="auto"/>
        <w:contextualSpacing/>
        <w:rPr>
          <w:bCs/>
          <w:szCs w:val="28"/>
        </w:rPr>
      </w:pPr>
      <w:r w:rsidRPr="002050C1">
        <w:rPr>
          <w:bCs/>
          <w:szCs w:val="28"/>
        </w:rPr>
        <w:t>Кроме того, у системы есть функционал, который доступен всем группам пользователей. В разрабатываемой нами системе актуально будет добавить мессенджер, в котором можно будет быстро связываться с интересующим человеком.</w:t>
      </w:r>
    </w:p>
    <w:p w14:paraId="28A424F4" w14:textId="4F91ED47" w:rsidR="002050C1" w:rsidRPr="002050C1" w:rsidRDefault="00BE3780" w:rsidP="00B020EF">
      <w:pPr>
        <w:tabs>
          <w:tab w:val="left" w:pos="0"/>
          <w:tab w:val="left" w:pos="567"/>
        </w:tabs>
        <w:spacing w:line="360" w:lineRule="auto"/>
        <w:ind w:firstLine="0"/>
        <w:contextualSpacing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2C48A997" wp14:editId="5EBF2846">
            <wp:extent cx="5865094" cy="8547652"/>
            <wp:effectExtent l="0" t="0" r="2540" b="635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" t="1789"/>
                    <a:stretch/>
                  </pic:blipFill>
                  <pic:spPr bwMode="auto">
                    <a:xfrm>
                      <a:off x="0" y="0"/>
                      <a:ext cx="5882618" cy="857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A6754" w14:textId="301B4681" w:rsidR="002050C1" w:rsidRDefault="002050C1" w:rsidP="002050C1">
      <w:pPr>
        <w:widowControl w:val="0"/>
        <w:spacing w:line="360" w:lineRule="auto"/>
        <w:ind w:firstLine="0"/>
        <w:jc w:val="center"/>
        <w:rPr>
          <w:szCs w:val="36"/>
          <w:lang w:eastAsia="en-US"/>
        </w:rPr>
      </w:pPr>
      <w:r w:rsidRPr="002050C1">
        <w:rPr>
          <w:szCs w:val="36"/>
          <w:lang w:eastAsia="en-US"/>
        </w:rPr>
        <w:t xml:space="preserve">Рисунок </w:t>
      </w:r>
      <w:r w:rsidR="00561398" w:rsidRPr="002E0F62">
        <w:rPr>
          <w:szCs w:val="36"/>
          <w:lang w:eastAsia="en-US"/>
        </w:rPr>
        <w:t>5.3</w:t>
      </w:r>
      <w:r w:rsidRPr="002050C1">
        <w:rPr>
          <w:szCs w:val="36"/>
          <w:lang w:eastAsia="en-US"/>
        </w:rPr>
        <w:t xml:space="preserve"> – Диаграмма вариантов использования</w:t>
      </w:r>
    </w:p>
    <w:p w14:paraId="41CACE51" w14:textId="0F214BCA" w:rsidR="002050C1" w:rsidRDefault="00F22568" w:rsidP="00F22568">
      <w:pPr>
        <w:pStyle w:val="Heading2"/>
        <w:spacing w:before="0" w:after="0"/>
        <w:ind w:left="0" w:right="0" w:firstLine="851"/>
        <w:rPr>
          <w:rFonts w:eastAsia="Calibri Light"/>
          <w:b/>
          <w:bCs/>
        </w:rPr>
      </w:pPr>
      <w:bookmarkStart w:id="66" w:name="_Toc96095459"/>
      <w:bookmarkStart w:id="67" w:name="_Toc106196607"/>
      <w:r w:rsidRPr="00131D34">
        <w:rPr>
          <w:rFonts w:eastAsia="Calibri Light"/>
          <w:b/>
          <w:bCs/>
          <w:lang w:val="ru-RU"/>
        </w:rPr>
        <w:lastRenderedPageBreak/>
        <w:t>5</w:t>
      </w:r>
      <w:r w:rsidR="002050C1" w:rsidRPr="00F22568">
        <w:rPr>
          <w:rFonts w:eastAsia="Calibri Light"/>
          <w:b/>
          <w:bCs/>
        </w:rPr>
        <w:t xml:space="preserve">.4 </w:t>
      </w:r>
      <w:proofErr w:type="spellStart"/>
      <w:r w:rsidR="002050C1" w:rsidRPr="00F22568">
        <w:rPr>
          <w:rFonts w:eastAsia="Calibri Light"/>
          <w:b/>
          <w:bCs/>
        </w:rPr>
        <w:t>Разработка</w:t>
      </w:r>
      <w:proofErr w:type="spellEnd"/>
      <w:r w:rsidR="002050C1" w:rsidRPr="00F22568">
        <w:rPr>
          <w:rFonts w:eastAsia="Calibri Light"/>
          <w:b/>
          <w:bCs/>
        </w:rPr>
        <w:t xml:space="preserve"> </w:t>
      </w:r>
      <w:r w:rsidR="002050C1" w:rsidRPr="00F22568">
        <w:rPr>
          <w:rFonts w:eastAsia="Calibri Light"/>
          <w:b/>
          <w:bCs/>
          <w:lang w:val="en-US"/>
        </w:rPr>
        <w:t>IDEF</w:t>
      </w:r>
      <w:r w:rsidR="002050C1" w:rsidRPr="00F22568">
        <w:rPr>
          <w:rFonts w:eastAsia="Calibri Light"/>
          <w:b/>
          <w:bCs/>
        </w:rPr>
        <w:t xml:space="preserve">0 и </w:t>
      </w:r>
      <w:r w:rsidR="002050C1" w:rsidRPr="00F22568">
        <w:rPr>
          <w:rFonts w:eastAsia="Calibri Light"/>
          <w:b/>
          <w:bCs/>
          <w:lang w:val="en-US"/>
        </w:rPr>
        <w:t>IDEF</w:t>
      </w:r>
      <w:r w:rsidR="002050C1" w:rsidRPr="00F22568">
        <w:rPr>
          <w:rFonts w:eastAsia="Calibri Light"/>
          <w:b/>
          <w:bCs/>
        </w:rPr>
        <w:t xml:space="preserve">3 </w:t>
      </w:r>
      <w:proofErr w:type="spellStart"/>
      <w:r w:rsidR="002050C1" w:rsidRPr="00F22568">
        <w:rPr>
          <w:rFonts w:eastAsia="Calibri Light"/>
          <w:b/>
          <w:bCs/>
        </w:rPr>
        <w:t>диаграмм</w:t>
      </w:r>
      <w:bookmarkEnd w:id="66"/>
      <w:bookmarkEnd w:id="67"/>
      <w:proofErr w:type="spellEnd"/>
    </w:p>
    <w:p w14:paraId="0B65498C" w14:textId="77777777" w:rsidR="002E725B" w:rsidRPr="002E725B" w:rsidRDefault="002E725B" w:rsidP="002E725B">
      <w:pPr>
        <w:rPr>
          <w:rFonts w:eastAsia="Calibri Light"/>
          <w:lang w:val="x-none" w:eastAsia="x-none"/>
        </w:rPr>
      </w:pPr>
    </w:p>
    <w:p w14:paraId="03A0F242" w14:textId="77777777" w:rsidR="00F46CDB" w:rsidRPr="00F46CDB" w:rsidRDefault="00F46CDB" w:rsidP="00F46CDB">
      <w:pPr>
        <w:widowControl w:val="0"/>
        <w:spacing w:line="360" w:lineRule="auto"/>
        <w:rPr>
          <w:szCs w:val="28"/>
          <w:lang w:eastAsia="en-US"/>
        </w:rPr>
      </w:pPr>
      <w:r w:rsidRPr="00F46CDB">
        <w:rPr>
          <w:szCs w:val="28"/>
          <w:lang w:eastAsia="en-US"/>
        </w:rPr>
        <w:t>Основой разрабатываемого нами сервиса является определение заболеваний, определение состояния здоровья человека по имеющимся симптомам. После исследования симптоматики и определения состояния здоровья, сервис (приложение) должен проконсультировать пользователя, дать определенные рекомендации и выдать информацию о лекарствах и их применении. Сервис может использовать различные алгоритмы определения диагнозов, однако, изначально должно быть понимание всего функционала, его взаимодействия между собой. Для составления такой картины ранее были разработаны диаграммы сущность-связь, классов и вариантов использования. В целях полного описания функционала, существует необходимость разработки диаграмм IDEF, активности и последовательности.</w:t>
      </w:r>
    </w:p>
    <w:p w14:paraId="507A728A" w14:textId="3B681A55" w:rsidR="00F46CDB" w:rsidRPr="00F46CDB" w:rsidRDefault="00F46CDB" w:rsidP="00F46CDB">
      <w:pPr>
        <w:widowControl w:val="0"/>
        <w:spacing w:line="360" w:lineRule="auto"/>
        <w:rPr>
          <w:szCs w:val="28"/>
          <w:lang w:eastAsia="en-US"/>
        </w:rPr>
      </w:pPr>
      <w:r w:rsidRPr="00F46CDB">
        <w:rPr>
          <w:szCs w:val="28"/>
          <w:lang w:eastAsia="en-US"/>
        </w:rPr>
        <w:t xml:space="preserve">IDEF (I-CAM </w:t>
      </w:r>
      <w:proofErr w:type="spellStart"/>
      <w:r w:rsidRPr="00F46CDB">
        <w:rPr>
          <w:szCs w:val="28"/>
          <w:lang w:eastAsia="en-US"/>
        </w:rPr>
        <w:t>DEFinition</w:t>
      </w:r>
      <w:proofErr w:type="spellEnd"/>
      <w:r w:rsidRPr="00F46CDB">
        <w:rPr>
          <w:szCs w:val="28"/>
          <w:lang w:eastAsia="en-US"/>
        </w:rPr>
        <w:t xml:space="preserve"> или Integrated </w:t>
      </w:r>
      <w:proofErr w:type="spellStart"/>
      <w:r w:rsidRPr="00F46CDB">
        <w:rPr>
          <w:szCs w:val="28"/>
          <w:lang w:eastAsia="en-US"/>
        </w:rPr>
        <w:t>DEFinition</w:t>
      </w:r>
      <w:proofErr w:type="spellEnd"/>
      <w:r w:rsidRPr="00F46CDB">
        <w:rPr>
          <w:szCs w:val="28"/>
          <w:lang w:eastAsia="en-US"/>
        </w:rPr>
        <w:t xml:space="preserve">) </w:t>
      </w:r>
      <w:r w:rsidR="008B7CAB">
        <w:rPr>
          <w:szCs w:val="28"/>
          <w:lang w:eastAsia="en-US"/>
        </w:rPr>
        <w:t>–</w:t>
      </w:r>
      <w:r w:rsidRPr="00F46CDB">
        <w:rPr>
          <w:szCs w:val="28"/>
          <w:lang w:eastAsia="en-US"/>
        </w:rPr>
        <w:t xml:space="preserve"> методологии семейства ICAM (Integrated Computer-</w:t>
      </w:r>
      <w:proofErr w:type="spellStart"/>
      <w:r w:rsidRPr="00F46CDB">
        <w:rPr>
          <w:szCs w:val="28"/>
          <w:lang w:eastAsia="en-US"/>
        </w:rPr>
        <w:t>Aided</w:t>
      </w:r>
      <w:proofErr w:type="spellEnd"/>
      <w:r w:rsidRPr="00F46CDB">
        <w:rPr>
          <w:szCs w:val="28"/>
          <w:lang w:eastAsia="en-US"/>
        </w:rPr>
        <w:t xml:space="preserve"> Manufacturing) для решения задач моделирования сложных систем, позволяют отображать и анализировать модели деятельности широкого спектра сложных систем в различных разрезах. При этом широта и глубина обследования процессов в системе определяется самим разработчиком, что позволяет не перегружать создаваемую модель излишними данными. Существует стандарт, который основан на программе интегрированной компьютеризации производства научно-исследовательских лабораторий ВВС Райт (ICAM), Часть II, том IV Руководство по функциональному моделированию (IDEF0), Июнь 1981 года. Настоящий стандарт описывает язык моделирования IDEF0 (семантика и синтаксис), а также связанные с ним правила и методы разработки структурированных графических представлений системы или предприятия. Использование стандарта позволяет создавать модели, описывающие системные функции (действия, поведение, процессы, операции), функциональные связи и данные (информация или объекты), которые поддерживают интеграцию систем. Этот стандарт является информационно-</w:t>
      </w:r>
      <w:r w:rsidRPr="00F46CDB">
        <w:rPr>
          <w:szCs w:val="28"/>
          <w:lang w:eastAsia="en-US"/>
        </w:rPr>
        <w:lastRenderedPageBreak/>
        <w:t>справочным документом, предназначенным для системных или корпоративных разработчиков моделей, применяющих IDEF0 для определения инструментов при реализации этой методики и других компьютерных специалистов для понимания точных синтаксических и семантических правил стандарта.</w:t>
      </w:r>
    </w:p>
    <w:p w14:paraId="3A03499E" w14:textId="63AF3ABA" w:rsidR="00F46CDB" w:rsidRDefault="00F46CDB" w:rsidP="00F46CDB">
      <w:pPr>
        <w:widowControl w:val="0"/>
        <w:spacing w:line="360" w:lineRule="auto"/>
        <w:rPr>
          <w:szCs w:val="28"/>
          <w:lang w:eastAsia="en-US"/>
        </w:rPr>
      </w:pPr>
      <w:r w:rsidRPr="00F46CDB">
        <w:rPr>
          <w:szCs w:val="28"/>
          <w:lang w:eastAsia="en-US"/>
        </w:rPr>
        <w:t xml:space="preserve">В процессе разработки программы нашего сервиса был применен этот стандарт, результат применения которого можно увидеть на рисунке </w:t>
      </w:r>
      <w:r w:rsidR="00561398" w:rsidRPr="00561398">
        <w:rPr>
          <w:szCs w:val="28"/>
          <w:lang w:eastAsia="en-US"/>
        </w:rPr>
        <w:t>5.4</w:t>
      </w:r>
      <w:r w:rsidRPr="0015541B">
        <w:rPr>
          <w:szCs w:val="28"/>
          <w:lang w:eastAsia="en-US"/>
        </w:rPr>
        <w:t xml:space="preserve"> и рисунке </w:t>
      </w:r>
      <w:r w:rsidR="00561398" w:rsidRPr="00561398">
        <w:rPr>
          <w:szCs w:val="28"/>
          <w:lang w:eastAsia="en-US"/>
        </w:rPr>
        <w:t>5.5,</w:t>
      </w:r>
      <w:r w:rsidRPr="00F46CDB">
        <w:rPr>
          <w:szCs w:val="28"/>
          <w:lang w:eastAsia="en-US"/>
        </w:rPr>
        <w:t xml:space="preserve"> Данные диаграммы являются основными информационно-справочными документами. </w:t>
      </w:r>
    </w:p>
    <w:p w14:paraId="55232338" w14:textId="77777777" w:rsidR="00F46CDB" w:rsidRDefault="00F46CDB" w:rsidP="00F46CDB">
      <w:pPr>
        <w:widowControl w:val="0"/>
        <w:spacing w:line="360" w:lineRule="auto"/>
        <w:rPr>
          <w:szCs w:val="28"/>
          <w:lang w:eastAsia="en-US"/>
        </w:rPr>
      </w:pPr>
    </w:p>
    <w:p w14:paraId="3D0BA921" w14:textId="60B124AA" w:rsidR="002050C1" w:rsidRPr="002050C1" w:rsidRDefault="00557D6B" w:rsidP="00923A68">
      <w:pPr>
        <w:widowControl w:val="0"/>
        <w:spacing w:line="360" w:lineRule="auto"/>
        <w:ind w:firstLine="0"/>
        <w:rPr>
          <w:szCs w:val="28"/>
          <w:lang w:eastAsia="en-US"/>
        </w:rPr>
      </w:pPr>
      <w:r w:rsidRPr="00557D6B">
        <w:rPr>
          <w:noProof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06D88041" wp14:editId="163F54A0">
                <wp:simplePos x="0" y="0"/>
                <wp:positionH relativeFrom="column">
                  <wp:posOffset>4810125</wp:posOffset>
                </wp:positionH>
                <wp:positionV relativeFrom="paragraph">
                  <wp:posOffset>3602355</wp:posOffset>
                </wp:positionV>
                <wp:extent cx="3289300" cy="1404620"/>
                <wp:effectExtent l="0" t="6668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89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D6A05" w14:textId="50A41247" w:rsidR="00557D6B" w:rsidRPr="00557D6B" w:rsidRDefault="00557D6B" w:rsidP="00557D6B">
                            <w:pPr>
                              <w:widowControl w:val="0"/>
                              <w:spacing w:line="360" w:lineRule="auto"/>
                              <w:ind w:firstLine="0"/>
                              <w:jc w:val="center"/>
                              <w:rPr>
                                <w:szCs w:val="22"/>
                                <w:vertAlign w:val="subscript"/>
                                <w:lang w:eastAsia="en-US"/>
                              </w:rPr>
                            </w:pPr>
                            <w:r w:rsidRPr="002050C1">
                              <w:rPr>
                                <w:szCs w:val="22"/>
                                <w:lang w:eastAsia="en-US"/>
                              </w:rPr>
                              <w:t xml:space="preserve">Рисунок </w:t>
                            </w:r>
                            <w:r w:rsidRPr="00561398">
                              <w:rPr>
                                <w:szCs w:val="22"/>
                                <w:lang w:eastAsia="en-US"/>
                              </w:rPr>
                              <w:t>5.4</w:t>
                            </w:r>
                            <w:r w:rsidRPr="002050C1">
                              <w:rPr>
                                <w:szCs w:val="22"/>
                                <w:lang w:eastAsia="en-US"/>
                              </w:rPr>
                              <w:t xml:space="preserve"> – диаграмма на уровне </w:t>
                            </w:r>
                            <w:r w:rsidRPr="002050C1">
                              <w:rPr>
                                <w:szCs w:val="22"/>
                                <w:lang w:val="en-US" w:eastAsia="en-US"/>
                              </w:rPr>
                              <w:t>A</w:t>
                            </w:r>
                            <w:r w:rsidRPr="002050C1">
                              <w:rPr>
                                <w:szCs w:val="22"/>
                                <w:vertAlign w:val="subscript"/>
                                <w:lang w:eastAsia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88041" id="_x0000_s1027" type="#_x0000_t202" style="position:absolute;left:0;text-align:left;margin-left:378.75pt;margin-top:283.65pt;width:259pt;height:110.6pt;rotation:-90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" stroked="f">
                <v:textbox style="mso-fit-shape-to-text:t">
                  <w:txbxContent>
                    <w:p w14:paraId="0AED6A05" w14:textId="50A41247" w:rsidR="00557D6B" w:rsidRPr="00557D6B" w:rsidRDefault="00557D6B" w:rsidP="00557D6B">
                      <w:pPr>
                        <w:widowControl w:val="0"/>
                        <w:spacing w:line="360" w:lineRule="auto"/>
                        <w:ind w:firstLine="0"/>
                        <w:jc w:val="center"/>
                        <w:rPr>
                          <w:szCs w:val="22"/>
                          <w:vertAlign w:val="subscript"/>
                          <w:lang w:eastAsia="en-US"/>
                        </w:rPr>
                      </w:pPr>
                      <w:r w:rsidRPr="002050C1">
                        <w:rPr>
                          <w:szCs w:val="22"/>
                          <w:lang w:eastAsia="en-US"/>
                        </w:rPr>
                        <w:t xml:space="preserve">Рисунок </w:t>
                      </w:r>
                      <w:r w:rsidRPr="00561398">
                        <w:rPr>
                          <w:szCs w:val="22"/>
                          <w:lang w:eastAsia="en-US"/>
                        </w:rPr>
                        <w:t>5.4</w:t>
                      </w:r>
                      <w:r w:rsidRPr="002050C1">
                        <w:rPr>
                          <w:szCs w:val="22"/>
                          <w:lang w:eastAsia="en-US"/>
                        </w:rPr>
                        <w:t xml:space="preserve"> – диаграмма на уровне </w:t>
                      </w:r>
                      <w:r w:rsidRPr="002050C1">
                        <w:rPr>
                          <w:szCs w:val="22"/>
                          <w:lang w:val="en-US" w:eastAsia="en-US"/>
                        </w:rPr>
                        <w:t>A</w:t>
                      </w:r>
                      <w:r w:rsidRPr="002050C1">
                        <w:rPr>
                          <w:szCs w:val="22"/>
                          <w:vertAlign w:val="subscript"/>
                          <w:lang w:eastAsia="en-US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50C1" w:rsidRPr="002050C1">
        <w:rPr>
          <w:noProof/>
          <w:szCs w:val="28"/>
        </w:rPr>
        <w:drawing>
          <wp:inline distT="0" distB="0" distL="0" distR="0" wp14:anchorId="34974645" wp14:editId="169E3A39">
            <wp:extent cx="8666364" cy="5632822"/>
            <wp:effectExtent l="0" t="7302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7011" cy="56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A009" w14:textId="18B362EF" w:rsidR="002050C1" w:rsidRPr="002050C1" w:rsidRDefault="00557D6B" w:rsidP="00F22568">
      <w:pPr>
        <w:widowControl w:val="0"/>
        <w:spacing w:line="360" w:lineRule="auto"/>
        <w:ind w:firstLine="0"/>
        <w:rPr>
          <w:szCs w:val="28"/>
          <w:lang w:eastAsia="en-US"/>
        </w:rPr>
      </w:pPr>
      <w:r w:rsidRPr="00557D6B">
        <w:rPr>
          <w:noProof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34E71A41" wp14:editId="4F2C5ABF">
                <wp:simplePos x="0" y="0"/>
                <wp:positionH relativeFrom="column">
                  <wp:posOffset>4815205</wp:posOffset>
                </wp:positionH>
                <wp:positionV relativeFrom="paragraph">
                  <wp:posOffset>3941445</wp:posOffset>
                </wp:positionV>
                <wp:extent cx="3344545" cy="1404620"/>
                <wp:effectExtent l="1905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44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AE444" w14:textId="1CC2E772" w:rsidR="00557D6B" w:rsidRPr="00557D6B" w:rsidRDefault="00557D6B" w:rsidP="00557D6B">
                            <w:pPr>
                              <w:widowControl w:val="0"/>
                              <w:spacing w:line="360" w:lineRule="auto"/>
                              <w:ind w:firstLine="0"/>
                              <w:jc w:val="center"/>
                              <w:rPr>
                                <w:szCs w:val="22"/>
                                <w:lang w:eastAsia="en-US"/>
                              </w:rPr>
                            </w:pPr>
                            <w:r w:rsidRPr="002050C1">
                              <w:rPr>
                                <w:szCs w:val="22"/>
                                <w:lang w:eastAsia="en-US"/>
                              </w:rPr>
                              <w:t xml:space="preserve">Рисунок </w:t>
                            </w:r>
                            <w:r w:rsidRPr="002E0F62">
                              <w:rPr>
                                <w:szCs w:val="22"/>
                                <w:lang w:eastAsia="en-US"/>
                              </w:rPr>
                              <w:t xml:space="preserve">5.5 </w:t>
                            </w:r>
                            <w:r w:rsidRPr="002050C1">
                              <w:rPr>
                                <w:szCs w:val="22"/>
                                <w:lang w:eastAsia="en-US"/>
                              </w:rPr>
                              <w:t xml:space="preserve"> – </w:t>
                            </w:r>
                            <w:r w:rsidRPr="002050C1">
                              <w:rPr>
                                <w:szCs w:val="22"/>
                                <w:lang w:val="en-US" w:eastAsia="en-US"/>
                              </w:rPr>
                              <w:t>IDEF</w:t>
                            </w:r>
                            <w:r w:rsidRPr="002050C1">
                              <w:rPr>
                                <w:szCs w:val="22"/>
                                <w:lang w:eastAsia="en-US"/>
                              </w:rPr>
                              <w:t>0 диаграмма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71A41" id="_x0000_s1028" type="#_x0000_t202" style="position:absolute;left:0;text-align:left;margin-left:379.15pt;margin-top:310.35pt;width:263.35pt;height:110.6pt;rotation:-90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" stroked="f">
                <v:textbox style="mso-fit-shape-to-text:t">
                  <w:txbxContent>
                    <w:p w14:paraId="475AE444" w14:textId="1CC2E772" w:rsidR="00557D6B" w:rsidRPr="00557D6B" w:rsidRDefault="00557D6B" w:rsidP="00557D6B">
                      <w:pPr>
                        <w:widowControl w:val="0"/>
                        <w:spacing w:line="360" w:lineRule="auto"/>
                        <w:ind w:firstLine="0"/>
                        <w:jc w:val="center"/>
                        <w:rPr>
                          <w:szCs w:val="22"/>
                          <w:lang w:eastAsia="en-US"/>
                        </w:rPr>
                      </w:pPr>
                      <w:r w:rsidRPr="002050C1">
                        <w:rPr>
                          <w:szCs w:val="22"/>
                          <w:lang w:eastAsia="en-US"/>
                        </w:rPr>
                        <w:t xml:space="preserve">Рисунок </w:t>
                      </w:r>
                      <w:r w:rsidRPr="002E0F62">
                        <w:rPr>
                          <w:szCs w:val="22"/>
                          <w:lang w:eastAsia="en-US"/>
                        </w:rPr>
                        <w:t xml:space="preserve">5.5 </w:t>
                      </w:r>
                      <w:r w:rsidRPr="002050C1">
                        <w:rPr>
                          <w:szCs w:val="22"/>
                          <w:lang w:eastAsia="en-US"/>
                        </w:rPr>
                        <w:t xml:space="preserve"> – </w:t>
                      </w:r>
                      <w:r w:rsidRPr="002050C1">
                        <w:rPr>
                          <w:szCs w:val="22"/>
                          <w:lang w:val="en-US" w:eastAsia="en-US"/>
                        </w:rPr>
                        <w:t>IDEF</w:t>
                      </w:r>
                      <w:r w:rsidRPr="002050C1">
                        <w:rPr>
                          <w:szCs w:val="22"/>
                          <w:lang w:eastAsia="en-US"/>
                        </w:rPr>
                        <w:t>0 диаграмма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50C1" w:rsidRPr="002050C1">
        <w:rPr>
          <w:noProof/>
          <w:szCs w:val="28"/>
        </w:rPr>
        <w:drawing>
          <wp:inline distT="0" distB="0" distL="0" distR="0" wp14:anchorId="153612B8" wp14:editId="73A23A82">
            <wp:extent cx="8831580" cy="5695945"/>
            <wp:effectExtent l="6032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8108" cy="57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67FF" w14:textId="4C00454F" w:rsidR="002050C1" w:rsidRDefault="00F22568" w:rsidP="009863D7">
      <w:pPr>
        <w:pStyle w:val="Heading2"/>
        <w:spacing w:before="0" w:after="0"/>
        <w:ind w:left="0" w:right="0" w:firstLine="851"/>
        <w:rPr>
          <w:rFonts w:eastAsia="Calibri Light"/>
          <w:b/>
          <w:bCs/>
        </w:rPr>
      </w:pPr>
      <w:bookmarkStart w:id="68" w:name="_Toc96095460"/>
      <w:bookmarkStart w:id="69" w:name="_Toc106196608"/>
      <w:r w:rsidRPr="00131D34">
        <w:rPr>
          <w:rFonts w:eastAsia="Calibri Light"/>
          <w:b/>
          <w:bCs/>
          <w:lang w:val="ru-RU"/>
        </w:rPr>
        <w:lastRenderedPageBreak/>
        <w:t>5</w:t>
      </w:r>
      <w:r w:rsidR="002050C1" w:rsidRPr="00F22568">
        <w:rPr>
          <w:rFonts w:eastAsia="Calibri Light"/>
          <w:b/>
          <w:bCs/>
        </w:rPr>
        <w:t xml:space="preserve">.5 </w:t>
      </w:r>
      <w:proofErr w:type="spellStart"/>
      <w:r w:rsidR="002050C1" w:rsidRPr="00F22568">
        <w:rPr>
          <w:rFonts w:eastAsia="Calibri Light"/>
          <w:b/>
          <w:bCs/>
        </w:rPr>
        <w:t>Диаграмма</w:t>
      </w:r>
      <w:proofErr w:type="spellEnd"/>
      <w:r w:rsidR="002050C1" w:rsidRPr="00F22568">
        <w:rPr>
          <w:rFonts w:eastAsia="Calibri Light"/>
          <w:b/>
          <w:bCs/>
        </w:rPr>
        <w:t xml:space="preserve"> </w:t>
      </w:r>
      <w:proofErr w:type="spellStart"/>
      <w:r w:rsidR="002050C1" w:rsidRPr="00F22568">
        <w:rPr>
          <w:rFonts w:eastAsia="Calibri Light"/>
          <w:b/>
          <w:bCs/>
        </w:rPr>
        <w:t>активности</w:t>
      </w:r>
      <w:bookmarkEnd w:id="68"/>
      <w:bookmarkEnd w:id="69"/>
      <w:proofErr w:type="spellEnd"/>
    </w:p>
    <w:p w14:paraId="416FD120" w14:textId="77777777" w:rsidR="00A252F7" w:rsidRPr="00A252F7" w:rsidRDefault="00A252F7" w:rsidP="00A252F7">
      <w:pPr>
        <w:rPr>
          <w:rFonts w:eastAsia="Calibri Light"/>
          <w:lang w:val="x-none" w:eastAsia="x-none"/>
        </w:rPr>
      </w:pPr>
    </w:p>
    <w:p w14:paraId="465136F3" w14:textId="0BF2ABBA" w:rsidR="000956DA" w:rsidRPr="002050C1" w:rsidRDefault="002050C1" w:rsidP="000956DA">
      <w:pPr>
        <w:tabs>
          <w:tab w:val="left" w:pos="567"/>
        </w:tabs>
        <w:spacing w:line="360" w:lineRule="auto"/>
        <w:ind w:firstLine="907"/>
        <w:contextualSpacing/>
        <w:rPr>
          <w:bCs/>
          <w:szCs w:val="28"/>
        </w:rPr>
      </w:pPr>
      <w:r w:rsidRPr="002050C1">
        <w:rPr>
          <w:bCs/>
          <w:szCs w:val="28"/>
        </w:rPr>
        <w:t xml:space="preserve">Диаграмма активности помогает нам описать логику поведения системы. Можно построить несколько диаграмм активности для одной и той же системы, причем каждая из них будет фокусироваться на разных аспектах системы, показывать различные действия, выполняющиеся внутри нее. На изображение (рисунок </w:t>
      </w:r>
      <w:r w:rsidR="00561398">
        <w:rPr>
          <w:bCs/>
          <w:szCs w:val="28"/>
          <w:lang w:val="en-US"/>
        </w:rPr>
        <w:t>5.6</w:t>
      </w:r>
      <w:r w:rsidRPr="002050C1">
        <w:rPr>
          <w:bCs/>
          <w:szCs w:val="28"/>
        </w:rPr>
        <w:t>) предоставлена диаграмма активности.</w:t>
      </w:r>
    </w:p>
    <w:p w14:paraId="7A88EEAC" w14:textId="77777777" w:rsidR="002050C1" w:rsidRPr="002050C1" w:rsidRDefault="002050C1" w:rsidP="002050C1">
      <w:pPr>
        <w:widowControl w:val="0"/>
        <w:autoSpaceDE w:val="0"/>
        <w:autoSpaceDN w:val="0"/>
        <w:adjustRightInd w:val="0"/>
        <w:spacing w:line="360" w:lineRule="auto"/>
        <w:ind w:firstLine="0"/>
        <w:jc w:val="center"/>
        <w:rPr>
          <w:sz w:val="22"/>
          <w:szCs w:val="24"/>
          <w:lang w:eastAsia="en-US"/>
        </w:rPr>
      </w:pPr>
      <w:r w:rsidRPr="002050C1">
        <w:rPr>
          <w:noProof/>
          <w:sz w:val="22"/>
          <w:szCs w:val="22"/>
        </w:rPr>
        <w:drawing>
          <wp:inline distT="0" distB="0" distL="0" distR="0" wp14:anchorId="73417271" wp14:editId="31AB875C">
            <wp:extent cx="5935993" cy="6418053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" t="7920" r="3026" b="921"/>
                    <a:stretch/>
                  </pic:blipFill>
                  <pic:spPr bwMode="auto">
                    <a:xfrm>
                      <a:off x="0" y="0"/>
                      <a:ext cx="5969467" cy="645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935DE" w14:textId="293DBDE0" w:rsidR="002050C1" w:rsidRDefault="002050C1" w:rsidP="002050C1">
      <w:pPr>
        <w:spacing w:line="360" w:lineRule="auto"/>
        <w:ind w:firstLine="0"/>
        <w:jc w:val="center"/>
        <w:rPr>
          <w:rFonts w:eastAsia="Calibri" w:cs="Arial"/>
          <w:szCs w:val="22"/>
          <w:lang w:eastAsia="en-US"/>
        </w:rPr>
      </w:pPr>
      <w:r w:rsidRPr="002050C1">
        <w:rPr>
          <w:rFonts w:eastAsia="Calibri" w:cs="Arial"/>
          <w:szCs w:val="36"/>
          <w:lang w:eastAsia="en-US"/>
        </w:rPr>
        <w:t xml:space="preserve">Рисунок </w:t>
      </w:r>
      <w:r w:rsidR="00561398" w:rsidRPr="002E0F62">
        <w:rPr>
          <w:rFonts w:eastAsia="Calibri" w:cs="Arial"/>
          <w:szCs w:val="36"/>
          <w:lang w:eastAsia="en-US"/>
        </w:rPr>
        <w:t>5.6</w:t>
      </w:r>
      <w:r w:rsidRPr="002050C1">
        <w:rPr>
          <w:rFonts w:eastAsia="Calibri" w:cs="Arial"/>
          <w:szCs w:val="36"/>
          <w:lang w:eastAsia="en-US"/>
        </w:rPr>
        <w:t xml:space="preserve"> – </w:t>
      </w:r>
      <w:r w:rsidRPr="002050C1">
        <w:rPr>
          <w:rFonts w:eastAsia="Calibri" w:cs="Arial"/>
          <w:szCs w:val="22"/>
          <w:lang w:eastAsia="en-US"/>
        </w:rPr>
        <w:t>Диаграмма активности</w:t>
      </w:r>
    </w:p>
    <w:p w14:paraId="6E8A9871" w14:textId="1605BF27" w:rsidR="000A350E" w:rsidRDefault="000A350E" w:rsidP="002050C1">
      <w:pPr>
        <w:spacing w:line="360" w:lineRule="auto"/>
        <w:ind w:firstLine="0"/>
        <w:jc w:val="center"/>
        <w:rPr>
          <w:rFonts w:eastAsia="Calibri" w:cs="Arial"/>
          <w:szCs w:val="22"/>
          <w:lang w:eastAsia="en-US"/>
        </w:rPr>
      </w:pPr>
    </w:p>
    <w:p w14:paraId="61A74874" w14:textId="3E446744" w:rsidR="002050C1" w:rsidRPr="00FA5BF5" w:rsidRDefault="00FA5BF5" w:rsidP="009863D7">
      <w:pPr>
        <w:pStyle w:val="Heading2"/>
        <w:spacing w:before="0" w:after="240"/>
        <w:ind w:left="0" w:right="0" w:firstLine="851"/>
        <w:rPr>
          <w:rFonts w:eastAsia="Calibri Light"/>
          <w:b/>
          <w:bCs/>
        </w:rPr>
      </w:pPr>
      <w:bookmarkStart w:id="70" w:name="_Toc96095461"/>
      <w:bookmarkStart w:id="71" w:name="_Toc106196609"/>
      <w:r w:rsidRPr="00E70F4A">
        <w:rPr>
          <w:rFonts w:eastAsia="Calibri Light"/>
          <w:b/>
          <w:bCs/>
          <w:lang w:val="ru-RU"/>
        </w:rPr>
        <w:lastRenderedPageBreak/>
        <w:t>5</w:t>
      </w:r>
      <w:r w:rsidR="002050C1" w:rsidRPr="00E70F4A">
        <w:rPr>
          <w:rFonts w:eastAsia="Calibri Light"/>
          <w:b/>
          <w:bCs/>
        </w:rPr>
        <w:t xml:space="preserve">.6 </w:t>
      </w:r>
      <w:proofErr w:type="spellStart"/>
      <w:r w:rsidR="002050C1" w:rsidRPr="00E70F4A">
        <w:rPr>
          <w:rFonts w:eastAsia="Calibri Light"/>
          <w:b/>
          <w:bCs/>
        </w:rPr>
        <w:t>Диаграмма</w:t>
      </w:r>
      <w:proofErr w:type="spellEnd"/>
      <w:r w:rsidR="002050C1" w:rsidRPr="00E70F4A">
        <w:rPr>
          <w:rFonts w:eastAsia="Calibri Light"/>
          <w:b/>
          <w:bCs/>
        </w:rPr>
        <w:t xml:space="preserve"> </w:t>
      </w:r>
      <w:proofErr w:type="spellStart"/>
      <w:r w:rsidR="002050C1" w:rsidRPr="00E70F4A">
        <w:rPr>
          <w:rFonts w:eastAsia="Calibri Light"/>
          <w:b/>
          <w:bCs/>
        </w:rPr>
        <w:t>последовательности</w:t>
      </w:r>
      <w:bookmarkEnd w:id="70"/>
      <w:bookmarkEnd w:id="71"/>
      <w:proofErr w:type="spellEnd"/>
    </w:p>
    <w:p w14:paraId="699385B2" w14:textId="77777777" w:rsidR="002050C1" w:rsidRPr="002050C1" w:rsidRDefault="002050C1" w:rsidP="00CA56EE">
      <w:pPr>
        <w:widowControl w:val="0"/>
        <w:spacing w:line="360" w:lineRule="auto"/>
        <w:rPr>
          <w:szCs w:val="28"/>
          <w:rtl/>
          <w:lang w:eastAsia="en-US"/>
        </w:rPr>
      </w:pPr>
      <w:r w:rsidRPr="002050C1">
        <w:rPr>
          <w:szCs w:val="28"/>
          <w:lang w:eastAsia="en-US"/>
        </w:rPr>
        <w:t xml:space="preserve">Диаграмма </w:t>
      </w:r>
      <w:proofErr w:type="gramStart"/>
      <w:r w:rsidRPr="002050C1">
        <w:rPr>
          <w:szCs w:val="28"/>
          <w:lang w:eastAsia="en-US"/>
        </w:rPr>
        <w:t>последовательности  ,</w:t>
      </w:r>
      <w:proofErr w:type="gramEnd"/>
      <w:r w:rsidRPr="002050C1">
        <w:rPr>
          <w:szCs w:val="28"/>
          <w:lang w:eastAsia="en-US"/>
        </w:rPr>
        <w:t xml:space="preserve">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 прецедента.</w:t>
      </w:r>
    </w:p>
    <w:p w14:paraId="62697EBF" w14:textId="42E6DAFF" w:rsidR="002050C1" w:rsidRDefault="002050C1" w:rsidP="00CA56EE">
      <w:pPr>
        <w:widowControl w:val="0"/>
        <w:spacing w:line="360" w:lineRule="auto"/>
        <w:rPr>
          <w:szCs w:val="28"/>
          <w:lang w:eastAsia="en-US"/>
        </w:rPr>
      </w:pPr>
      <w:r w:rsidRPr="002050C1">
        <w:rPr>
          <w:szCs w:val="28"/>
          <w:lang w:eastAsia="en-US"/>
        </w:rPr>
        <w:t xml:space="preserve">На изображении (рисунок </w:t>
      </w:r>
      <w:r w:rsidR="00561398" w:rsidRPr="00561398">
        <w:rPr>
          <w:szCs w:val="28"/>
          <w:lang w:eastAsia="en-US"/>
        </w:rPr>
        <w:t>5.7</w:t>
      </w:r>
      <w:r w:rsidRPr="002050C1">
        <w:rPr>
          <w:szCs w:val="28"/>
          <w:lang w:eastAsia="en-US"/>
        </w:rPr>
        <w:t>) на диаграмме последовательности показан процесс запроса врачом информации о пациенте из системы.</w:t>
      </w:r>
    </w:p>
    <w:p w14:paraId="0FC6A49C" w14:textId="77777777" w:rsidR="000956DA" w:rsidRPr="002050C1" w:rsidRDefault="000956DA" w:rsidP="000956DA">
      <w:pPr>
        <w:widowControl w:val="0"/>
        <w:spacing w:line="360" w:lineRule="auto"/>
        <w:ind w:firstLine="900"/>
        <w:rPr>
          <w:sz w:val="22"/>
          <w:szCs w:val="22"/>
          <w:lang w:eastAsia="en-US"/>
        </w:rPr>
      </w:pPr>
    </w:p>
    <w:p w14:paraId="043042C0" w14:textId="77777777" w:rsidR="002050C1" w:rsidRPr="002050C1" w:rsidRDefault="002050C1" w:rsidP="00FA5BF5">
      <w:pPr>
        <w:tabs>
          <w:tab w:val="left" w:pos="567"/>
        </w:tabs>
        <w:spacing w:line="360" w:lineRule="auto"/>
        <w:ind w:firstLine="0"/>
        <w:contextualSpacing/>
        <w:jc w:val="center"/>
        <w:rPr>
          <w:bCs/>
          <w:szCs w:val="28"/>
          <w:rtl/>
        </w:rPr>
      </w:pPr>
      <w:r w:rsidRPr="002050C1">
        <w:rPr>
          <w:bCs/>
          <w:noProof/>
          <w:szCs w:val="28"/>
          <w:rtl/>
        </w:rPr>
        <w:drawing>
          <wp:inline distT="0" distB="0" distL="0" distR="0" wp14:anchorId="42C67254" wp14:editId="1C74B143">
            <wp:extent cx="5927002" cy="54001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7346" r="8217" b="4677"/>
                    <a:stretch/>
                  </pic:blipFill>
                  <pic:spPr bwMode="auto">
                    <a:xfrm>
                      <a:off x="0" y="0"/>
                      <a:ext cx="5963874" cy="543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D7FAA" w14:textId="4D1CD7E4" w:rsidR="002050C1" w:rsidRPr="002050C1" w:rsidRDefault="002050C1" w:rsidP="002050C1">
      <w:pPr>
        <w:widowControl w:val="0"/>
        <w:spacing w:line="360" w:lineRule="auto"/>
        <w:ind w:firstLine="0"/>
        <w:jc w:val="center"/>
        <w:rPr>
          <w:sz w:val="22"/>
          <w:szCs w:val="28"/>
          <w:lang w:eastAsia="en-US"/>
        </w:rPr>
      </w:pPr>
      <w:r w:rsidRPr="002050C1">
        <w:rPr>
          <w:szCs w:val="36"/>
          <w:lang w:eastAsia="en-US"/>
        </w:rPr>
        <w:t xml:space="preserve">Рисунок </w:t>
      </w:r>
      <w:r w:rsidR="00561398" w:rsidRPr="00561398">
        <w:rPr>
          <w:szCs w:val="36"/>
          <w:lang w:eastAsia="en-US"/>
        </w:rPr>
        <w:t>5.7</w:t>
      </w:r>
      <w:r w:rsidRPr="002050C1">
        <w:rPr>
          <w:szCs w:val="36"/>
          <w:lang w:eastAsia="en-US"/>
        </w:rPr>
        <w:t xml:space="preserve"> – Диаграмма последовательности</w:t>
      </w:r>
      <w:r w:rsidRPr="002050C1">
        <w:rPr>
          <w:rFonts w:hint="cs"/>
          <w:szCs w:val="36"/>
          <w:rtl/>
          <w:lang w:eastAsia="en-US"/>
        </w:rPr>
        <w:t xml:space="preserve"> </w:t>
      </w:r>
      <w:r w:rsidRPr="002050C1">
        <w:rPr>
          <w:szCs w:val="36"/>
          <w:lang w:eastAsia="en-US"/>
        </w:rPr>
        <w:t>для функции получения информации</w:t>
      </w:r>
    </w:p>
    <w:p w14:paraId="4B977446" w14:textId="77777777" w:rsidR="002050C1" w:rsidRPr="002050C1" w:rsidRDefault="002050C1" w:rsidP="002050C1">
      <w:pPr>
        <w:tabs>
          <w:tab w:val="left" w:pos="567"/>
        </w:tabs>
        <w:spacing w:line="360" w:lineRule="auto"/>
        <w:ind w:firstLine="0"/>
        <w:contextualSpacing/>
        <w:rPr>
          <w:bCs/>
          <w:szCs w:val="28"/>
          <w:rtl/>
        </w:rPr>
      </w:pPr>
    </w:p>
    <w:p w14:paraId="0866FD5B" w14:textId="77777777" w:rsidR="000956DA" w:rsidRPr="000956DA" w:rsidRDefault="000956DA" w:rsidP="00CA56EE">
      <w:pPr>
        <w:spacing w:line="360" w:lineRule="auto"/>
        <w:rPr>
          <w:bCs/>
          <w:szCs w:val="28"/>
        </w:rPr>
      </w:pPr>
      <w:r w:rsidRPr="000956DA">
        <w:rPr>
          <w:bCs/>
          <w:szCs w:val="28"/>
        </w:rPr>
        <w:lastRenderedPageBreak/>
        <w:t>Первым шагом является поиск пациента, a затем отправление отчета в базу данных, после чего необходимо убедиться, что у пользователя есть доступ к информации, и у него будет два варианта:</w:t>
      </w:r>
    </w:p>
    <w:p w14:paraId="721250FD" w14:textId="77777777" w:rsidR="000956DA" w:rsidRPr="00174015" w:rsidRDefault="000956DA" w:rsidP="00174015">
      <w:pPr>
        <w:pStyle w:val="ListParagraph"/>
        <w:numPr>
          <w:ilvl w:val="0"/>
          <w:numId w:val="35"/>
        </w:numPr>
        <w:spacing w:line="360" w:lineRule="auto"/>
        <w:ind w:left="0" w:firstLine="851"/>
        <w:rPr>
          <w:bCs/>
          <w:szCs w:val="28"/>
        </w:rPr>
      </w:pPr>
      <w:r w:rsidRPr="00174015">
        <w:rPr>
          <w:bCs/>
          <w:szCs w:val="28"/>
        </w:rPr>
        <w:t>правильная проверка и отображение информации;</w:t>
      </w:r>
    </w:p>
    <w:p w14:paraId="43B9FE4F" w14:textId="77777777" w:rsidR="000956DA" w:rsidRPr="00174015" w:rsidRDefault="000956DA" w:rsidP="00174015">
      <w:pPr>
        <w:pStyle w:val="ListParagraph"/>
        <w:numPr>
          <w:ilvl w:val="0"/>
          <w:numId w:val="35"/>
        </w:numPr>
        <w:spacing w:line="360" w:lineRule="auto"/>
        <w:ind w:left="0" w:firstLine="851"/>
        <w:rPr>
          <w:bCs/>
          <w:szCs w:val="28"/>
        </w:rPr>
      </w:pPr>
      <w:r w:rsidRPr="00174015">
        <w:rPr>
          <w:bCs/>
          <w:szCs w:val="28"/>
        </w:rPr>
        <w:t>проверка на ошибки и недостающую информацию.</w:t>
      </w:r>
    </w:p>
    <w:p w14:paraId="7FFB39C4" w14:textId="515DF50A" w:rsidR="002050C1" w:rsidRPr="002050C1" w:rsidRDefault="000956DA" w:rsidP="000956DA">
      <w:pPr>
        <w:spacing w:line="360" w:lineRule="auto"/>
        <w:rPr>
          <w:lang w:eastAsia="x-none"/>
        </w:rPr>
      </w:pPr>
      <w:r w:rsidRPr="000956DA">
        <w:rPr>
          <w:bCs/>
          <w:szCs w:val="28"/>
        </w:rPr>
        <w:t>В результате разработки мы смогли описать состав разрабатываемого сервиса функциональной диагностики, получить полную картину всего программного обеспечения. Разработанные диаграммы позволят разработать программный продукт без лишней траты времени.</w:t>
      </w:r>
    </w:p>
    <w:p w14:paraId="2D2F8FF1" w14:textId="14B1E945" w:rsidR="003F6BF4" w:rsidRDefault="003F6BF4" w:rsidP="003971DE">
      <w:pPr>
        <w:spacing w:line="360" w:lineRule="auto"/>
        <w:rPr>
          <w:lang w:val="x-none" w:eastAsia="x-none"/>
        </w:rPr>
      </w:pPr>
      <w:r>
        <w:rPr>
          <w:lang w:val="x-none" w:eastAsia="x-none"/>
        </w:rPr>
        <w:br w:type="page"/>
      </w:r>
    </w:p>
    <w:p w14:paraId="3FA889AE" w14:textId="56F3DC02" w:rsidR="0031471F" w:rsidRPr="00301727" w:rsidRDefault="00436278" w:rsidP="00A252F7">
      <w:pPr>
        <w:pStyle w:val="Heading1"/>
        <w:spacing w:before="0" w:after="0"/>
        <w:ind w:left="0" w:right="0" w:firstLine="851"/>
        <w:rPr>
          <w:rFonts w:eastAsia="Calibri Light"/>
          <w:sz w:val="32"/>
          <w:szCs w:val="22"/>
          <w:lang w:val="bxr-Cyrl"/>
        </w:rPr>
      </w:pPr>
      <w:bookmarkStart w:id="72" w:name="_Toc106196610"/>
      <w:r>
        <w:rPr>
          <w:rFonts w:eastAsia="Calibri Light"/>
          <w:sz w:val="32"/>
          <w:szCs w:val="22"/>
          <w:lang w:val="bxr-Cyrl"/>
        </w:rPr>
        <w:lastRenderedPageBreak/>
        <w:t>6</w:t>
      </w:r>
      <w:r w:rsidR="0031471F" w:rsidRPr="002E0F62">
        <w:rPr>
          <w:rFonts w:eastAsia="Calibri Light"/>
          <w:sz w:val="32"/>
          <w:szCs w:val="22"/>
          <w:lang w:val="ru-RU"/>
        </w:rPr>
        <w:t xml:space="preserve"> </w:t>
      </w:r>
      <w:bookmarkStart w:id="73" w:name="_Hlk106113015"/>
      <w:r w:rsidR="00301727">
        <w:rPr>
          <w:rFonts w:eastAsia="Calibri Light"/>
          <w:sz w:val="32"/>
          <w:szCs w:val="22"/>
          <w:lang w:val="bxr-Cyrl"/>
        </w:rPr>
        <w:t>Реализация приложении</w:t>
      </w:r>
      <w:bookmarkEnd w:id="72"/>
      <w:bookmarkEnd w:id="73"/>
    </w:p>
    <w:p w14:paraId="5FBF640C" w14:textId="588CA7FB" w:rsidR="0031471F" w:rsidRDefault="00046A37" w:rsidP="00A252F7">
      <w:pPr>
        <w:pStyle w:val="Heading2"/>
        <w:spacing w:before="0" w:after="0"/>
        <w:ind w:left="0" w:right="0" w:firstLine="851"/>
        <w:rPr>
          <w:rFonts w:eastAsia="Calibri Light"/>
          <w:b/>
          <w:bCs/>
        </w:rPr>
      </w:pPr>
      <w:bookmarkStart w:id="74" w:name="_Toc104253068"/>
      <w:bookmarkStart w:id="75" w:name="_Toc106196611"/>
      <w:r>
        <w:rPr>
          <w:rFonts w:eastAsia="Calibri Light"/>
          <w:b/>
          <w:bCs/>
          <w:lang w:val="bxr-Cyrl"/>
        </w:rPr>
        <w:t>6</w:t>
      </w:r>
      <w:r w:rsidR="0031471F" w:rsidRPr="00BE6036">
        <w:rPr>
          <w:rFonts w:eastAsia="Calibri Light"/>
          <w:b/>
          <w:bCs/>
          <w:lang w:val="ru-RU"/>
        </w:rPr>
        <w:t xml:space="preserve">.1 </w:t>
      </w:r>
      <w:proofErr w:type="spellStart"/>
      <w:r w:rsidR="0031471F" w:rsidRPr="00BE6036">
        <w:rPr>
          <w:rFonts w:eastAsia="Calibri Light"/>
          <w:b/>
          <w:bCs/>
        </w:rPr>
        <w:t>Предварительные</w:t>
      </w:r>
      <w:proofErr w:type="spellEnd"/>
      <w:r w:rsidR="0031471F" w:rsidRPr="00BE6036">
        <w:rPr>
          <w:rFonts w:eastAsia="Calibri Light"/>
          <w:b/>
          <w:bCs/>
        </w:rPr>
        <w:t xml:space="preserve"> </w:t>
      </w:r>
      <w:proofErr w:type="spellStart"/>
      <w:r w:rsidR="0031471F" w:rsidRPr="00BE6036">
        <w:rPr>
          <w:rFonts w:eastAsia="Calibri Light"/>
          <w:b/>
          <w:bCs/>
        </w:rPr>
        <w:t>установки</w:t>
      </w:r>
      <w:bookmarkEnd w:id="74"/>
      <w:bookmarkEnd w:id="75"/>
      <w:proofErr w:type="spellEnd"/>
    </w:p>
    <w:p w14:paraId="4E31ED0B" w14:textId="77777777" w:rsidR="00A252F7" w:rsidRPr="00A252F7" w:rsidRDefault="00A252F7" w:rsidP="00A252F7">
      <w:pPr>
        <w:rPr>
          <w:rFonts w:eastAsia="Calibri Light"/>
          <w:lang w:val="x-none" w:eastAsia="x-none"/>
        </w:rPr>
      </w:pPr>
    </w:p>
    <w:p w14:paraId="3468EE14" w14:textId="77777777" w:rsidR="0031471F" w:rsidRPr="0031471F" w:rsidRDefault="0031471F" w:rsidP="00D65A58">
      <w:pPr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>Для разработки данной программы первым делом нужно определиться на каком платформе</w:t>
      </w:r>
      <w:r w:rsidRPr="0031471F">
        <w:rPr>
          <w:rFonts w:eastAsia="Calibri"/>
          <w:szCs w:val="28"/>
          <w:lang w:val="bxr-Cyrl" w:eastAsia="en-US"/>
        </w:rPr>
        <w:t xml:space="preserve"> будет разрабытываться мобильной приложения с функциональной диагностикой</w:t>
      </w:r>
      <w:r w:rsidRPr="0031471F">
        <w:rPr>
          <w:rFonts w:eastAsia="Calibri"/>
          <w:szCs w:val="28"/>
          <w:lang w:eastAsia="en-US"/>
        </w:rPr>
        <w:t xml:space="preserve">. </w:t>
      </w:r>
    </w:p>
    <w:p w14:paraId="388233D5" w14:textId="76CC1620" w:rsidR="0031471F" w:rsidRPr="0031471F" w:rsidRDefault="0031471F" w:rsidP="00D65A58">
      <w:pPr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 xml:space="preserve">Если выбрать </w:t>
      </w:r>
      <w:proofErr w:type="spellStart"/>
      <w:r w:rsidRPr="0031471F">
        <w:rPr>
          <w:rFonts w:eastAsia="Calibri"/>
          <w:szCs w:val="28"/>
          <w:lang w:eastAsia="en-US"/>
        </w:rPr>
        <w:t>Android</w:t>
      </w:r>
      <w:proofErr w:type="spellEnd"/>
      <w:r w:rsidRPr="0031471F">
        <w:rPr>
          <w:rFonts w:eastAsia="Calibri"/>
          <w:szCs w:val="28"/>
          <w:lang w:eastAsia="en-US"/>
        </w:rPr>
        <w:t xml:space="preserve"> Studio, тогда её нужно скачать с официального сайта </w:t>
      </w:r>
      <w:hyperlink r:id="rId22" w:history="1">
        <w:r w:rsidRPr="00301727">
          <w:rPr>
            <w:rFonts w:eastAsia="Calibri"/>
            <w:szCs w:val="28"/>
            <w:lang w:eastAsia="en-US"/>
          </w:rPr>
          <w:t>https://developer.android.com/studio</w:t>
        </w:r>
      </w:hyperlink>
      <w:r w:rsidRPr="00301727">
        <w:rPr>
          <w:rFonts w:eastAsia="Calibri"/>
          <w:szCs w:val="28"/>
          <w:lang w:eastAsia="en-US"/>
        </w:rPr>
        <w:t>.</w:t>
      </w:r>
    </w:p>
    <w:p w14:paraId="760B3F8D" w14:textId="77777777" w:rsidR="0031471F" w:rsidRPr="0031471F" w:rsidRDefault="0031471F" w:rsidP="00D65A58">
      <w:pPr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 xml:space="preserve">так или иначе нужно скачать также </w:t>
      </w:r>
      <w:proofErr w:type="spellStart"/>
      <w:r w:rsidRPr="0031471F">
        <w:rPr>
          <w:rFonts w:eastAsia="Calibri"/>
          <w:szCs w:val="28"/>
          <w:lang w:eastAsia="en-US"/>
        </w:rPr>
        <w:t>java</w:t>
      </w:r>
      <w:proofErr w:type="spellEnd"/>
      <w:r w:rsidRPr="0031471F">
        <w:rPr>
          <w:rFonts w:eastAsia="Calibri"/>
          <w:szCs w:val="28"/>
          <w:lang w:eastAsia="en-US"/>
        </w:rPr>
        <w:t xml:space="preserve"> </w:t>
      </w:r>
      <w:proofErr w:type="spellStart"/>
      <w:r w:rsidRPr="0031471F">
        <w:rPr>
          <w:rFonts w:eastAsia="Calibri"/>
          <w:szCs w:val="28"/>
          <w:lang w:eastAsia="en-US"/>
        </w:rPr>
        <w:t>jdk</w:t>
      </w:r>
      <w:proofErr w:type="spellEnd"/>
      <w:r w:rsidRPr="0031471F">
        <w:rPr>
          <w:rFonts w:eastAsia="Calibri"/>
          <w:szCs w:val="28"/>
          <w:lang w:eastAsia="en-US"/>
        </w:rPr>
        <w:t xml:space="preserve">, её можно скачать с официального </w:t>
      </w:r>
      <w:r w:rsidRPr="00301727">
        <w:rPr>
          <w:rFonts w:eastAsia="Calibri"/>
          <w:szCs w:val="28"/>
          <w:lang w:eastAsia="en-US"/>
        </w:rPr>
        <w:t xml:space="preserve">сайта </w:t>
      </w:r>
      <w:hyperlink r:id="rId23" w:history="1">
        <w:r w:rsidRPr="00301727">
          <w:rPr>
            <w:rFonts w:eastAsia="Calibri"/>
            <w:szCs w:val="28"/>
            <w:lang w:eastAsia="en-US"/>
          </w:rPr>
          <w:t>https://www.oracle.com/java/technologies/downloads/</w:t>
        </w:r>
      </w:hyperlink>
      <w:r w:rsidRPr="0031471F">
        <w:rPr>
          <w:rFonts w:eastAsia="Calibri"/>
          <w:szCs w:val="28"/>
          <w:lang w:eastAsia="en-US"/>
        </w:rPr>
        <w:t>.</w:t>
      </w:r>
    </w:p>
    <w:p w14:paraId="0544D566" w14:textId="44BB7010" w:rsidR="0031471F" w:rsidRPr="0031471F" w:rsidRDefault="0031471F" w:rsidP="00301727">
      <w:pPr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 xml:space="preserve">нам также понадобится </w:t>
      </w:r>
      <w:r w:rsidRPr="0031471F">
        <w:rPr>
          <w:rFonts w:eastAsia="Calibri"/>
          <w:szCs w:val="28"/>
          <w:lang w:val="en-US" w:eastAsia="en-US"/>
        </w:rPr>
        <w:t>Android</w:t>
      </w:r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SDK</w:t>
      </w:r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Platform</w:t>
      </w:r>
      <w:r w:rsidRPr="0031471F">
        <w:rPr>
          <w:rFonts w:eastAsia="Calibri"/>
          <w:szCs w:val="28"/>
          <w:lang w:eastAsia="en-US"/>
        </w:rPr>
        <w:t>-</w:t>
      </w:r>
      <w:r w:rsidRPr="0031471F">
        <w:rPr>
          <w:rFonts w:eastAsia="Calibri"/>
          <w:szCs w:val="28"/>
          <w:lang w:val="en-US" w:eastAsia="en-US"/>
        </w:rPr>
        <w:t>Tools</w:t>
      </w:r>
      <w:r w:rsidRPr="0031471F">
        <w:rPr>
          <w:rFonts w:eastAsia="Calibri"/>
          <w:szCs w:val="28"/>
          <w:lang w:eastAsia="en-US"/>
        </w:rPr>
        <w:t xml:space="preserve"> </w:t>
      </w:r>
      <w:r w:rsidR="008B7CAB">
        <w:rPr>
          <w:rFonts w:eastAsia="Calibri"/>
          <w:szCs w:val="28"/>
          <w:lang w:eastAsia="en-US"/>
        </w:rPr>
        <w:t>–</w:t>
      </w:r>
      <w:r w:rsidRPr="0031471F">
        <w:rPr>
          <w:rFonts w:eastAsia="Calibri"/>
          <w:szCs w:val="28"/>
          <w:lang w:eastAsia="en-US"/>
        </w:rPr>
        <w:t xml:space="preserve"> это компонент для </w:t>
      </w:r>
      <w:r w:rsidRPr="0031471F">
        <w:rPr>
          <w:rFonts w:eastAsia="Calibri"/>
          <w:szCs w:val="28"/>
          <w:lang w:val="en-US" w:eastAsia="en-US"/>
        </w:rPr>
        <w:t>Android</w:t>
      </w:r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SDK</w:t>
      </w:r>
      <w:r w:rsidRPr="0031471F">
        <w:rPr>
          <w:rFonts w:eastAsia="Calibri"/>
          <w:szCs w:val="28"/>
          <w:lang w:eastAsia="en-US"/>
        </w:rPr>
        <w:t xml:space="preserve">. Он включает в себя инструменты, взаимодействующие с платформой </w:t>
      </w:r>
      <w:r w:rsidRPr="0031471F">
        <w:rPr>
          <w:rFonts w:eastAsia="Calibri"/>
          <w:szCs w:val="28"/>
          <w:lang w:val="en-US" w:eastAsia="en-US"/>
        </w:rPr>
        <w:t>Android</w:t>
      </w:r>
      <w:r w:rsidRPr="0031471F">
        <w:rPr>
          <w:rFonts w:eastAsia="Calibri"/>
          <w:szCs w:val="28"/>
          <w:lang w:eastAsia="en-US"/>
        </w:rPr>
        <w:t xml:space="preserve">, в первую очередь </w:t>
      </w:r>
      <w:proofErr w:type="spellStart"/>
      <w:r w:rsidRPr="0031471F">
        <w:rPr>
          <w:rFonts w:eastAsia="Calibri"/>
          <w:szCs w:val="28"/>
          <w:lang w:val="en-US" w:eastAsia="en-US"/>
        </w:rPr>
        <w:t>adb</w:t>
      </w:r>
      <w:proofErr w:type="spellEnd"/>
      <w:r w:rsidRPr="0031471F">
        <w:rPr>
          <w:rFonts w:eastAsia="Calibri"/>
          <w:szCs w:val="28"/>
          <w:lang w:eastAsia="en-US"/>
        </w:rPr>
        <w:t xml:space="preserve"> и </w:t>
      </w:r>
      <w:proofErr w:type="spellStart"/>
      <w:r w:rsidRPr="0031471F">
        <w:rPr>
          <w:rFonts w:eastAsia="Calibri"/>
          <w:szCs w:val="28"/>
          <w:lang w:val="en-US" w:eastAsia="en-US"/>
        </w:rPr>
        <w:t>fastboot</w:t>
      </w:r>
      <w:proofErr w:type="spellEnd"/>
      <w:r w:rsidRPr="0031471F">
        <w:rPr>
          <w:rFonts w:eastAsia="Calibri"/>
          <w:szCs w:val="28"/>
          <w:lang w:eastAsia="en-US"/>
        </w:rPr>
        <w:t xml:space="preserve">. разработчики приложений обычно просто используют установки копии </w:t>
      </w:r>
      <w:r w:rsidRPr="0031471F">
        <w:rPr>
          <w:rFonts w:eastAsia="Calibri"/>
          <w:szCs w:val="28"/>
          <w:lang w:val="en-US" w:eastAsia="en-US"/>
        </w:rPr>
        <w:t>Studio</w:t>
      </w:r>
      <w:r w:rsidRPr="0031471F">
        <w:rPr>
          <w:rFonts w:eastAsia="Calibri"/>
          <w:szCs w:val="28"/>
          <w:lang w:eastAsia="en-US"/>
        </w:rPr>
        <w:t xml:space="preserve">. Эта загрузка полезна, если вы хотите использовать </w:t>
      </w:r>
      <w:proofErr w:type="spellStart"/>
      <w:r w:rsidRPr="0031471F">
        <w:rPr>
          <w:rFonts w:eastAsia="Calibri"/>
          <w:szCs w:val="28"/>
          <w:lang w:val="en-US" w:eastAsia="en-US"/>
        </w:rPr>
        <w:t>adb</w:t>
      </w:r>
      <w:proofErr w:type="spellEnd"/>
      <w:r w:rsidRPr="0031471F">
        <w:rPr>
          <w:rFonts w:eastAsia="Calibri"/>
          <w:szCs w:val="28"/>
          <w:lang w:eastAsia="en-US"/>
        </w:rPr>
        <w:t xml:space="preserve"> непосредственно из командной строки и у вас не установлена </w:t>
      </w:r>
      <w:r w:rsidRPr="0031471F">
        <w:rPr>
          <w:rFonts w:eastAsia="Calibri"/>
          <w:szCs w:val="28"/>
          <w:lang w:val="en-US" w:eastAsia="en-US"/>
        </w:rPr>
        <w:t>Studio</w:t>
      </w:r>
      <w:r w:rsidRPr="0031471F">
        <w:rPr>
          <w:rFonts w:eastAsia="Calibri"/>
          <w:szCs w:val="28"/>
          <w:lang w:eastAsia="en-US"/>
        </w:rPr>
        <w:t>.</w:t>
      </w:r>
      <w:r w:rsidR="00301727">
        <w:rPr>
          <w:rFonts w:eastAsia="Calibri"/>
          <w:szCs w:val="28"/>
          <w:lang w:val="bxr-Cyrl" w:eastAsia="en-US"/>
        </w:rPr>
        <w:t xml:space="preserve"> Е</w:t>
      </w:r>
      <w:r w:rsidRPr="0031471F">
        <w:rPr>
          <w:rFonts w:eastAsia="Calibri"/>
          <w:szCs w:val="28"/>
          <w:lang w:eastAsia="en-US"/>
        </w:rPr>
        <w:t>го можно скачать с официального сайта:</w:t>
      </w:r>
      <w:r w:rsidR="00301727">
        <w:rPr>
          <w:rFonts w:eastAsia="Calibri"/>
          <w:szCs w:val="28"/>
          <w:lang w:val="bxr-Cyrl" w:eastAsia="en-US"/>
        </w:rPr>
        <w:t xml:space="preserve"> </w:t>
      </w:r>
      <w:r w:rsidR="00301727" w:rsidRPr="009863D7">
        <w:rPr>
          <w:rFonts w:eastAsia="Calibri"/>
          <w:szCs w:val="28"/>
          <w:lang w:val="en-US" w:eastAsia="en-US"/>
        </w:rPr>
        <w:t>https</w:t>
      </w:r>
      <w:r w:rsidR="00301727" w:rsidRPr="009863D7">
        <w:rPr>
          <w:rFonts w:eastAsia="Calibri"/>
          <w:szCs w:val="28"/>
          <w:lang w:eastAsia="en-US"/>
        </w:rPr>
        <w:t>://</w:t>
      </w:r>
      <w:r w:rsidR="00301727" w:rsidRPr="009863D7">
        <w:rPr>
          <w:rFonts w:eastAsia="Calibri"/>
          <w:szCs w:val="28"/>
          <w:lang w:val="en-US" w:eastAsia="en-US"/>
        </w:rPr>
        <w:t>developer</w:t>
      </w:r>
      <w:r w:rsidR="00301727" w:rsidRPr="009863D7">
        <w:rPr>
          <w:rFonts w:eastAsia="Calibri"/>
          <w:szCs w:val="28"/>
          <w:lang w:eastAsia="en-US"/>
        </w:rPr>
        <w:t>.</w:t>
      </w:r>
      <w:r w:rsidR="00301727" w:rsidRPr="009863D7">
        <w:rPr>
          <w:rFonts w:eastAsia="Calibri"/>
          <w:szCs w:val="28"/>
          <w:lang w:val="en-US" w:eastAsia="en-US"/>
        </w:rPr>
        <w:t>android</w:t>
      </w:r>
      <w:r w:rsidR="00301727" w:rsidRPr="009863D7">
        <w:rPr>
          <w:rFonts w:eastAsia="Calibri"/>
          <w:szCs w:val="28"/>
          <w:lang w:eastAsia="en-US"/>
        </w:rPr>
        <w:t>.</w:t>
      </w:r>
      <w:r w:rsidR="00301727" w:rsidRPr="009863D7">
        <w:rPr>
          <w:rFonts w:eastAsia="Calibri"/>
          <w:szCs w:val="28"/>
          <w:lang w:val="en-US" w:eastAsia="en-US"/>
        </w:rPr>
        <w:t>com</w:t>
      </w:r>
      <w:r w:rsidR="00301727" w:rsidRPr="009863D7">
        <w:rPr>
          <w:rFonts w:eastAsia="Calibri"/>
          <w:szCs w:val="28"/>
          <w:lang w:eastAsia="en-US"/>
        </w:rPr>
        <w:t>/</w:t>
      </w:r>
      <w:r w:rsidR="00301727" w:rsidRPr="009863D7">
        <w:rPr>
          <w:rFonts w:eastAsia="Calibri"/>
          <w:szCs w:val="28"/>
          <w:lang w:val="en-US" w:eastAsia="en-US"/>
        </w:rPr>
        <w:t>studio</w:t>
      </w:r>
      <w:r w:rsidR="00301727" w:rsidRPr="009863D7">
        <w:rPr>
          <w:rFonts w:eastAsia="Calibri"/>
          <w:szCs w:val="28"/>
          <w:lang w:eastAsia="en-US"/>
        </w:rPr>
        <w:t>/</w:t>
      </w:r>
      <w:r w:rsidR="00301727" w:rsidRPr="009863D7">
        <w:rPr>
          <w:rFonts w:eastAsia="Calibri"/>
          <w:szCs w:val="28"/>
          <w:lang w:val="en-US" w:eastAsia="en-US"/>
        </w:rPr>
        <w:t>releases</w:t>
      </w:r>
      <w:r w:rsidR="00301727" w:rsidRPr="009863D7">
        <w:rPr>
          <w:rFonts w:eastAsia="Calibri"/>
          <w:szCs w:val="28"/>
          <w:lang w:eastAsia="en-US"/>
        </w:rPr>
        <w:t>/</w:t>
      </w:r>
      <w:r w:rsidR="00301727" w:rsidRPr="009863D7">
        <w:rPr>
          <w:rFonts w:eastAsia="Calibri"/>
          <w:szCs w:val="28"/>
          <w:lang w:val="en-US" w:eastAsia="en-US"/>
        </w:rPr>
        <w:t>platform</w:t>
      </w:r>
      <w:r w:rsidR="00301727" w:rsidRPr="009863D7">
        <w:rPr>
          <w:rFonts w:eastAsia="Calibri"/>
          <w:szCs w:val="28"/>
          <w:lang w:eastAsia="en-US"/>
        </w:rPr>
        <w:t>-</w:t>
      </w:r>
      <w:r w:rsidR="00301727" w:rsidRPr="009863D7">
        <w:rPr>
          <w:rFonts w:eastAsia="Calibri"/>
          <w:szCs w:val="28"/>
          <w:lang w:val="en-US" w:eastAsia="en-US"/>
        </w:rPr>
        <w:t>tools</w:t>
      </w:r>
      <w:r w:rsidRPr="00301727">
        <w:rPr>
          <w:rFonts w:eastAsia="Calibri"/>
          <w:szCs w:val="28"/>
          <w:lang w:eastAsia="en-US"/>
        </w:rPr>
        <w:t>.</w:t>
      </w:r>
    </w:p>
    <w:p w14:paraId="3CBB664C" w14:textId="77777777" w:rsidR="0031471F" w:rsidRPr="0031471F" w:rsidRDefault="0031471F" w:rsidP="00D65A58">
      <w:pPr>
        <w:spacing w:line="360" w:lineRule="auto"/>
        <w:rPr>
          <w:rFonts w:eastAsia="Calibri"/>
          <w:szCs w:val="28"/>
          <w:lang w:eastAsia="en-US"/>
        </w:rPr>
      </w:pPr>
    </w:p>
    <w:p w14:paraId="7C504CF2" w14:textId="74A1057D" w:rsidR="0031471F" w:rsidRDefault="00046A37" w:rsidP="00D65A58">
      <w:pPr>
        <w:pStyle w:val="Heading2"/>
        <w:spacing w:before="0" w:after="0"/>
        <w:ind w:left="0" w:right="0" w:firstLine="851"/>
        <w:rPr>
          <w:rFonts w:eastAsia="Calibri Light"/>
          <w:b/>
          <w:bCs/>
        </w:rPr>
      </w:pPr>
      <w:bookmarkStart w:id="76" w:name="_Toc104253069"/>
      <w:bookmarkStart w:id="77" w:name="_Toc106196612"/>
      <w:r>
        <w:rPr>
          <w:rFonts w:eastAsia="Calibri Light"/>
          <w:b/>
          <w:bCs/>
          <w:lang w:val="bxr-Cyrl"/>
        </w:rPr>
        <w:t>6</w:t>
      </w:r>
      <w:r w:rsidR="0031471F" w:rsidRPr="00181619">
        <w:rPr>
          <w:rFonts w:eastAsia="Calibri Light"/>
          <w:b/>
          <w:bCs/>
        </w:rPr>
        <w:t xml:space="preserve">.2 </w:t>
      </w:r>
      <w:proofErr w:type="spellStart"/>
      <w:r w:rsidR="0031471F" w:rsidRPr="00181619">
        <w:rPr>
          <w:rFonts w:eastAsia="Calibri Light"/>
          <w:b/>
          <w:bCs/>
        </w:rPr>
        <w:t>Разработка</w:t>
      </w:r>
      <w:proofErr w:type="spellEnd"/>
      <w:r w:rsidR="0031471F" w:rsidRPr="00181619">
        <w:rPr>
          <w:rFonts w:eastAsia="Calibri Light"/>
          <w:b/>
          <w:bCs/>
        </w:rPr>
        <w:t xml:space="preserve"> </w:t>
      </w:r>
      <w:proofErr w:type="spellStart"/>
      <w:r w:rsidR="0031471F" w:rsidRPr="00181619">
        <w:rPr>
          <w:rFonts w:eastAsia="Calibri Light"/>
          <w:b/>
          <w:bCs/>
        </w:rPr>
        <w:t>функциональной</w:t>
      </w:r>
      <w:proofErr w:type="spellEnd"/>
      <w:r w:rsidR="0031471F" w:rsidRPr="00181619">
        <w:rPr>
          <w:rFonts w:eastAsia="Calibri Light"/>
          <w:b/>
          <w:bCs/>
        </w:rPr>
        <w:t xml:space="preserve"> </w:t>
      </w:r>
      <w:proofErr w:type="spellStart"/>
      <w:r w:rsidR="0031471F" w:rsidRPr="00181619">
        <w:rPr>
          <w:rFonts w:eastAsia="Calibri Light"/>
          <w:b/>
          <w:bCs/>
        </w:rPr>
        <w:t>модели</w:t>
      </w:r>
      <w:bookmarkEnd w:id="76"/>
      <w:bookmarkEnd w:id="77"/>
      <w:proofErr w:type="spellEnd"/>
    </w:p>
    <w:p w14:paraId="50DA0D87" w14:textId="77777777" w:rsidR="00A252F7" w:rsidRPr="00A252F7" w:rsidRDefault="00A252F7" w:rsidP="00A252F7">
      <w:pPr>
        <w:rPr>
          <w:rFonts w:eastAsia="Calibri Light"/>
          <w:lang w:val="x-none" w:eastAsia="x-none"/>
        </w:rPr>
      </w:pPr>
    </w:p>
    <w:p w14:paraId="5FE0F721" w14:textId="77777777" w:rsidR="0031471F" w:rsidRPr="0031471F" w:rsidRDefault="0031471F" w:rsidP="00D65A58">
      <w:pPr>
        <w:widowControl w:val="0"/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 xml:space="preserve">Основой описанного выше сервиса станет, конечно же, именно определение заболеваний, определение состояния здоровья человека по имеющимся симптомам. После исследования симптоматики и определения состояния здоровья, сервис (приложение) должен проконсультировать пользователя, дать определенные рекомендации и выдать информацию о лекарствах и их применении. Сервис может использовать различные алгоритмы определения диагнозов, имея базу данных с такими диагнозами и соответствующими симптоматиками. В случае, если база данных будет, мы возможно применение обычных, известных каждому программисту, </w:t>
      </w:r>
      <w:r w:rsidRPr="0031471F">
        <w:rPr>
          <w:rFonts w:eastAsia="Calibri"/>
          <w:szCs w:val="28"/>
          <w:lang w:eastAsia="en-US"/>
        </w:rPr>
        <w:lastRenderedPageBreak/>
        <w:t>алгоритмов ветвления (в Си-подобных языках – «</w:t>
      </w:r>
      <w:r w:rsidRPr="0031471F">
        <w:rPr>
          <w:rFonts w:eastAsia="Calibri"/>
          <w:szCs w:val="28"/>
          <w:lang w:val="en-US" w:eastAsia="en-US"/>
        </w:rPr>
        <w:t>if</w:t>
      </w:r>
      <w:r w:rsidRPr="0031471F">
        <w:rPr>
          <w:rFonts w:eastAsia="Calibri"/>
          <w:szCs w:val="28"/>
          <w:lang w:eastAsia="en-US"/>
        </w:rPr>
        <w:t xml:space="preserve"> – </w:t>
      </w:r>
      <w:r w:rsidRPr="0031471F">
        <w:rPr>
          <w:rFonts w:eastAsia="Calibri"/>
          <w:szCs w:val="28"/>
          <w:lang w:val="en-US" w:eastAsia="en-US"/>
        </w:rPr>
        <w:t>else</w:t>
      </w:r>
      <w:r w:rsidRPr="0031471F">
        <w:rPr>
          <w:rFonts w:eastAsia="Calibri"/>
          <w:szCs w:val="28"/>
          <w:lang w:eastAsia="en-US"/>
        </w:rPr>
        <w:t>», а также «</w:t>
      </w:r>
      <w:r w:rsidRPr="0031471F">
        <w:rPr>
          <w:rFonts w:eastAsia="Calibri"/>
          <w:szCs w:val="28"/>
          <w:lang w:val="en-US" w:eastAsia="en-US"/>
        </w:rPr>
        <w:t>switch</w:t>
      </w:r>
      <w:r w:rsidRPr="0031471F">
        <w:rPr>
          <w:rFonts w:eastAsia="Calibri"/>
          <w:szCs w:val="28"/>
          <w:lang w:eastAsia="en-US"/>
        </w:rPr>
        <w:t xml:space="preserve"> – </w:t>
      </w:r>
      <w:r w:rsidRPr="0031471F">
        <w:rPr>
          <w:rFonts w:eastAsia="Calibri"/>
          <w:szCs w:val="28"/>
          <w:lang w:val="en-US" w:eastAsia="en-US"/>
        </w:rPr>
        <w:t>case</w:t>
      </w:r>
      <w:r w:rsidRPr="0031471F">
        <w:rPr>
          <w:rFonts w:eastAsia="Calibri"/>
          <w:szCs w:val="28"/>
          <w:lang w:eastAsia="en-US"/>
        </w:rPr>
        <w:t>»). Однако, предполагается, что база данных с количеством симптомов, соответствующими болезнями, недугами, рекомендациями и прочим будут обширными и, при этом, постоянно пополняемыми. Дело в том, что врачебное дело и наука не стоят на месте, появляются все новые способы борьбы с болезнями, новые рекомендации. К сожалению, появляются и новые болезни. В связи с этим, предполагается, что в рамках программного обеспечения сервиса должен быть разработан искусственный интеллект. В процессе долгих теоретических поисков и экспериментов, было выяснено, что наиболее подходящей основой его реализации должно стать уже давно известное машинное обучение (</w:t>
      </w:r>
      <w:r w:rsidRPr="0031471F">
        <w:rPr>
          <w:rFonts w:eastAsia="Calibri"/>
          <w:szCs w:val="28"/>
          <w:lang w:val="en-US" w:eastAsia="en-US"/>
        </w:rPr>
        <w:t>Machine</w:t>
      </w:r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Learning</w:t>
      </w:r>
      <w:r w:rsidRPr="0031471F">
        <w:rPr>
          <w:rFonts w:eastAsia="Calibri"/>
          <w:szCs w:val="28"/>
          <w:lang w:eastAsia="en-US"/>
        </w:rPr>
        <w:t>) – класс методов искусственного интеллекта, особенностью которых является не прямое решение задачи, а обучение за счёт использования решений множества сходных задач. Благодаря машинному обучению программист не будет писать инструкции, учитывающие все возможные проблемы и содержащие все решения. Вместо этого в программное обеспечение нашего сервиса будет заложен алгоритм самостоятельного нахождения решений путём комплексного использования статистических данных, из которых выводятся закономерности и на основе которых делаются прогнозы. Мы пришли к выводу, что наиболее соответствующим в нашем случае является обучение с учителем (</w:t>
      </w:r>
      <w:r w:rsidRPr="0031471F">
        <w:rPr>
          <w:rFonts w:eastAsia="Calibri"/>
          <w:szCs w:val="28"/>
          <w:lang w:val="en-US" w:eastAsia="en-US"/>
        </w:rPr>
        <w:t>Supervised</w:t>
      </w:r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Learning</w:t>
      </w:r>
      <w:r w:rsidRPr="0031471F">
        <w:rPr>
          <w:rFonts w:eastAsia="Calibri"/>
          <w:szCs w:val="28"/>
          <w:lang w:eastAsia="en-US"/>
        </w:rPr>
        <w:t>) – это раздел машинного обучения, который ориентирован на решение задачи, которая как раз соответствует нашей. Сама задача в общем смысле описана далее.</w:t>
      </w:r>
    </w:p>
    <w:p w14:paraId="547590A4" w14:textId="77777777" w:rsidR="0031471F" w:rsidRPr="0031471F" w:rsidRDefault="0031471F" w:rsidP="00D65A58">
      <w:pPr>
        <w:widowControl w:val="0"/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val="en-US" w:eastAsia="en-US"/>
        </w:rPr>
        <w:t>Na</w:t>
      </w:r>
      <w:r w:rsidRPr="0031471F">
        <w:rPr>
          <w:rFonts w:eastAsia="Calibri"/>
          <w:szCs w:val="28"/>
          <w:lang w:eastAsia="en-US"/>
        </w:rPr>
        <w:t>ï</w:t>
      </w:r>
      <w:proofErr w:type="spellStart"/>
      <w:r w:rsidRPr="0031471F">
        <w:rPr>
          <w:rFonts w:eastAsia="Calibri"/>
          <w:szCs w:val="28"/>
          <w:lang w:val="en-US" w:eastAsia="en-US"/>
        </w:rPr>
        <w:t>ve</w:t>
      </w:r>
      <w:proofErr w:type="spellEnd"/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Bayes</w:t>
      </w:r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Classifier</w:t>
      </w:r>
      <w:r w:rsidRPr="0031471F">
        <w:rPr>
          <w:rFonts w:eastAsia="Calibri"/>
          <w:szCs w:val="28"/>
          <w:lang w:eastAsia="en-US"/>
        </w:rPr>
        <w:t xml:space="preserve"> </w:t>
      </w:r>
      <w:r w:rsidRPr="0031471F">
        <w:rPr>
          <w:rFonts w:eastAsia="Calibri"/>
          <w:szCs w:val="28"/>
          <w:lang w:val="en-US" w:eastAsia="en-US"/>
        </w:rPr>
        <w:t>Algorithm</w:t>
      </w:r>
      <w:r w:rsidRPr="0031471F">
        <w:rPr>
          <w:rFonts w:eastAsia="Calibri"/>
          <w:szCs w:val="28"/>
          <w:lang w:eastAsia="en-US"/>
        </w:rPr>
        <w:t xml:space="preserve"> (Алгоритм наивного байесовского классификатора) – это алгоритм</w:t>
      </w:r>
      <w:r w:rsidRPr="0031471F">
        <w:rPr>
          <w:sz w:val="22"/>
          <w:szCs w:val="22"/>
          <w:lang w:eastAsia="en-US"/>
        </w:rPr>
        <w:t xml:space="preserve"> </w:t>
      </w:r>
      <w:r w:rsidRPr="0031471F">
        <w:rPr>
          <w:rFonts w:eastAsia="Calibri"/>
          <w:szCs w:val="28"/>
          <w:lang w:eastAsia="en-US"/>
        </w:rPr>
        <w:t>обучения с учителем</w:t>
      </w:r>
      <w:r w:rsidRPr="0031471F">
        <w:rPr>
          <w:rFonts w:eastAsia="Calibri"/>
          <w:szCs w:val="28"/>
          <w:lang w:val="bxr-Cyrl" w:eastAsia="en-US"/>
        </w:rPr>
        <w:t xml:space="preserve"> </w:t>
      </w:r>
      <w:r w:rsidRPr="0031471F">
        <w:rPr>
          <w:szCs w:val="28"/>
          <w:lang w:eastAsia="en-US"/>
        </w:rPr>
        <w:t>(</w:t>
      </w:r>
      <w:r w:rsidRPr="0031471F">
        <w:rPr>
          <w:i/>
          <w:szCs w:val="28"/>
          <w:lang w:val="en-US" w:eastAsia="en-US"/>
        </w:rPr>
        <w:t>Supervised</w:t>
      </w:r>
      <w:r w:rsidRPr="0031471F">
        <w:rPr>
          <w:i/>
          <w:szCs w:val="28"/>
          <w:lang w:eastAsia="en-US"/>
        </w:rPr>
        <w:t xml:space="preserve"> Learning</w:t>
      </w:r>
      <w:r w:rsidRPr="0031471F">
        <w:rPr>
          <w:szCs w:val="28"/>
          <w:lang w:eastAsia="en-US"/>
        </w:rPr>
        <w:t>)</w:t>
      </w:r>
      <w:r w:rsidRPr="0031471F">
        <w:rPr>
          <w:rFonts w:eastAsia="Calibri"/>
          <w:szCs w:val="28"/>
          <w:lang w:eastAsia="en-US"/>
        </w:rPr>
        <w:t>, который основан на теореме Байеса и используется для решения задач классификации.</w:t>
      </w:r>
    </w:p>
    <w:p w14:paraId="3D3AD3BF" w14:textId="1914CCB5" w:rsidR="0031471F" w:rsidRPr="0031471F" w:rsidRDefault="0031471F" w:rsidP="00D65A58">
      <w:pPr>
        <w:widowControl w:val="0"/>
        <w:spacing w:line="360" w:lineRule="auto"/>
        <w:rPr>
          <w:rFonts w:eastAsia="Calibri"/>
          <w:noProof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 xml:space="preserve">Наивный байесовский классификатор один из простых и наиболее эффективных алгоритмов классификации, который помогает создавать быстрые модели машинного обучения, способные делать быстрые прогнозы, </w:t>
      </w:r>
      <w:r w:rsidRPr="0031471F">
        <w:rPr>
          <w:rFonts w:eastAsia="Calibri"/>
          <w:szCs w:val="28"/>
          <w:lang w:eastAsia="en-US"/>
        </w:rPr>
        <w:lastRenderedPageBreak/>
        <w:t>вероятностный классификатор, что означает, что он предсказывает на основе вероятности объекта (</w:t>
      </w:r>
      <w:r w:rsidRPr="0031471F">
        <w:rPr>
          <w:szCs w:val="36"/>
          <w:lang w:eastAsia="en-US"/>
        </w:rPr>
        <w:t xml:space="preserve">рисунок </w:t>
      </w:r>
      <w:r w:rsidR="00561398" w:rsidRPr="00561398">
        <w:rPr>
          <w:szCs w:val="36"/>
          <w:lang w:eastAsia="en-US"/>
        </w:rPr>
        <w:t>6.1</w:t>
      </w:r>
      <w:r w:rsidRPr="0031471F">
        <w:rPr>
          <w:szCs w:val="36"/>
          <w:lang w:eastAsia="en-US"/>
        </w:rPr>
        <w:t>)</w:t>
      </w:r>
      <w:r w:rsidRPr="0031471F">
        <w:rPr>
          <w:rFonts w:eastAsia="Calibri"/>
          <w:szCs w:val="28"/>
          <w:lang w:eastAsia="en-US"/>
        </w:rPr>
        <w:t>.</w:t>
      </w:r>
      <w:r w:rsidRPr="0031471F">
        <w:rPr>
          <w:rFonts w:eastAsia="Calibri"/>
          <w:noProof/>
          <w:szCs w:val="28"/>
          <w:lang w:eastAsia="en-US"/>
        </w:rPr>
        <w:t xml:space="preserve"> </w:t>
      </w:r>
    </w:p>
    <w:p w14:paraId="14DA1D02" w14:textId="77777777" w:rsidR="0031471F" w:rsidRPr="0031471F" w:rsidRDefault="0031471F" w:rsidP="0031471F">
      <w:pPr>
        <w:widowControl w:val="0"/>
        <w:spacing w:line="360" w:lineRule="auto"/>
        <w:ind w:firstLine="0"/>
        <w:jc w:val="center"/>
        <w:rPr>
          <w:rFonts w:eastAsia="Calibri"/>
          <w:szCs w:val="28"/>
          <w:lang w:eastAsia="en-US"/>
        </w:rPr>
      </w:pPr>
      <w:r w:rsidRPr="0031471F">
        <w:rPr>
          <w:rFonts w:eastAsia="Calibri"/>
          <w:noProof/>
          <w:szCs w:val="28"/>
          <w:lang w:val="en-US" w:eastAsia="en-US"/>
        </w:rPr>
        <w:drawing>
          <wp:inline distT="0" distB="0" distL="0" distR="0" wp14:anchorId="116E48C8" wp14:editId="43C10CD7">
            <wp:extent cx="5953610" cy="26920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0" b="3795"/>
                    <a:stretch/>
                  </pic:blipFill>
                  <pic:spPr bwMode="auto">
                    <a:xfrm>
                      <a:off x="0" y="0"/>
                      <a:ext cx="5959712" cy="269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7884E" w14:textId="7BB8DF26" w:rsidR="0031471F" w:rsidRPr="0031471F" w:rsidRDefault="0031471F" w:rsidP="0031471F">
      <w:pPr>
        <w:widowControl w:val="0"/>
        <w:spacing w:line="360" w:lineRule="auto"/>
        <w:ind w:firstLine="0"/>
        <w:jc w:val="center"/>
        <w:rPr>
          <w:szCs w:val="36"/>
          <w:lang w:eastAsia="en-US"/>
        </w:rPr>
      </w:pPr>
      <w:r w:rsidRPr="0031471F">
        <w:rPr>
          <w:szCs w:val="36"/>
          <w:lang w:eastAsia="en-US"/>
        </w:rPr>
        <w:t xml:space="preserve">Рисунок </w:t>
      </w:r>
      <w:r w:rsidR="00561398" w:rsidRPr="00561398">
        <w:rPr>
          <w:szCs w:val="36"/>
          <w:lang w:eastAsia="en-US"/>
        </w:rPr>
        <w:t>6.1</w:t>
      </w:r>
      <w:r w:rsidRPr="0031471F">
        <w:rPr>
          <w:szCs w:val="36"/>
          <w:lang w:eastAsia="en-US"/>
        </w:rPr>
        <w:t xml:space="preserve"> – </w:t>
      </w:r>
      <w:r w:rsidR="00144806">
        <w:rPr>
          <w:szCs w:val="36"/>
          <w:lang w:val="bxr-Cyrl" w:eastAsia="en-US"/>
        </w:rPr>
        <w:t>Р</w:t>
      </w:r>
      <w:proofErr w:type="spellStart"/>
      <w:r w:rsidRPr="0031471F">
        <w:rPr>
          <w:szCs w:val="36"/>
          <w:lang w:eastAsia="en-US"/>
        </w:rPr>
        <w:t>азработка</w:t>
      </w:r>
      <w:proofErr w:type="spellEnd"/>
      <w:r w:rsidRPr="0031471F">
        <w:rPr>
          <w:szCs w:val="36"/>
          <w:lang w:eastAsia="en-US"/>
        </w:rPr>
        <w:t xml:space="preserve"> алгоритм</w:t>
      </w:r>
      <w:r w:rsidR="00144806">
        <w:rPr>
          <w:szCs w:val="36"/>
          <w:lang w:val="bxr-Cyrl" w:eastAsia="en-US" w:bidi="ar-DZ"/>
        </w:rPr>
        <w:t>а</w:t>
      </w:r>
      <w:r w:rsidRPr="0031471F">
        <w:rPr>
          <w:szCs w:val="36"/>
          <w:lang w:eastAsia="en-US"/>
        </w:rPr>
        <w:t xml:space="preserve"> наивного байесовского классификатора</w:t>
      </w:r>
    </w:p>
    <w:p w14:paraId="6654E31D" w14:textId="77777777" w:rsidR="0031471F" w:rsidRPr="0031471F" w:rsidRDefault="0031471F" w:rsidP="0031471F">
      <w:pPr>
        <w:widowControl w:val="0"/>
        <w:spacing w:line="360" w:lineRule="auto"/>
        <w:ind w:firstLine="720"/>
        <w:rPr>
          <w:rFonts w:eastAsia="Calibri"/>
          <w:szCs w:val="28"/>
          <w:lang w:eastAsia="en-US"/>
        </w:rPr>
      </w:pPr>
    </w:p>
    <w:p w14:paraId="6199B403" w14:textId="77777777" w:rsidR="0031471F" w:rsidRPr="0031471F" w:rsidRDefault="0031471F" w:rsidP="002F6EE7">
      <w:pPr>
        <w:widowControl w:val="0"/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>Некоторыми популярными примерами наивного байесовского алгоритма являются фильтрация спама, сентиментальный анализ и классификация статей.</w:t>
      </w:r>
    </w:p>
    <w:p w14:paraId="609BC72E" w14:textId="10642FC9" w:rsidR="0031471F" w:rsidRDefault="0031471F" w:rsidP="002F6EE7">
      <w:pPr>
        <w:widowControl w:val="0"/>
        <w:spacing w:line="360" w:lineRule="auto"/>
        <w:rPr>
          <w:rFonts w:eastAsia="Calibri"/>
          <w:szCs w:val="28"/>
          <w:lang w:eastAsia="en-US"/>
        </w:rPr>
      </w:pPr>
      <w:r w:rsidRPr="0031471F">
        <w:rPr>
          <w:rFonts w:eastAsia="Calibri"/>
          <w:szCs w:val="28"/>
          <w:lang w:eastAsia="en-US"/>
        </w:rPr>
        <w:t>Наивный: он называется наивным, потому что предполагает, что появление определенной функции не зависит от появления других функций. Например, если фрукт идентифицируется по цвету, форме и вкусу, то красный, сферический и сладкий фрукт распознается как яблоко. Следовательно, каждый признак по отдельности способствует идентификации того, что это яблоко, независимо друг от друга.</w:t>
      </w:r>
    </w:p>
    <w:p w14:paraId="6E89F381" w14:textId="77777777" w:rsidR="00206EF0" w:rsidRPr="0031471F" w:rsidRDefault="00206EF0" w:rsidP="002F6EE7">
      <w:pPr>
        <w:widowControl w:val="0"/>
        <w:spacing w:line="360" w:lineRule="auto"/>
        <w:rPr>
          <w:rFonts w:eastAsia="Calibri"/>
          <w:szCs w:val="28"/>
          <w:lang w:eastAsia="en-US"/>
        </w:rPr>
      </w:pPr>
    </w:p>
    <w:p w14:paraId="2B24AC79" w14:textId="5A5D0B44" w:rsidR="0031471F" w:rsidRDefault="00046A37" w:rsidP="002F6EE7">
      <w:pPr>
        <w:pStyle w:val="Heading2"/>
        <w:spacing w:before="0" w:after="0"/>
        <w:ind w:left="0" w:right="0" w:firstLine="851"/>
        <w:rPr>
          <w:rFonts w:eastAsia="Calibri Light"/>
          <w:b/>
        </w:rPr>
      </w:pPr>
      <w:bookmarkStart w:id="78" w:name="_Toc104253070"/>
      <w:bookmarkStart w:id="79" w:name="_Toc106196613"/>
      <w:r>
        <w:rPr>
          <w:rFonts w:eastAsia="Calibri"/>
          <w:b/>
          <w:szCs w:val="28"/>
          <w:lang w:val="bxr-Cyrl"/>
        </w:rPr>
        <w:t>6</w:t>
      </w:r>
      <w:r w:rsidR="0031471F" w:rsidRPr="00206EF0">
        <w:rPr>
          <w:rFonts w:eastAsia="Calibri"/>
          <w:b/>
          <w:szCs w:val="28"/>
        </w:rPr>
        <w:t xml:space="preserve">.3 </w:t>
      </w:r>
      <w:r w:rsidR="0031471F" w:rsidRPr="00206EF0">
        <w:rPr>
          <w:rFonts w:eastAsia="Calibri"/>
          <w:b/>
          <w:szCs w:val="28"/>
          <w:lang w:val="bxr-Cyrl"/>
        </w:rPr>
        <w:t>Р</w:t>
      </w:r>
      <w:r w:rsidR="0031471F" w:rsidRPr="00206EF0">
        <w:rPr>
          <w:rFonts w:eastAsia="Calibri Light"/>
          <w:b/>
          <w:lang w:val="bxr-Cyrl"/>
        </w:rPr>
        <w:t>азработка</w:t>
      </w:r>
      <w:r w:rsidR="0031471F" w:rsidRPr="00206EF0">
        <w:rPr>
          <w:rFonts w:eastAsia="Calibri Light"/>
          <w:b/>
        </w:rPr>
        <w:t xml:space="preserve"> </w:t>
      </w:r>
      <w:proofErr w:type="spellStart"/>
      <w:r w:rsidR="0031471F" w:rsidRPr="00206EF0">
        <w:rPr>
          <w:rFonts w:eastAsia="Calibri Light"/>
          <w:b/>
        </w:rPr>
        <w:t>технической</w:t>
      </w:r>
      <w:proofErr w:type="spellEnd"/>
      <w:r w:rsidR="0031471F" w:rsidRPr="00206EF0">
        <w:rPr>
          <w:rFonts w:eastAsia="Calibri Light"/>
          <w:b/>
        </w:rPr>
        <w:t xml:space="preserve"> и </w:t>
      </w:r>
      <w:proofErr w:type="spellStart"/>
      <w:r w:rsidR="0031471F" w:rsidRPr="00206EF0">
        <w:rPr>
          <w:rFonts w:eastAsia="Calibri Light"/>
          <w:b/>
        </w:rPr>
        <w:t>справочной</w:t>
      </w:r>
      <w:proofErr w:type="spellEnd"/>
      <w:r w:rsidR="0031471F" w:rsidRPr="00206EF0">
        <w:rPr>
          <w:rFonts w:eastAsia="Calibri Light"/>
          <w:b/>
        </w:rPr>
        <w:t xml:space="preserve"> </w:t>
      </w:r>
      <w:proofErr w:type="spellStart"/>
      <w:r w:rsidR="0031471F" w:rsidRPr="00206EF0">
        <w:rPr>
          <w:rFonts w:eastAsia="Calibri Light"/>
          <w:b/>
        </w:rPr>
        <w:t>информации</w:t>
      </w:r>
      <w:bookmarkEnd w:id="78"/>
      <w:bookmarkEnd w:id="79"/>
      <w:proofErr w:type="spellEnd"/>
    </w:p>
    <w:p w14:paraId="1395FE71" w14:textId="77777777" w:rsidR="00EC17D2" w:rsidRPr="00EC17D2" w:rsidRDefault="00EC17D2" w:rsidP="00EC17D2">
      <w:pPr>
        <w:rPr>
          <w:rFonts w:eastAsia="Calibri Light"/>
          <w:lang w:val="x-none" w:eastAsia="x-none"/>
        </w:rPr>
      </w:pPr>
    </w:p>
    <w:p w14:paraId="51D5288D" w14:textId="77777777" w:rsidR="0031471F" w:rsidRPr="0031471F" w:rsidRDefault="0031471F" w:rsidP="002F6EE7">
      <w:pPr>
        <w:spacing w:line="360" w:lineRule="auto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 xml:space="preserve">Создание первого </w:t>
      </w:r>
      <w:proofErr w:type="spellStart"/>
      <w:r w:rsidRPr="0031471F">
        <w:rPr>
          <w:rFonts w:eastAsia="Calibri Light"/>
          <w:szCs w:val="32"/>
          <w:lang w:eastAsia="en-US"/>
        </w:rPr>
        <w:t>apk</w:t>
      </w:r>
      <w:proofErr w:type="spellEnd"/>
      <w:r w:rsidRPr="0031471F">
        <w:rPr>
          <w:rFonts w:eastAsia="Calibri Light"/>
          <w:szCs w:val="32"/>
          <w:lang w:eastAsia="en-US"/>
        </w:rPr>
        <w:t xml:space="preserve"> приложения В </w:t>
      </w:r>
      <w:proofErr w:type="spellStart"/>
      <w:r w:rsidRPr="0031471F">
        <w:rPr>
          <w:rFonts w:eastAsia="Calibri Light"/>
          <w:szCs w:val="32"/>
          <w:lang w:eastAsia="en-US"/>
        </w:rPr>
        <w:t>Android</w:t>
      </w:r>
      <w:proofErr w:type="spellEnd"/>
      <w:r w:rsidRPr="0031471F">
        <w:rPr>
          <w:rFonts w:eastAsia="Calibri Light"/>
          <w:szCs w:val="32"/>
          <w:lang w:eastAsia="en-US"/>
        </w:rPr>
        <w:t xml:space="preserve"> Studio нам нужно создать виртуальное устройство </w:t>
      </w:r>
      <w:proofErr w:type="spellStart"/>
      <w:r w:rsidRPr="0031471F">
        <w:rPr>
          <w:rFonts w:eastAsia="Calibri Light"/>
          <w:szCs w:val="32"/>
          <w:lang w:eastAsia="en-US"/>
        </w:rPr>
        <w:t>Android</w:t>
      </w:r>
      <w:proofErr w:type="spellEnd"/>
      <w:r w:rsidRPr="0031471F">
        <w:rPr>
          <w:rFonts w:eastAsia="Calibri Light"/>
          <w:szCs w:val="32"/>
          <w:lang w:eastAsia="en-US"/>
        </w:rPr>
        <w:t xml:space="preserve"> (AVD), которое эмулятор может использовать для установки и запуска нашего приложения</w:t>
      </w:r>
      <w:proofErr w:type="gramStart"/>
      <w:r w:rsidRPr="0031471F">
        <w:rPr>
          <w:rFonts w:eastAsia="Calibri Light"/>
          <w:szCs w:val="32"/>
          <w:lang w:eastAsia="en-US"/>
        </w:rPr>
        <w:t>.</w:t>
      </w:r>
      <w:proofErr w:type="gramEnd"/>
      <w:r w:rsidRPr="0031471F">
        <w:rPr>
          <w:rFonts w:eastAsia="Calibri Light"/>
          <w:szCs w:val="32"/>
          <w:lang w:eastAsia="en-US"/>
        </w:rPr>
        <w:t xml:space="preserve"> или мы можем подключить наш мобильный телефон к устройству и запустить.</w:t>
      </w:r>
    </w:p>
    <w:p w14:paraId="79819D5C" w14:textId="154255F3" w:rsidR="0031471F" w:rsidRPr="0031471F" w:rsidRDefault="0031471F" w:rsidP="002F6EE7">
      <w:pPr>
        <w:spacing w:line="360" w:lineRule="auto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lastRenderedPageBreak/>
        <w:t xml:space="preserve">Когда мы запустим программу, мы заметим внешний интерфейс приложения, который объясняет условия работы приложения для пользователя (рисунок </w:t>
      </w:r>
      <w:r w:rsidR="00561398" w:rsidRPr="00561398">
        <w:rPr>
          <w:rFonts w:eastAsia="Calibri Light"/>
          <w:szCs w:val="32"/>
          <w:lang w:eastAsia="en-US"/>
        </w:rPr>
        <w:t>6.2</w:t>
      </w:r>
      <w:r w:rsidRPr="0031471F">
        <w:rPr>
          <w:rFonts w:eastAsia="Calibri Light"/>
          <w:szCs w:val="32"/>
          <w:lang w:eastAsia="en-US"/>
        </w:rPr>
        <w:t>).</w:t>
      </w:r>
    </w:p>
    <w:p w14:paraId="7C7EC116" w14:textId="77777777" w:rsidR="0031471F" w:rsidRPr="0031471F" w:rsidRDefault="0031471F" w:rsidP="0031471F">
      <w:pPr>
        <w:spacing w:line="360" w:lineRule="auto"/>
        <w:ind w:firstLine="720"/>
        <w:rPr>
          <w:rFonts w:eastAsia="Calibri Light"/>
          <w:sz w:val="26"/>
          <w:szCs w:val="28"/>
          <w:lang w:eastAsia="en-US"/>
        </w:rPr>
      </w:pPr>
    </w:p>
    <w:p w14:paraId="25C27423" w14:textId="77777777" w:rsidR="0031471F" w:rsidRPr="0031471F" w:rsidRDefault="0031471F" w:rsidP="00526391">
      <w:pPr>
        <w:spacing w:line="360" w:lineRule="auto"/>
        <w:ind w:firstLine="0"/>
        <w:rPr>
          <w:rFonts w:eastAsia="Calibri Light"/>
          <w:bCs/>
          <w:szCs w:val="26"/>
          <w:lang w:eastAsia="en-US"/>
        </w:rPr>
      </w:pPr>
      <w:r w:rsidRPr="0031471F">
        <w:rPr>
          <w:rFonts w:eastAsia="Calibri Light"/>
          <w:bCs/>
          <w:noProof/>
          <w:szCs w:val="26"/>
          <w:lang w:eastAsia="en-US"/>
        </w:rPr>
        <w:drawing>
          <wp:inline distT="0" distB="0" distL="0" distR="0" wp14:anchorId="204F1FBE" wp14:editId="6016621B">
            <wp:extent cx="5943610" cy="36966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" r="12056"/>
                    <a:stretch/>
                  </pic:blipFill>
                  <pic:spPr bwMode="auto">
                    <a:xfrm>
                      <a:off x="0" y="0"/>
                      <a:ext cx="5967258" cy="371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E2208" w14:textId="5C7FF3A3" w:rsidR="0031471F" w:rsidRPr="0031471F" w:rsidRDefault="0031471F" w:rsidP="0031471F">
      <w:pPr>
        <w:widowControl w:val="0"/>
        <w:spacing w:line="360" w:lineRule="auto"/>
        <w:ind w:firstLine="0"/>
        <w:jc w:val="center"/>
        <w:rPr>
          <w:szCs w:val="36"/>
          <w:rtl/>
          <w:lang w:val="en-US" w:eastAsia="en-US" w:bidi="ar-DZ"/>
        </w:rPr>
      </w:pPr>
      <w:r w:rsidRPr="0031471F">
        <w:rPr>
          <w:szCs w:val="36"/>
          <w:lang w:eastAsia="en-US"/>
        </w:rPr>
        <w:t xml:space="preserve">Рисунок </w:t>
      </w:r>
      <w:r w:rsidR="00561398" w:rsidRPr="002E0F62">
        <w:rPr>
          <w:szCs w:val="36"/>
          <w:lang w:eastAsia="en-US"/>
        </w:rPr>
        <w:t>6.2</w:t>
      </w:r>
      <w:r w:rsidRPr="0031471F">
        <w:rPr>
          <w:szCs w:val="36"/>
          <w:lang w:eastAsia="en-US"/>
        </w:rPr>
        <w:t xml:space="preserve"> – интерфейс приложения.</w:t>
      </w:r>
    </w:p>
    <w:p w14:paraId="5D9C530A" w14:textId="77777777" w:rsidR="0031471F" w:rsidRPr="0031471F" w:rsidRDefault="0031471F" w:rsidP="0031471F">
      <w:pPr>
        <w:spacing w:line="360" w:lineRule="auto"/>
        <w:ind w:firstLine="0"/>
        <w:rPr>
          <w:rFonts w:eastAsia="Calibri Light"/>
          <w:bCs/>
          <w:szCs w:val="26"/>
          <w:rtl/>
          <w:lang w:eastAsia="en-US"/>
        </w:rPr>
      </w:pPr>
    </w:p>
    <w:p w14:paraId="512A8112" w14:textId="77777777" w:rsidR="0031471F" w:rsidRPr="0031471F" w:rsidRDefault="0031471F" w:rsidP="009A1A06">
      <w:pPr>
        <w:spacing w:line="360" w:lineRule="auto"/>
        <w:jc w:val="left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>Приложение разделено на две части</w:t>
      </w:r>
    </w:p>
    <w:p w14:paraId="66A67298" w14:textId="3872A675" w:rsidR="0031471F" w:rsidRPr="0031471F" w:rsidRDefault="00144806" w:rsidP="00062818">
      <w:pPr>
        <w:widowControl w:val="0"/>
        <w:numPr>
          <w:ilvl w:val="0"/>
          <w:numId w:val="28"/>
        </w:numPr>
        <w:spacing w:line="360" w:lineRule="auto"/>
        <w:ind w:left="0" w:firstLine="851"/>
        <w:jc w:val="left"/>
        <w:rPr>
          <w:rFonts w:eastAsia="Calibri Light"/>
          <w:szCs w:val="32"/>
          <w:lang w:eastAsia="en-US"/>
        </w:rPr>
      </w:pPr>
      <w:r w:rsidRPr="00144806">
        <w:rPr>
          <w:rFonts w:eastAsia="Calibri Light"/>
        </w:rPr>
        <w:t>а</w:t>
      </w:r>
      <w:r w:rsidR="0031471F" w:rsidRPr="00144806">
        <w:rPr>
          <w:rFonts w:eastAsia="Calibri Light"/>
        </w:rPr>
        <w:t>дминистративная</w:t>
      </w:r>
      <w:r w:rsidR="0031471F" w:rsidRPr="0031471F">
        <w:rPr>
          <w:rFonts w:eastAsia="Calibri Light"/>
          <w:szCs w:val="32"/>
          <w:lang w:eastAsia="en-US"/>
        </w:rPr>
        <w:t xml:space="preserve"> часть;</w:t>
      </w:r>
    </w:p>
    <w:p w14:paraId="1A871001" w14:textId="11590A7C" w:rsidR="0031471F" w:rsidRPr="0031471F" w:rsidRDefault="00144806" w:rsidP="00062818">
      <w:pPr>
        <w:widowControl w:val="0"/>
        <w:numPr>
          <w:ilvl w:val="0"/>
          <w:numId w:val="28"/>
        </w:numPr>
        <w:spacing w:line="360" w:lineRule="auto"/>
        <w:ind w:left="0" w:firstLine="851"/>
        <w:jc w:val="left"/>
        <w:rPr>
          <w:rFonts w:eastAsia="Calibri Light"/>
          <w:szCs w:val="32"/>
          <w:lang w:eastAsia="en-US"/>
        </w:rPr>
      </w:pPr>
      <w:r w:rsidRPr="00144806">
        <w:rPr>
          <w:rFonts w:eastAsia="Calibri Light"/>
        </w:rPr>
        <w:t>ч</w:t>
      </w:r>
      <w:r w:rsidR="0031471F" w:rsidRPr="00144806">
        <w:rPr>
          <w:rFonts w:eastAsia="Calibri Light"/>
        </w:rPr>
        <w:t>асть</w:t>
      </w:r>
      <w:r w:rsidR="0031471F" w:rsidRPr="0031471F">
        <w:rPr>
          <w:rFonts w:eastAsia="Calibri Light"/>
          <w:szCs w:val="32"/>
          <w:lang w:eastAsia="en-US"/>
        </w:rPr>
        <w:t xml:space="preserve"> пациента.</w:t>
      </w:r>
    </w:p>
    <w:p w14:paraId="4A7DC796" w14:textId="77777777" w:rsidR="0031471F" w:rsidRPr="0031471F" w:rsidRDefault="0031471F" w:rsidP="009A1A06">
      <w:pPr>
        <w:spacing w:line="360" w:lineRule="auto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>Административная часть связана с управлением базой данных (добавление, изменение, удаление), который представлен в:</w:t>
      </w:r>
    </w:p>
    <w:p w14:paraId="565E9B6F" w14:textId="77777777" w:rsidR="0031471F" w:rsidRPr="0031471F" w:rsidRDefault="0031471F" w:rsidP="00062818">
      <w:pPr>
        <w:widowControl w:val="0"/>
        <w:numPr>
          <w:ilvl w:val="0"/>
          <w:numId w:val="29"/>
        </w:numPr>
        <w:spacing w:line="360" w:lineRule="auto"/>
        <w:ind w:left="0" w:firstLine="851"/>
        <w:jc w:val="left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>управление списком болезней;</w:t>
      </w:r>
    </w:p>
    <w:p w14:paraId="067DD848" w14:textId="77777777" w:rsidR="0031471F" w:rsidRPr="0031471F" w:rsidRDefault="0031471F" w:rsidP="00062818">
      <w:pPr>
        <w:widowControl w:val="0"/>
        <w:numPr>
          <w:ilvl w:val="0"/>
          <w:numId w:val="29"/>
        </w:numPr>
        <w:spacing w:line="360" w:lineRule="auto"/>
        <w:ind w:left="0" w:firstLine="851"/>
        <w:jc w:val="left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>управление списком симптомов болезни;</w:t>
      </w:r>
    </w:p>
    <w:p w14:paraId="24DEE54D" w14:textId="77777777" w:rsidR="0031471F" w:rsidRPr="0031471F" w:rsidRDefault="0031471F" w:rsidP="00062818">
      <w:pPr>
        <w:widowControl w:val="0"/>
        <w:numPr>
          <w:ilvl w:val="0"/>
          <w:numId w:val="29"/>
        </w:numPr>
        <w:spacing w:line="360" w:lineRule="auto"/>
        <w:ind w:left="0" w:firstLine="851"/>
        <w:jc w:val="left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>управление списком больниц;</w:t>
      </w:r>
    </w:p>
    <w:p w14:paraId="160F75B8" w14:textId="77777777" w:rsidR="0031471F" w:rsidRPr="0031471F" w:rsidRDefault="0031471F" w:rsidP="00062818">
      <w:pPr>
        <w:widowControl w:val="0"/>
        <w:numPr>
          <w:ilvl w:val="0"/>
          <w:numId w:val="29"/>
        </w:numPr>
        <w:spacing w:line="360" w:lineRule="auto"/>
        <w:ind w:left="0" w:firstLine="851"/>
        <w:jc w:val="left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>управление списками аптек;</w:t>
      </w:r>
    </w:p>
    <w:p w14:paraId="6A23D6E7" w14:textId="77777777" w:rsidR="0031471F" w:rsidRPr="0031471F" w:rsidRDefault="0031471F" w:rsidP="00062818">
      <w:pPr>
        <w:widowControl w:val="0"/>
        <w:numPr>
          <w:ilvl w:val="0"/>
          <w:numId w:val="29"/>
        </w:numPr>
        <w:spacing w:line="360" w:lineRule="auto"/>
        <w:ind w:left="0" w:firstLine="851"/>
        <w:jc w:val="left"/>
        <w:rPr>
          <w:rFonts w:eastAsia="Calibri Light"/>
          <w:szCs w:val="32"/>
          <w:lang w:eastAsia="en-US"/>
        </w:rPr>
      </w:pPr>
      <w:r w:rsidRPr="0031471F">
        <w:rPr>
          <w:rFonts w:eastAsia="Calibri Light"/>
          <w:szCs w:val="32"/>
          <w:lang w:eastAsia="en-US"/>
        </w:rPr>
        <w:t>управление списком врачей.</w:t>
      </w:r>
    </w:p>
    <w:p w14:paraId="7BF84B8F" w14:textId="77777777" w:rsidR="0031471F" w:rsidRPr="0031471F" w:rsidRDefault="0031471F" w:rsidP="0031471F">
      <w:pPr>
        <w:spacing w:line="360" w:lineRule="auto"/>
        <w:ind w:left="720" w:firstLine="0"/>
        <w:rPr>
          <w:rFonts w:eastAsia="Calibri Light"/>
          <w:b/>
          <w:szCs w:val="32"/>
          <w:lang w:val="en-US" w:eastAsia="en-US"/>
        </w:rPr>
      </w:pPr>
    </w:p>
    <w:p w14:paraId="7F779F83" w14:textId="77777777" w:rsidR="0031471F" w:rsidRPr="0031471F" w:rsidRDefault="0031471F" w:rsidP="00526391">
      <w:pPr>
        <w:spacing w:line="360" w:lineRule="auto"/>
        <w:ind w:firstLine="0"/>
        <w:jc w:val="center"/>
        <w:rPr>
          <w:rFonts w:eastAsia="Calibri Light"/>
          <w:b/>
          <w:szCs w:val="32"/>
          <w:lang w:val="en-US" w:eastAsia="en-US"/>
        </w:rPr>
      </w:pPr>
      <w:r w:rsidRPr="0031471F">
        <w:rPr>
          <w:rFonts w:eastAsia="Calibri Light"/>
          <w:b/>
          <w:noProof/>
          <w:szCs w:val="32"/>
          <w:lang w:val="en-US" w:eastAsia="en-US"/>
        </w:rPr>
        <w:lastRenderedPageBreak/>
        <w:drawing>
          <wp:inline distT="0" distB="0" distL="0" distR="0" wp14:anchorId="02AD047D" wp14:editId="55BE8305">
            <wp:extent cx="5910612" cy="41355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3" r="7081"/>
                    <a:stretch/>
                  </pic:blipFill>
                  <pic:spPr bwMode="auto">
                    <a:xfrm>
                      <a:off x="0" y="0"/>
                      <a:ext cx="5944105" cy="415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5A74" w14:textId="0C210B0E" w:rsidR="0031471F" w:rsidRPr="0031471F" w:rsidRDefault="0031471F" w:rsidP="0031471F">
      <w:pPr>
        <w:spacing w:line="360" w:lineRule="auto"/>
        <w:ind w:firstLine="0"/>
        <w:jc w:val="center"/>
        <w:rPr>
          <w:rFonts w:eastAsia="Calibri Light"/>
          <w:b/>
          <w:szCs w:val="32"/>
          <w:lang w:eastAsia="en-US"/>
        </w:rPr>
      </w:pPr>
      <w:r w:rsidRPr="0031471F">
        <w:rPr>
          <w:szCs w:val="36"/>
          <w:lang w:eastAsia="en-US"/>
        </w:rPr>
        <w:t xml:space="preserve">Рисунок </w:t>
      </w:r>
      <w:r w:rsidR="00561398" w:rsidRPr="00561398">
        <w:rPr>
          <w:szCs w:val="36"/>
          <w:lang w:eastAsia="en-US"/>
        </w:rPr>
        <w:t>6.3</w:t>
      </w:r>
      <w:r w:rsidRPr="0031471F">
        <w:rPr>
          <w:szCs w:val="36"/>
          <w:lang w:eastAsia="en-US"/>
        </w:rPr>
        <w:t xml:space="preserve"> – </w:t>
      </w:r>
      <w:r w:rsidR="00D54008" w:rsidRPr="00D54008">
        <w:rPr>
          <w:szCs w:val="36"/>
          <w:lang w:eastAsia="en-US"/>
        </w:rPr>
        <w:t>Адм</w:t>
      </w:r>
      <w:r w:rsidR="00D54008" w:rsidRPr="0031471F">
        <w:rPr>
          <w:szCs w:val="36"/>
          <w:lang w:eastAsia="en-US"/>
        </w:rPr>
        <w:t xml:space="preserve">инистратор </w:t>
      </w:r>
      <w:r w:rsidRPr="0031471F">
        <w:rPr>
          <w:szCs w:val="36"/>
          <w:lang w:eastAsia="en-US"/>
        </w:rPr>
        <w:t>интерфейса</w:t>
      </w:r>
    </w:p>
    <w:p w14:paraId="52ADE357" w14:textId="77777777" w:rsidR="0031471F" w:rsidRPr="0031471F" w:rsidRDefault="0031471F" w:rsidP="00144806">
      <w:pPr>
        <w:widowControl w:val="0"/>
        <w:suppressLineNumbers/>
        <w:spacing w:line="240" w:lineRule="auto"/>
        <w:ind w:firstLine="0"/>
        <w:jc w:val="left"/>
        <w:rPr>
          <w:rFonts w:cs="Arial"/>
          <w:sz w:val="24"/>
          <w:szCs w:val="24"/>
          <w:rtl/>
          <w:lang w:val="en-US" w:eastAsia="en-US"/>
        </w:rPr>
      </w:pPr>
    </w:p>
    <w:p w14:paraId="73F75A38" w14:textId="55AFB2E7" w:rsidR="0031471F" w:rsidRPr="0031471F" w:rsidRDefault="0031471F" w:rsidP="00144806">
      <w:pPr>
        <w:widowControl w:val="0"/>
        <w:suppressLineNumbers/>
        <w:spacing w:line="360" w:lineRule="auto"/>
        <w:rPr>
          <w:rFonts w:cs="Arial"/>
          <w:szCs w:val="28"/>
          <w:lang w:eastAsia="en-US"/>
        </w:rPr>
      </w:pPr>
      <w:r w:rsidRPr="0031471F">
        <w:rPr>
          <w:rFonts w:cs="Arial"/>
          <w:szCs w:val="28"/>
          <w:lang w:eastAsia="en-US"/>
        </w:rPr>
        <w:t xml:space="preserve">В разделе пациента диагноз пациента будет поставлен двумя способами (рисунок </w:t>
      </w:r>
      <w:r w:rsidR="00561398" w:rsidRPr="00561398">
        <w:rPr>
          <w:rFonts w:cs="Arial"/>
          <w:szCs w:val="28"/>
          <w:lang w:eastAsia="en-US"/>
        </w:rPr>
        <w:t>6.4</w:t>
      </w:r>
      <w:r w:rsidRPr="0031471F">
        <w:rPr>
          <w:rFonts w:cs="Arial"/>
          <w:szCs w:val="28"/>
          <w:lang w:eastAsia="en-US"/>
        </w:rPr>
        <w:t>):</w:t>
      </w:r>
    </w:p>
    <w:p w14:paraId="734CF979" w14:textId="1FF3E761" w:rsidR="0031471F" w:rsidRPr="0031471F" w:rsidRDefault="0031471F" w:rsidP="00144806">
      <w:pPr>
        <w:widowControl w:val="0"/>
        <w:numPr>
          <w:ilvl w:val="0"/>
          <w:numId w:val="29"/>
        </w:numPr>
        <w:suppressLineNumbers/>
        <w:spacing w:line="360" w:lineRule="auto"/>
        <w:ind w:left="0" w:firstLine="851"/>
        <w:jc w:val="left"/>
        <w:rPr>
          <w:rFonts w:cs="Arial"/>
          <w:szCs w:val="28"/>
          <w:lang w:eastAsia="en-US"/>
        </w:rPr>
      </w:pPr>
      <w:r w:rsidRPr="0031471F">
        <w:rPr>
          <w:rFonts w:cs="Arial"/>
          <w:szCs w:val="28"/>
          <w:lang w:val="bxr-Cyrl" w:eastAsia="en-US"/>
        </w:rPr>
        <w:t>п</w:t>
      </w:r>
      <w:proofErr w:type="spellStart"/>
      <w:r w:rsidRPr="0031471F">
        <w:rPr>
          <w:rFonts w:cs="Arial"/>
          <w:szCs w:val="28"/>
          <w:lang w:eastAsia="en-US"/>
        </w:rPr>
        <w:t>утем</w:t>
      </w:r>
      <w:proofErr w:type="spellEnd"/>
      <w:r w:rsidRPr="0031471F">
        <w:rPr>
          <w:rFonts w:cs="Arial"/>
          <w:szCs w:val="28"/>
          <w:lang w:eastAsia="en-US"/>
        </w:rPr>
        <w:t xml:space="preserve"> диагностики его болезни с помощью набора вопросов;</w:t>
      </w:r>
    </w:p>
    <w:p w14:paraId="6B0B7CC8" w14:textId="77777777" w:rsidR="0031471F" w:rsidRPr="0031471F" w:rsidRDefault="0031471F" w:rsidP="00144806">
      <w:pPr>
        <w:widowControl w:val="0"/>
        <w:numPr>
          <w:ilvl w:val="0"/>
          <w:numId w:val="29"/>
        </w:numPr>
        <w:suppressLineNumbers/>
        <w:spacing w:line="360" w:lineRule="auto"/>
        <w:ind w:left="0" w:firstLine="851"/>
        <w:jc w:val="left"/>
        <w:rPr>
          <w:rFonts w:cs="Arial"/>
          <w:szCs w:val="28"/>
          <w:lang w:val="en-US" w:eastAsia="en-US"/>
        </w:rPr>
      </w:pPr>
      <w:r w:rsidRPr="0031471F">
        <w:rPr>
          <w:rFonts w:cs="Arial"/>
          <w:szCs w:val="28"/>
          <w:lang w:val="bxr-Cyrl" w:eastAsia="en-US"/>
        </w:rPr>
        <w:t>и</w:t>
      </w:r>
      <w:proofErr w:type="spellStart"/>
      <w:r w:rsidRPr="0031471F">
        <w:rPr>
          <w:rFonts w:cs="Arial"/>
          <w:szCs w:val="28"/>
          <w:lang w:val="en-US" w:eastAsia="en-US"/>
        </w:rPr>
        <w:t>ли</w:t>
      </w:r>
      <w:proofErr w:type="spellEnd"/>
      <w:r w:rsidRPr="0031471F">
        <w:rPr>
          <w:rFonts w:cs="Arial"/>
          <w:szCs w:val="28"/>
          <w:lang w:val="en-US" w:eastAsia="en-US"/>
        </w:rPr>
        <w:t xml:space="preserve"> </w:t>
      </w:r>
      <w:proofErr w:type="spellStart"/>
      <w:r w:rsidRPr="0031471F">
        <w:rPr>
          <w:rFonts w:cs="Arial"/>
          <w:szCs w:val="28"/>
          <w:lang w:val="en-US" w:eastAsia="en-US"/>
        </w:rPr>
        <w:t>предполагая</w:t>
      </w:r>
      <w:proofErr w:type="spellEnd"/>
      <w:r w:rsidRPr="0031471F">
        <w:rPr>
          <w:rFonts w:cs="Arial"/>
          <w:szCs w:val="28"/>
          <w:lang w:val="en-US" w:eastAsia="en-US"/>
        </w:rPr>
        <w:t xml:space="preserve"> </w:t>
      </w:r>
      <w:proofErr w:type="spellStart"/>
      <w:r w:rsidRPr="0031471F">
        <w:rPr>
          <w:rFonts w:cs="Arial"/>
          <w:szCs w:val="28"/>
          <w:lang w:val="en-US" w:eastAsia="en-US"/>
        </w:rPr>
        <w:t>болезнь</w:t>
      </w:r>
      <w:proofErr w:type="spellEnd"/>
      <w:r w:rsidRPr="0031471F">
        <w:rPr>
          <w:rFonts w:cs="Arial"/>
          <w:szCs w:val="28"/>
          <w:lang w:val="en-US" w:eastAsia="en-US"/>
        </w:rPr>
        <w:t>.</w:t>
      </w:r>
    </w:p>
    <w:p w14:paraId="32BEFF2A" w14:textId="77777777" w:rsidR="0031471F" w:rsidRPr="0031471F" w:rsidRDefault="0031471F" w:rsidP="0031471F">
      <w:pPr>
        <w:spacing w:line="240" w:lineRule="auto"/>
        <w:ind w:firstLine="0"/>
        <w:jc w:val="center"/>
        <w:rPr>
          <w:sz w:val="22"/>
          <w:szCs w:val="22"/>
          <w:lang w:val="en-US" w:eastAsia="en-US"/>
        </w:rPr>
      </w:pPr>
      <w:r w:rsidRPr="0031471F"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72ED824C" wp14:editId="08B52F29">
            <wp:extent cx="3171190" cy="43264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56" cy="43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C77F" w14:textId="43E64D72" w:rsidR="0031471F" w:rsidRPr="0031471F" w:rsidRDefault="0031471F" w:rsidP="0031471F">
      <w:pPr>
        <w:spacing w:line="360" w:lineRule="auto"/>
        <w:ind w:firstLine="0"/>
        <w:jc w:val="center"/>
        <w:rPr>
          <w:rFonts w:eastAsia="Calibri Light"/>
          <w:b/>
          <w:szCs w:val="32"/>
          <w:lang w:eastAsia="en-US"/>
        </w:rPr>
      </w:pPr>
      <w:r w:rsidRPr="0031471F">
        <w:rPr>
          <w:szCs w:val="36"/>
          <w:lang w:eastAsia="en-US"/>
        </w:rPr>
        <w:t xml:space="preserve">Рисунок </w:t>
      </w:r>
      <w:r w:rsidR="00561398" w:rsidRPr="00561398">
        <w:rPr>
          <w:szCs w:val="36"/>
          <w:lang w:eastAsia="en-US"/>
        </w:rPr>
        <w:t>6.4</w:t>
      </w:r>
      <w:r w:rsidRPr="0031471F">
        <w:rPr>
          <w:szCs w:val="36"/>
          <w:lang w:eastAsia="en-US"/>
        </w:rPr>
        <w:t xml:space="preserve"> – </w:t>
      </w:r>
      <w:r w:rsidR="00D54008" w:rsidRPr="0031471F">
        <w:rPr>
          <w:szCs w:val="36"/>
          <w:lang w:eastAsia="en-US"/>
        </w:rPr>
        <w:t xml:space="preserve">Интерфейс </w:t>
      </w:r>
      <w:r w:rsidRPr="0031471F">
        <w:rPr>
          <w:szCs w:val="36"/>
          <w:lang w:eastAsia="en-US"/>
        </w:rPr>
        <w:t>пациента</w:t>
      </w:r>
    </w:p>
    <w:p w14:paraId="63A539C9" w14:textId="77777777" w:rsidR="0031471F" w:rsidRPr="0031471F" w:rsidRDefault="0031471F" w:rsidP="0031471F">
      <w:pPr>
        <w:spacing w:line="240" w:lineRule="auto"/>
        <w:ind w:firstLine="0"/>
        <w:jc w:val="center"/>
        <w:rPr>
          <w:rFonts w:eastAsia="Calibri Light"/>
          <w:b/>
          <w:szCs w:val="32"/>
          <w:lang w:eastAsia="en-US"/>
        </w:rPr>
      </w:pPr>
    </w:p>
    <w:p w14:paraId="54A6CE60" w14:textId="063718E4" w:rsidR="0031471F" w:rsidRPr="0031471F" w:rsidRDefault="0031471F" w:rsidP="005D1958">
      <w:pPr>
        <w:widowControl w:val="0"/>
        <w:suppressLineNumbers/>
        <w:spacing w:before="120" w:line="360" w:lineRule="auto"/>
        <w:rPr>
          <w:rFonts w:cs="Arial"/>
          <w:szCs w:val="28"/>
          <w:rtl/>
          <w:lang w:eastAsia="en-US"/>
        </w:rPr>
      </w:pPr>
      <w:r w:rsidRPr="0031471F">
        <w:rPr>
          <w:szCs w:val="28"/>
          <w:lang w:eastAsia="en-US"/>
        </w:rPr>
        <w:t>В первой части он ответит на вопросы, чтобы иметь возможность определить свое заболевание и показать правильные результаты</w:t>
      </w:r>
      <w:r w:rsidRPr="0031471F">
        <w:rPr>
          <w:rFonts w:cs="Arial"/>
          <w:szCs w:val="28"/>
          <w:lang w:eastAsia="en-US"/>
        </w:rPr>
        <w:t xml:space="preserve"> (рисунок </w:t>
      </w:r>
      <w:r w:rsidR="00561398" w:rsidRPr="00561398">
        <w:rPr>
          <w:rFonts w:cs="Arial"/>
          <w:szCs w:val="28"/>
          <w:lang w:eastAsia="en-US"/>
        </w:rPr>
        <w:t>6.5</w:t>
      </w:r>
      <w:r w:rsidRPr="0031471F">
        <w:rPr>
          <w:rFonts w:cs="Arial"/>
          <w:szCs w:val="28"/>
          <w:lang w:eastAsia="en-US"/>
        </w:rPr>
        <w:t>)</w:t>
      </w:r>
      <w:r w:rsidRPr="0031471F">
        <w:rPr>
          <w:rFonts w:cs="Arial" w:hint="cs"/>
          <w:szCs w:val="28"/>
          <w:rtl/>
          <w:lang w:eastAsia="en-US"/>
        </w:rPr>
        <w:t>.</w:t>
      </w:r>
    </w:p>
    <w:p w14:paraId="1E482A78" w14:textId="77777777" w:rsidR="0031471F" w:rsidRPr="0031471F" w:rsidRDefault="0031471F" w:rsidP="00526391">
      <w:pPr>
        <w:widowControl w:val="0"/>
        <w:suppressLineNumbers/>
        <w:spacing w:before="120" w:after="120" w:line="360" w:lineRule="auto"/>
        <w:ind w:firstLine="0"/>
        <w:jc w:val="center"/>
        <w:rPr>
          <w:rtl/>
          <w:lang w:eastAsia="en-US"/>
        </w:rPr>
      </w:pPr>
      <w:r w:rsidRPr="0031471F">
        <w:rPr>
          <w:noProof/>
          <w:szCs w:val="28"/>
          <w:rtl/>
          <w:lang w:val="ar-SA" w:eastAsia="en-US"/>
        </w:rPr>
        <w:lastRenderedPageBreak/>
        <w:drawing>
          <wp:inline distT="0" distB="0" distL="0" distR="0" wp14:anchorId="25B9001B" wp14:editId="29DEF14B">
            <wp:extent cx="3067050" cy="4907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26" cy="49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FF28" w14:textId="203DDB25" w:rsidR="0031471F" w:rsidRPr="0031471F" w:rsidRDefault="0031471F" w:rsidP="0031471F">
      <w:pPr>
        <w:spacing w:line="360" w:lineRule="auto"/>
        <w:ind w:firstLine="0"/>
        <w:jc w:val="center"/>
        <w:rPr>
          <w:rFonts w:eastAsia="Calibri Light"/>
          <w:b/>
          <w:szCs w:val="32"/>
          <w:rtl/>
          <w:lang w:val="bxr-Cyrl" w:eastAsia="en-US" w:bidi="ar-DZ"/>
        </w:rPr>
      </w:pPr>
      <w:r w:rsidRPr="0031471F">
        <w:rPr>
          <w:szCs w:val="36"/>
          <w:lang w:eastAsia="en-US"/>
        </w:rPr>
        <w:t xml:space="preserve">Рисунок </w:t>
      </w:r>
      <w:r w:rsidR="00561398" w:rsidRPr="005E3043">
        <w:rPr>
          <w:szCs w:val="36"/>
          <w:lang w:eastAsia="en-US"/>
        </w:rPr>
        <w:t>6.5</w:t>
      </w:r>
      <w:r w:rsidRPr="0031471F">
        <w:rPr>
          <w:szCs w:val="36"/>
          <w:lang w:eastAsia="en-US"/>
        </w:rPr>
        <w:t xml:space="preserve"> – </w:t>
      </w:r>
      <w:r w:rsidRPr="0031471F">
        <w:rPr>
          <w:szCs w:val="36"/>
          <w:lang w:val="bxr-Cyrl" w:eastAsia="en-US"/>
        </w:rPr>
        <w:t>По диагностике пациента</w:t>
      </w:r>
    </w:p>
    <w:p w14:paraId="68F678E5" w14:textId="77777777" w:rsidR="0031471F" w:rsidRPr="0031471F" w:rsidRDefault="0031471F" w:rsidP="002428D7">
      <w:pPr>
        <w:widowControl w:val="0"/>
        <w:suppressLineNumbers/>
        <w:spacing w:line="360" w:lineRule="auto"/>
        <w:ind w:firstLine="720"/>
        <w:jc w:val="left"/>
        <w:rPr>
          <w:szCs w:val="28"/>
          <w:lang w:val="bxr-Cyrl" w:eastAsia="en-US"/>
        </w:rPr>
      </w:pPr>
    </w:p>
    <w:p w14:paraId="5288E173" w14:textId="0D356E95" w:rsidR="0031471F" w:rsidRPr="002428D7" w:rsidRDefault="0031471F" w:rsidP="002428D7">
      <w:pPr>
        <w:widowControl w:val="0"/>
        <w:suppressLineNumbers/>
        <w:spacing w:line="360" w:lineRule="auto"/>
        <w:rPr>
          <w:szCs w:val="28"/>
          <w:lang w:val="bxr-Cyrl" w:eastAsia="en-US"/>
        </w:rPr>
      </w:pPr>
      <w:r w:rsidRPr="002428D7">
        <w:rPr>
          <w:szCs w:val="28"/>
          <w:lang w:val="bxr-Cyrl" w:eastAsia="en-US"/>
        </w:rPr>
        <w:t>В результате у нас есть некоторая рекомендуемая информация</w:t>
      </w:r>
      <w:r w:rsidRPr="002428D7">
        <w:rPr>
          <w:szCs w:val="28"/>
          <w:lang w:eastAsia="en-US"/>
        </w:rPr>
        <w:t xml:space="preserve"> </w:t>
      </w:r>
      <w:r w:rsidRPr="002428D7">
        <w:rPr>
          <w:rFonts w:cs="Arial"/>
          <w:szCs w:val="28"/>
          <w:lang w:eastAsia="en-US"/>
        </w:rPr>
        <w:t xml:space="preserve">(рисунок </w:t>
      </w:r>
      <w:r w:rsidR="005E3043" w:rsidRPr="002428D7">
        <w:rPr>
          <w:rFonts w:cs="Arial"/>
          <w:szCs w:val="28"/>
          <w:lang w:eastAsia="en-US"/>
        </w:rPr>
        <w:t>6.6</w:t>
      </w:r>
      <w:r w:rsidRPr="002428D7">
        <w:rPr>
          <w:rFonts w:cs="Arial"/>
          <w:szCs w:val="28"/>
          <w:lang w:eastAsia="en-US"/>
        </w:rPr>
        <w:t xml:space="preserve">) </w:t>
      </w:r>
      <w:r w:rsidRPr="002428D7">
        <w:rPr>
          <w:szCs w:val="28"/>
          <w:lang w:val="bxr-Cyrl" w:eastAsia="en-US"/>
        </w:rPr>
        <w:t>:</w:t>
      </w:r>
    </w:p>
    <w:p w14:paraId="683DE712" w14:textId="77777777" w:rsidR="0031471F" w:rsidRPr="002428D7" w:rsidRDefault="0031471F" w:rsidP="002428D7">
      <w:pPr>
        <w:widowControl w:val="0"/>
        <w:numPr>
          <w:ilvl w:val="0"/>
          <w:numId w:val="30"/>
        </w:numPr>
        <w:suppressLineNumbers/>
        <w:spacing w:line="360" w:lineRule="auto"/>
        <w:ind w:left="0" w:firstLine="851"/>
        <w:jc w:val="left"/>
        <w:rPr>
          <w:szCs w:val="28"/>
          <w:lang w:val="bxr-Cyrl" w:eastAsia="en-US"/>
        </w:rPr>
      </w:pPr>
      <w:r w:rsidRPr="002428D7">
        <w:rPr>
          <w:szCs w:val="28"/>
          <w:lang w:val="bxr-Cyrl" w:eastAsia="en-US"/>
        </w:rPr>
        <w:t>нужна ли экстренная помощь</w:t>
      </w:r>
      <w:r w:rsidRPr="002428D7">
        <w:rPr>
          <w:szCs w:val="28"/>
          <w:lang w:val="en-US" w:eastAsia="en-US"/>
        </w:rPr>
        <w:t>;</w:t>
      </w:r>
    </w:p>
    <w:p w14:paraId="29D685C4" w14:textId="77777777" w:rsidR="0031471F" w:rsidRPr="002428D7" w:rsidRDefault="0031471F" w:rsidP="002428D7">
      <w:pPr>
        <w:widowControl w:val="0"/>
        <w:numPr>
          <w:ilvl w:val="0"/>
          <w:numId w:val="30"/>
        </w:numPr>
        <w:suppressLineNumbers/>
        <w:spacing w:line="360" w:lineRule="auto"/>
        <w:ind w:left="0" w:firstLine="851"/>
        <w:jc w:val="left"/>
        <w:rPr>
          <w:szCs w:val="28"/>
          <w:lang w:val="bxr-Cyrl" w:eastAsia="en-US"/>
        </w:rPr>
      </w:pPr>
      <w:r w:rsidRPr="002428D7">
        <w:rPr>
          <w:szCs w:val="28"/>
          <w:lang w:val="bxr-Cyrl" w:eastAsia="en-US"/>
        </w:rPr>
        <w:t>классификация</w:t>
      </w:r>
      <w:r w:rsidRPr="002428D7">
        <w:rPr>
          <w:szCs w:val="28"/>
          <w:lang w:val="en-US" w:eastAsia="en-US"/>
        </w:rPr>
        <w:t>;</w:t>
      </w:r>
    </w:p>
    <w:p w14:paraId="25D67D15" w14:textId="77777777" w:rsidR="0031471F" w:rsidRPr="002428D7" w:rsidRDefault="0031471F" w:rsidP="002428D7">
      <w:pPr>
        <w:widowControl w:val="0"/>
        <w:numPr>
          <w:ilvl w:val="0"/>
          <w:numId w:val="30"/>
        </w:numPr>
        <w:suppressLineNumbers/>
        <w:spacing w:line="360" w:lineRule="auto"/>
        <w:ind w:left="0" w:firstLine="851"/>
        <w:jc w:val="left"/>
        <w:rPr>
          <w:szCs w:val="28"/>
          <w:lang w:val="bxr-Cyrl" w:eastAsia="en-US"/>
        </w:rPr>
      </w:pPr>
      <w:r w:rsidRPr="002428D7">
        <w:rPr>
          <w:szCs w:val="28"/>
          <w:lang w:val="bxr-Cyrl" w:eastAsia="en-US"/>
        </w:rPr>
        <w:t>что рекомендуется и не рекомендуется делать</w:t>
      </w:r>
      <w:r w:rsidRPr="002428D7">
        <w:rPr>
          <w:szCs w:val="28"/>
          <w:lang w:eastAsia="en-US"/>
        </w:rPr>
        <w:t>;</w:t>
      </w:r>
    </w:p>
    <w:p w14:paraId="3089500B" w14:textId="77777777" w:rsidR="0031471F" w:rsidRPr="002428D7" w:rsidRDefault="0031471F" w:rsidP="002428D7">
      <w:pPr>
        <w:widowControl w:val="0"/>
        <w:numPr>
          <w:ilvl w:val="0"/>
          <w:numId w:val="30"/>
        </w:numPr>
        <w:suppressLineNumbers/>
        <w:spacing w:line="360" w:lineRule="auto"/>
        <w:ind w:left="0" w:firstLine="851"/>
        <w:jc w:val="left"/>
        <w:rPr>
          <w:szCs w:val="28"/>
          <w:lang w:val="bxr-Cyrl" w:eastAsia="en-US"/>
        </w:rPr>
      </w:pPr>
      <w:r w:rsidRPr="002428D7">
        <w:rPr>
          <w:szCs w:val="28"/>
          <w:lang w:val="bxr-Cyrl" w:eastAsia="en-US"/>
        </w:rPr>
        <w:t>возможные причины</w:t>
      </w:r>
      <w:r w:rsidRPr="002428D7">
        <w:rPr>
          <w:szCs w:val="28"/>
          <w:lang w:val="en-US" w:eastAsia="en-US"/>
        </w:rPr>
        <w:t>;</w:t>
      </w:r>
    </w:p>
    <w:p w14:paraId="1ED07F6E" w14:textId="77777777" w:rsidR="0031471F" w:rsidRPr="002428D7" w:rsidRDefault="0031471F" w:rsidP="002428D7">
      <w:pPr>
        <w:widowControl w:val="0"/>
        <w:numPr>
          <w:ilvl w:val="0"/>
          <w:numId w:val="30"/>
        </w:numPr>
        <w:suppressLineNumbers/>
        <w:spacing w:line="360" w:lineRule="auto"/>
        <w:ind w:left="0" w:firstLine="851"/>
        <w:jc w:val="left"/>
        <w:rPr>
          <w:szCs w:val="28"/>
          <w:lang w:val="bxr-Cyrl" w:eastAsia="en-US"/>
        </w:rPr>
      </w:pPr>
      <w:r w:rsidRPr="002428D7">
        <w:rPr>
          <w:szCs w:val="28"/>
          <w:lang w:val="bxr-Cyrl" w:eastAsia="en-US"/>
        </w:rPr>
        <w:t>списки врачей и больниц, аптек</w:t>
      </w:r>
      <w:r w:rsidRPr="002428D7">
        <w:rPr>
          <w:szCs w:val="28"/>
          <w:lang w:eastAsia="en-US"/>
        </w:rPr>
        <w:t>.</w:t>
      </w:r>
    </w:p>
    <w:p w14:paraId="3FB552BD" w14:textId="77777777" w:rsidR="0031471F" w:rsidRPr="0031471F" w:rsidRDefault="0031471F" w:rsidP="0031471F">
      <w:pPr>
        <w:widowControl w:val="0"/>
        <w:suppressLineNumbers/>
        <w:spacing w:before="120" w:after="120" w:line="360" w:lineRule="auto"/>
        <w:ind w:firstLine="0"/>
        <w:jc w:val="left"/>
        <w:rPr>
          <w:szCs w:val="28"/>
          <w:lang w:eastAsia="en-US"/>
        </w:rPr>
      </w:pPr>
    </w:p>
    <w:p w14:paraId="2A33E3D8" w14:textId="2245EA1B" w:rsidR="0031471F" w:rsidRPr="0031471F" w:rsidRDefault="005E3043" w:rsidP="00526391">
      <w:pPr>
        <w:widowControl w:val="0"/>
        <w:suppressLineNumbers/>
        <w:spacing w:before="120" w:after="120" w:line="360" w:lineRule="auto"/>
        <w:ind w:firstLine="0"/>
        <w:jc w:val="center"/>
        <w:rPr>
          <w:szCs w:val="28"/>
          <w:lang w:eastAsia="en-US"/>
        </w:rPr>
      </w:pPr>
      <w:r>
        <w:rPr>
          <w:noProof/>
          <w:szCs w:val="28"/>
          <w:lang w:eastAsia="en-US"/>
        </w:rPr>
        <w:lastRenderedPageBreak/>
        <w:drawing>
          <wp:inline distT="0" distB="0" distL="0" distR="0" wp14:anchorId="6F32C15B" wp14:editId="68DB82F7">
            <wp:extent cx="5856605" cy="40797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" t="1644"/>
                    <a:stretch/>
                  </pic:blipFill>
                  <pic:spPr bwMode="auto">
                    <a:xfrm>
                      <a:off x="0" y="0"/>
                      <a:ext cx="5901830" cy="411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9E60" w14:textId="1CAC03A6" w:rsidR="0031471F" w:rsidRPr="0031471F" w:rsidRDefault="0031471F" w:rsidP="0031471F">
      <w:pPr>
        <w:spacing w:line="360" w:lineRule="auto"/>
        <w:ind w:firstLine="0"/>
        <w:jc w:val="center"/>
        <w:rPr>
          <w:rFonts w:eastAsia="Calibri Light"/>
          <w:b/>
          <w:szCs w:val="32"/>
          <w:lang w:eastAsia="en-US"/>
        </w:rPr>
      </w:pPr>
      <w:r w:rsidRPr="0031471F">
        <w:rPr>
          <w:szCs w:val="36"/>
          <w:lang w:eastAsia="en-US"/>
        </w:rPr>
        <w:t xml:space="preserve">Рисунок </w:t>
      </w:r>
      <w:r w:rsidR="005E3043" w:rsidRPr="000657BD">
        <w:rPr>
          <w:szCs w:val="36"/>
          <w:lang w:eastAsia="en-US"/>
        </w:rPr>
        <w:t>6.6</w:t>
      </w:r>
      <w:r w:rsidRPr="0031471F">
        <w:rPr>
          <w:szCs w:val="36"/>
          <w:lang w:eastAsia="en-US"/>
        </w:rPr>
        <w:t xml:space="preserve"> – результат диагностики</w:t>
      </w:r>
    </w:p>
    <w:p w14:paraId="0FBF2AA8" w14:textId="77777777" w:rsidR="006429B8" w:rsidRDefault="006429B8" w:rsidP="00B90FFE">
      <w:pPr>
        <w:widowControl w:val="0"/>
        <w:suppressLineNumbers/>
        <w:spacing w:before="120" w:after="120" w:line="360" w:lineRule="auto"/>
        <w:rPr>
          <w:szCs w:val="28"/>
          <w:highlight w:val="yellow"/>
          <w:lang w:eastAsia="en-US"/>
        </w:rPr>
      </w:pPr>
    </w:p>
    <w:p w14:paraId="1A7C9265" w14:textId="2C6A9411" w:rsidR="0031471F" w:rsidRPr="0031471F" w:rsidRDefault="0031471F" w:rsidP="00B90FFE">
      <w:pPr>
        <w:widowControl w:val="0"/>
        <w:suppressLineNumbers/>
        <w:spacing w:before="120" w:after="120" w:line="360" w:lineRule="auto"/>
        <w:rPr>
          <w:rtl/>
          <w:lang w:eastAsia="en-US"/>
        </w:rPr>
      </w:pPr>
      <w:r w:rsidRPr="006429B8">
        <w:rPr>
          <w:szCs w:val="28"/>
          <w:lang w:eastAsia="en-US"/>
        </w:rPr>
        <w:t>Второй способ в том случае, если он знает о болезни и хочет прочитать советы и тяжесть своего заболевания, и наиболее важные шаги, которые он должен выполнить</w:t>
      </w:r>
      <w:r w:rsidRPr="006429B8">
        <w:rPr>
          <w:rFonts w:cs="Arial"/>
          <w:szCs w:val="28"/>
          <w:lang w:eastAsia="en-US"/>
        </w:rPr>
        <w:t xml:space="preserve"> (рисунок </w:t>
      </w:r>
      <w:r w:rsidR="000657BD" w:rsidRPr="006429B8">
        <w:rPr>
          <w:rFonts w:cs="Arial"/>
          <w:szCs w:val="28"/>
          <w:lang w:eastAsia="en-US"/>
        </w:rPr>
        <w:t>6.7</w:t>
      </w:r>
      <w:r w:rsidRPr="006429B8">
        <w:rPr>
          <w:rFonts w:cs="Arial"/>
          <w:szCs w:val="28"/>
          <w:lang w:eastAsia="en-US"/>
        </w:rPr>
        <w:t>)</w:t>
      </w:r>
      <w:r w:rsidRPr="006429B8">
        <w:rPr>
          <w:szCs w:val="28"/>
          <w:lang w:eastAsia="en-US"/>
        </w:rPr>
        <w:t>.</w:t>
      </w:r>
    </w:p>
    <w:p w14:paraId="3808F5AC" w14:textId="77777777" w:rsidR="0031471F" w:rsidRPr="0031471F" w:rsidRDefault="0031471F" w:rsidP="00526391">
      <w:pPr>
        <w:widowControl w:val="0"/>
        <w:suppressLineNumbers/>
        <w:spacing w:before="120" w:after="120" w:line="360" w:lineRule="auto"/>
        <w:ind w:firstLine="0"/>
        <w:jc w:val="center"/>
        <w:rPr>
          <w:rtl/>
          <w:lang w:eastAsia="en-US"/>
        </w:rPr>
      </w:pPr>
      <w:r w:rsidRPr="0031471F">
        <w:rPr>
          <w:noProof/>
          <w:szCs w:val="28"/>
          <w:lang w:eastAsia="en-US"/>
        </w:rPr>
        <w:lastRenderedPageBreak/>
        <w:drawing>
          <wp:inline distT="0" distB="0" distL="0" distR="0" wp14:anchorId="5A3C3172" wp14:editId="483C2AD3">
            <wp:extent cx="5757809" cy="3307421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" t="5357" r="2100" b="3455"/>
                    <a:stretch/>
                  </pic:blipFill>
                  <pic:spPr bwMode="auto">
                    <a:xfrm>
                      <a:off x="0" y="0"/>
                      <a:ext cx="5765829" cy="331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59E2D" w14:textId="0C42C81D" w:rsidR="0031471F" w:rsidRPr="0031471F" w:rsidRDefault="0031471F" w:rsidP="0031471F">
      <w:pPr>
        <w:spacing w:line="360" w:lineRule="auto"/>
        <w:ind w:firstLine="0"/>
        <w:jc w:val="center"/>
        <w:rPr>
          <w:rFonts w:eastAsia="Calibri Light"/>
          <w:b/>
          <w:szCs w:val="32"/>
          <w:lang w:eastAsia="en-US"/>
        </w:rPr>
      </w:pPr>
      <w:r w:rsidRPr="0031471F">
        <w:rPr>
          <w:szCs w:val="36"/>
          <w:lang w:eastAsia="en-US"/>
        </w:rPr>
        <w:t xml:space="preserve">Рисунок </w:t>
      </w:r>
      <w:r w:rsidR="000657BD" w:rsidRPr="006056F6">
        <w:rPr>
          <w:szCs w:val="36"/>
          <w:lang w:eastAsia="en-US"/>
        </w:rPr>
        <w:t>6.7</w:t>
      </w:r>
      <w:r w:rsidRPr="0031471F">
        <w:rPr>
          <w:szCs w:val="36"/>
          <w:lang w:eastAsia="en-US"/>
        </w:rPr>
        <w:t xml:space="preserve"> – Список болезней</w:t>
      </w:r>
    </w:p>
    <w:p w14:paraId="4950597B" w14:textId="77777777" w:rsidR="009215B6" w:rsidRDefault="009215B6" w:rsidP="009215B6">
      <w:pPr>
        <w:widowControl w:val="0"/>
        <w:suppressLineNumbers/>
        <w:spacing w:line="360" w:lineRule="auto"/>
        <w:rPr>
          <w:szCs w:val="28"/>
          <w:lang w:eastAsia="en-US"/>
        </w:rPr>
      </w:pPr>
    </w:p>
    <w:p w14:paraId="577A1EA2" w14:textId="327EE628" w:rsidR="0031471F" w:rsidRDefault="0031471F" w:rsidP="009215B6">
      <w:pPr>
        <w:widowControl w:val="0"/>
        <w:suppressLineNumbers/>
        <w:spacing w:line="360" w:lineRule="auto"/>
        <w:rPr>
          <w:szCs w:val="28"/>
          <w:lang w:eastAsia="en-US"/>
        </w:rPr>
      </w:pPr>
      <w:r w:rsidRPr="0031471F">
        <w:rPr>
          <w:szCs w:val="28"/>
          <w:lang w:eastAsia="en-US"/>
        </w:rPr>
        <w:t>Также после анализа и постановки диагноза пациенту предлагается помощь путем подсказки врачей для связи с ними и ближайшими к нему больницами и аптеками</w:t>
      </w:r>
      <w:r w:rsidRPr="0031471F">
        <w:rPr>
          <w:rFonts w:hint="cs"/>
          <w:rtl/>
          <w:lang w:eastAsia="en-US"/>
        </w:rPr>
        <w:t xml:space="preserve"> </w:t>
      </w:r>
      <w:r w:rsidRPr="0031471F">
        <w:rPr>
          <w:rFonts w:cs="Arial"/>
          <w:szCs w:val="28"/>
          <w:lang w:eastAsia="en-US"/>
        </w:rPr>
        <w:t xml:space="preserve">(рисунок </w:t>
      </w:r>
      <w:r w:rsidR="006056F6" w:rsidRPr="006056F6">
        <w:rPr>
          <w:rFonts w:cs="Arial"/>
          <w:szCs w:val="28"/>
          <w:lang w:eastAsia="en-US"/>
        </w:rPr>
        <w:t>6.8</w:t>
      </w:r>
      <w:r w:rsidRPr="0031471F">
        <w:rPr>
          <w:rFonts w:cs="Arial"/>
          <w:szCs w:val="28"/>
          <w:lang w:eastAsia="en-US"/>
        </w:rPr>
        <w:t>)</w:t>
      </w:r>
      <w:r w:rsidRPr="0031471F">
        <w:rPr>
          <w:szCs w:val="28"/>
          <w:lang w:eastAsia="en-US"/>
        </w:rPr>
        <w:t>.</w:t>
      </w:r>
    </w:p>
    <w:p w14:paraId="20C1CD13" w14:textId="77777777" w:rsidR="00FD7820" w:rsidRPr="0031471F" w:rsidRDefault="00FD7820" w:rsidP="009215B6">
      <w:pPr>
        <w:widowControl w:val="0"/>
        <w:suppressLineNumbers/>
        <w:spacing w:line="360" w:lineRule="auto"/>
        <w:ind w:firstLine="720"/>
        <w:rPr>
          <w:rtl/>
          <w:lang w:eastAsia="en-US"/>
        </w:rPr>
      </w:pPr>
    </w:p>
    <w:p w14:paraId="02F611B6" w14:textId="1A5CDE96" w:rsidR="0031471F" w:rsidRPr="0031471F" w:rsidRDefault="009475B1" w:rsidP="009475B1">
      <w:pPr>
        <w:widowControl w:val="0"/>
        <w:suppressLineNumbers/>
        <w:spacing w:before="120" w:after="120" w:line="360" w:lineRule="auto"/>
        <w:ind w:firstLine="0"/>
        <w:jc w:val="center"/>
        <w:rPr>
          <w:rtl/>
          <w:lang w:eastAsia="en-US"/>
        </w:rPr>
      </w:pPr>
      <w:r>
        <w:rPr>
          <w:noProof/>
          <w:rtl/>
          <w:lang w:val="ar-SA" w:eastAsia="en-US"/>
        </w:rPr>
        <w:drawing>
          <wp:inline distT="0" distB="0" distL="0" distR="0" wp14:anchorId="77D3E74C" wp14:editId="4743CC79">
            <wp:extent cx="5797305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3292" r="1188" b="2455"/>
                    <a:stretch/>
                  </pic:blipFill>
                  <pic:spPr bwMode="auto">
                    <a:xfrm>
                      <a:off x="0" y="0"/>
                      <a:ext cx="5852032" cy="315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B0CB" w14:textId="42D94FEF" w:rsidR="00CD552E" w:rsidRDefault="0031471F" w:rsidP="00526391">
      <w:pPr>
        <w:spacing w:line="240" w:lineRule="auto"/>
        <w:ind w:firstLine="0"/>
        <w:jc w:val="center"/>
        <w:rPr>
          <w:lang w:val="x-none" w:eastAsia="x-none"/>
        </w:rPr>
      </w:pPr>
      <w:r w:rsidRPr="0031471F">
        <w:rPr>
          <w:szCs w:val="36"/>
          <w:lang w:eastAsia="en-US"/>
        </w:rPr>
        <w:t xml:space="preserve">Рисунок </w:t>
      </w:r>
      <w:r w:rsidR="006056F6" w:rsidRPr="006056F6">
        <w:rPr>
          <w:szCs w:val="36"/>
          <w:lang w:eastAsia="en-US"/>
        </w:rPr>
        <w:t>6.8</w:t>
      </w:r>
      <w:r w:rsidRPr="0031471F">
        <w:rPr>
          <w:szCs w:val="36"/>
          <w:lang w:eastAsia="en-US"/>
        </w:rPr>
        <w:t xml:space="preserve"> – Список больниц, аптек и врачей</w:t>
      </w:r>
    </w:p>
    <w:p w14:paraId="35B2A6EB" w14:textId="77777777" w:rsidR="00CD552E" w:rsidRDefault="00CD552E" w:rsidP="00526391">
      <w:pPr>
        <w:spacing w:line="240" w:lineRule="auto"/>
        <w:ind w:firstLine="0"/>
        <w:jc w:val="center"/>
        <w:rPr>
          <w:lang w:val="x-none" w:eastAsia="x-none"/>
        </w:rPr>
      </w:pPr>
      <w:r>
        <w:rPr>
          <w:lang w:val="x-none" w:eastAsia="x-none"/>
        </w:rPr>
        <w:br w:type="page"/>
      </w:r>
    </w:p>
    <w:p w14:paraId="615F5B5D" w14:textId="33EC4A83" w:rsidR="008D334F" w:rsidRDefault="00046A37" w:rsidP="00113C62">
      <w:pPr>
        <w:pStyle w:val="Heading1"/>
        <w:spacing w:before="0" w:after="0"/>
        <w:ind w:left="0" w:right="0" w:firstLine="851"/>
        <w:rPr>
          <w:rFonts w:eastAsiaTheme="minorHAnsi"/>
          <w:sz w:val="32"/>
          <w:szCs w:val="22"/>
        </w:rPr>
      </w:pPr>
      <w:bookmarkStart w:id="80" w:name="_Toc106196614"/>
      <w:r>
        <w:rPr>
          <w:rFonts w:eastAsiaTheme="minorHAnsi"/>
          <w:sz w:val="32"/>
          <w:szCs w:val="22"/>
          <w:lang w:val="bxr-Cyrl"/>
        </w:rPr>
        <w:lastRenderedPageBreak/>
        <w:t>7</w:t>
      </w:r>
      <w:r w:rsidR="00113C62" w:rsidRPr="00113C62">
        <w:rPr>
          <w:rFonts w:eastAsiaTheme="minorHAnsi"/>
          <w:sz w:val="32"/>
          <w:szCs w:val="22"/>
          <w:lang w:val="ru-RU"/>
        </w:rPr>
        <w:t xml:space="preserve"> </w:t>
      </w:r>
      <w:r w:rsidR="00725FB2" w:rsidRPr="00131D34">
        <w:rPr>
          <w:rFonts w:eastAsiaTheme="minorHAnsi"/>
          <w:sz w:val="32"/>
          <w:szCs w:val="22"/>
          <w:lang w:val="ru-RU"/>
        </w:rPr>
        <w:t xml:space="preserve"> </w:t>
      </w:r>
      <w:proofErr w:type="spellStart"/>
      <w:r w:rsidR="008D334F" w:rsidRPr="008D334F">
        <w:rPr>
          <w:rFonts w:eastAsiaTheme="minorHAnsi"/>
          <w:sz w:val="32"/>
          <w:szCs w:val="22"/>
        </w:rPr>
        <w:t>Информационная</w:t>
      </w:r>
      <w:proofErr w:type="spellEnd"/>
      <w:r w:rsidR="008D334F" w:rsidRPr="008D334F">
        <w:rPr>
          <w:rFonts w:eastAsiaTheme="minorHAnsi"/>
          <w:sz w:val="32"/>
          <w:szCs w:val="22"/>
        </w:rPr>
        <w:t xml:space="preserve"> </w:t>
      </w:r>
      <w:proofErr w:type="spellStart"/>
      <w:r w:rsidR="008D334F" w:rsidRPr="008D334F">
        <w:rPr>
          <w:rFonts w:eastAsiaTheme="minorHAnsi"/>
          <w:sz w:val="32"/>
          <w:szCs w:val="22"/>
        </w:rPr>
        <w:t>безопасность</w:t>
      </w:r>
      <w:bookmarkEnd w:id="80"/>
      <w:proofErr w:type="spellEnd"/>
    </w:p>
    <w:p w14:paraId="2240E37E" w14:textId="3168E3C5" w:rsidR="008D334F" w:rsidRDefault="00046A37" w:rsidP="00113C62">
      <w:pPr>
        <w:pStyle w:val="Heading2"/>
        <w:spacing w:before="0" w:after="0"/>
        <w:ind w:left="0" w:right="0" w:firstLine="851"/>
        <w:rPr>
          <w:rFonts w:eastAsiaTheme="minorHAnsi"/>
          <w:b/>
          <w:bCs/>
        </w:rPr>
      </w:pPr>
      <w:bookmarkStart w:id="81" w:name="_Toc106196615"/>
      <w:r>
        <w:rPr>
          <w:rFonts w:eastAsiaTheme="minorHAnsi"/>
          <w:b/>
          <w:bCs/>
          <w:lang w:val="bxr-Cyrl"/>
        </w:rPr>
        <w:t>7</w:t>
      </w:r>
      <w:r w:rsidR="008D334F" w:rsidRPr="00113C62">
        <w:rPr>
          <w:rFonts w:eastAsiaTheme="minorHAnsi"/>
          <w:b/>
          <w:bCs/>
          <w:lang w:val="ru-RU"/>
        </w:rPr>
        <w:t xml:space="preserve">.1 </w:t>
      </w:r>
      <w:proofErr w:type="spellStart"/>
      <w:r w:rsidR="008D334F" w:rsidRPr="008D334F">
        <w:rPr>
          <w:rFonts w:eastAsiaTheme="minorHAnsi"/>
          <w:b/>
          <w:bCs/>
        </w:rPr>
        <w:t>Построение</w:t>
      </w:r>
      <w:proofErr w:type="spellEnd"/>
      <w:r w:rsidR="008D334F" w:rsidRPr="008D334F">
        <w:rPr>
          <w:rFonts w:eastAsiaTheme="minorHAnsi"/>
          <w:b/>
          <w:bCs/>
        </w:rPr>
        <w:t xml:space="preserve"> </w:t>
      </w:r>
      <w:proofErr w:type="spellStart"/>
      <w:r w:rsidR="008D334F" w:rsidRPr="008D334F">
        <w:rPr>
          <w:rFonts w:eastAsiaTheme="minorHAnsi"/>
          <w:b/>
          <w:bCs/>
        </w:rPr>
        <w:t>диаграммы</w:t>
      </w:r>
      <w:proofErr w:type="spellEnd"/>
      <w:r w:rsidR="008D334F" w:rsidRPr="008D334F">
        <w:rPr>
          <w:rFonts w:eastAsiaTheme="minorHAnsi"/>
          <w:b/>
          <w:bCs/>
        </w:rPr>
        <w:t xml:space="preserve"> </w:t>
      </w:r>
      <w:proofErr w:type="spellStart"/>
      <w:r w:rsidR="008D334F" w:rsidRPr="008D334F">
        <w:rPr>
          <w:rFonts w:eastAsiaTheme="minorHAnsi"/>
          <w:b/>
          <w:bCs/>
        </w:rPr>
        <w:t>потоков</w:t>
      </w:r>
      <w:proofErr w:type="spellEnd"/>
      <w:r w:rsidR="008D334F" w:rsidRPr="008D334F">
        <w:rPr>
          <w:rFonts w:eastAsiaTheme="minorHAnsi"/>
          <w:b/>
          <w:bCs/>
        </w:rPr>
        <w:t xml:space="preserve"> </w:t>
      </w:r>
      <w:proofErr w:type="spellStart"/>
      <w:r w:rsidR="008D334F" w:rsidRPr="008D334F">
        <w:rPr>
          <w:rFonts w:eastAsiaTheme="minorHAnsi"/>
          <w:b/>
          <w:bCs/>
        </w:rPr>
        <w:t>данных</w:t>
      </w:r>
      <w:bookmarkEnd w:id="81"/>
      <w:proofErr w:type="spellEnd"/>
    </w:p>
    <w:p w14:paraId="20CA6214" w14:textId="77777777" w:rsidR="00725FB2" w:rsidRPr="00725FB2" w:rsidRDefault="00725FB2" w:rsidP="00725FB2">
      <w:pPr>
        <w:rPr>
          <w:rFonts w:eastAsiaTheme="minorHAnsi"/>
          <w:lang w:val="x-none" w:eastAsia="x-none"/>
        </w:rPr>
      </w:pPr>
    </w:p>
    <w:p w14:paraId="2E64110C" w14:textId="77777777" w:rsidR="008D334F" w:rsidRPr="008D334F" w:rsidRDefault="008D334F" w:rsidP="009D690E">
      <w:pPr>
        <w:suppressAutoHyphens/>
        <w:spacing w:line="360" w:lineRule="auto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szCs w:val="28"/>
          <w:lang w:eastAsia="en-US"/>
        </w:rPr>
        <w:t xml:space="preserve">Для решения задач по моделированию опасностей разработанной проекте "Мобильное приложение для функциональной диагностики" были построены </w:t>
      </w:r>
      <w:r w:rsidRPr="008D334F">
        <w:rPr>
          <w:rFonts w:eastAsiaTheme="minorHAnsi"/>
          <w:szCs w:val="28"/>
          <w:lang w:val="en-US" w:eastAsia="en-US"/>
        </w:rPr>
        <w:t>DFD</w:t>
      </w:r>
      <w:r w:rsidRPr="008D334F">
        <w:rPr>
          <w:rFonts w:eastAsiaTheme="minorHAnsi"/>
          <w:szCs w:val="28"/>
          <w:lang w:eastAsia="en-US"/>
        </w:rPr>
        <w:t xml:space="preserve"> диаграммы, которые позволяют проанализировать внешние источники и адресаты данных, логические функции, потоки и хранилища данных, к которым осуществляется доступ. Данные диаграммы являются основным средством моделирования функциональных требований к проектируемой системе. С их помощью эти требования представляются в виде иерархии функциональных компонентов, связанных потоками данных.</w:t>
      </w:r>
    </w:p>
    <w:p w14:paraId="4FEEBCA5" w14:textId="72DE44B9" w:rsidR="008D334F" w:rsidRPr="008D334F" w:rsidRDefault="008D334F" w:rsidP="009D690E">
      <w:pPr>
        <w:suppressAutoHyphens/>
        <w:spacing w:line="360" w:lineRule="auto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szCs w:val="28"/>
          <w:lang w:eastAsia="en-US"/>
        </w:rPr>
        <w:t xml:space="preserve">На рисунке </w:t>
      </w:r>
      <w:r w:rsidR="006056F6" w:rsidRPr="006056F6">
        <w:rPr>
          <w:rFonts w:eastAsiaTheme="minorHAnsi"/>
          <w:szCs w:val="28"/>
          <w:lang w:eastAsia="en-US"/>
        </w:rPr>
        <w:t>7.1</w:t>
      </w:r>
      <w:r w:rsidRPr="008D334F">
        <w:rPr>
          <w:rFonts w:eastAsiaTheme="minorHAnsi"/>
          <w:szCs w:val="28"/>
          <w:lang w:eastAsia="en-US"/>
        </w:rPr>
        <w:t xml:space="preserve"> представлена контекстная диаграмма для разработанной проекте "Мобильное приложение для функциональной диагностики", также на рисунке </w:t>
      </w:r>
      <w:r w:rsidR="006056F6" w:rsidRPr="006056F6">
        <w:rPr>
          <w:rFonts w:eastAsiaTheme="minorHAnsi"/>
          <w:szCs w:val="28"/>
          <w:lang w:eastAsia="en-US"/>
        </w:rPr>
        <w:t>7.2</w:t>
      </w:r>
      <w:r w:rsidRPr="008D334F">
        <w:rPr>
          <w:rFonts w:eastAsiaTheme="minorHAnsi"/>
          <w:szCs w:val="28"/>
          <w:lang w:eastAsia="en-US"/>
        </w:rPr>
        <w:t xml:space="preserve"> представлена </w:t>
      </w:r>
      <w:r w:rsidRPr="008D334F">
        <w:rPr>
          <w:rFonts w:eastAsiaTheme="minorHAnsi"/>
          <w:szCs w:val="28"/>
          <w:lang w:val="en-US" w:eastAsia="en-US"/>
        </w:rPr>
        <w:t>DFD</w:t>
      </w:r>
      <w:r w:rsidRPr="008D334F">
        <w:rPr>
          <w:rFonts w:eastAsiaTheme="minorHAnsi"/>
          <w:szCs w:val="28"/>
          <w:lang w:eastAsia="en-US"/>
        </w:rPr>
        <w:t xml:space="preserve"> диаграмма уровня 1 и на рисунке </w:t>
      </w:r>
      <w:r w:rsidR="006056F6" w:rsidRPr="006056F6">
        <w:rPr>
          <w:rFonts w:eastAsiaTheme="minorHAnsi"/>
          <w:szCs w:val="28"/>
          <w:lang w:eastAsia="en-US"/>
        </w:rPr>
        <w:t>7.</w:t>
      </w:r>
      <w:r w:rsidRPr="008D334F">
        <w:rPr>
          <w:rFonts w:eastAsiaTheme="minorHAnsi"/>
          <w:szCs w:val="28"/>
          <w:lang w:eastAsia="en-US"/>
        </w:rPr>
        <w:t>3 представлена схема расположения компонентов.</w:t>
      </w:r>
    </w:p>
    <w:p w14:paraId="14C7E421" w14:textId="77777777" w:rsidR="008D334F" w:rsidRPr="008D334F" w:rsidRDefault="008D334F" w:rsidP="008D334F">
      <w:pPr>
        <w:suppressAutoHyphens/>
        <w:spacing w:after="200" w:line="360" w:lineRule="auto"/>
        <w:ind w:firstLine="360"/>
        <w:jc w:val="left"/>
        <w:rPr>
          <w:rFonts w:eastAsiaTheme="minorHAnsi"/>
          <w:szCs w:val="28"/>
          <w:lang w:eastAsia="en-US"/>
        </w:rPr>
      </w:pPr>
    </w:p>
    <w:p w14:paraId="538785D4" w14:textId="77777777" w:rsidR="008D334F" w:rsidRPr="008D334F" w:rsidRDefault="008D334F" w:rsidP="00E253DD">
      <w:pPr>
        <w:suppressAutoHyphens/>
        <w:spacing w:line="360" w:lineRule="auto"/>
        <w:ind w:firstLine="0"/>
        <w:jc w:val="center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noProof/>
          <w:szCs w:val="28"/>
          <w:lang w:eastAsia="en-US"/>
        </w:rPr>
        <w:lastRenderedPageBreak/>
        <w:drawing>
          <wp:inline distT="0" distB="0" distL="0" distR="0" wp14:anchorId="205ED985" wp14:editId="0F082669">
            <wp:extent cx="5953610" cy="631444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9" b="17240"/>
                    <a:stretch/>
                  </pic:blipFill>
                  <pic:spPr bwMode="auto">
                    <a:xfrm>
                      <a:off x="0" y="0"/>
                      <a:ext cx="5982904" cy="634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E691" w14:textId="08A7B474" w:rsidR="008D334F" w:rsidRPr="008D334F" w:rsidRDefault="008D334F" w:rsidP="008D334F">
      <w:pPr>
        <w:suppressAutoHyphens/>
        <w:spacing w:after="200" w:line="360" w:lineRule="auto"/>
        <w:ind w:firstLine="360"/>
        <w:jc w:val="center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szCs w:val="28"/>
          <w:lang w:eastAsia="en-US"/>
        </w:rPr>
        <w:t xml:space="preserve">Рисунок </w:t>
      </w:r>
      <w:r w:rsidR="006056F6">
        <w:rPr>
          <w:rFonts w:eastAsiaTheme="minorHAnsi"/>
          <w:szCs w:val="28"/>
          <w:lang w:val="en-US" w:eastAsia="en-US"/>
        </w:rPr>
        <w:t>7.1</w:t>
      </w:r>
      <w:r w:rsidRPr="008D334F">
        <w:rPr>
          <w:rFonts w:eastAsiaTheme="minorHAnsi"/>
          <w:szCs w:val="28"/>
          <w:lang w:eastAsia="en-US"/>
        </w:rPr>
        <w:t xml:space="preserve"> – Начальная контекстная диаграмма</w:t>
      </w:r>
    </w:p>
    <w:p w14:paraId="760B0644" w14:textId="58577D5F" w:rsidR="008D334F" w:rsidRPr="008D334F" w:rsidRDefault="009B062F" w:rsidP="00B70F0B">
      <w:pPr>
        <w:suppressAutoHyphens/>
        <w:spacing w:after="200" w:line="360" w:lineRule="auto"/>
        <w:ind w:firstLine="0"/>
        <w:jc w:val="left"/>
        <w:rPr>
          <w:rFonts w:eastAsiaTheme="minorHAnsi"/>
          <w:szCs w:val="28"/>
          <w:lang w:eastAsia="en-US"/>
        </w:rPr>
      </w:pPr>
      <w:r w:rsidRPr="009B062F">
        <w:rPr>
          <w:rFonts w:eastAsiaTheme="minorHAnsi"/>
          <w:noProof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719216" wp14:editId="46B64590">
                <wp:simplePos x="0" y="0"/>
                <wp:positionH relativeFrom="column">
                  <wp:posOffset>4494530</wp:posOffset>
                </wp:positionH>
                <wp:positionV relativeFrom="paragraph">
                  <wp:posOffset>3940175</wp:posOffset>
                </wp:positionV>
                <wp:extent cx="3700145" cy="1404620"/>
                <wp:effectExtent l="1905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001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D8C15" w14:textId="1439C016" w:rsidR="009B062F" w:rsidRPr="009B062F" w:rsidRDefault="009B062F" w:rsidP="009B062F">
                            <w:pPr>
                              <w:suppressAutoHyphens/>
                              <w:spacing w:after="200" w:line="360" w:lineRule="auto"/>
                              <w:ind w:firstLine="0"/>
                              <w:jc w:val="center"/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</w:pPr>
                            <w:r w:rsidRPr="009B062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Рисунок </w:t>
                            </w:r>
                            <w:r w:rsidRPr="009B062F"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7.2</w:t>
                            </w:r>
                            <w:r w:rsidRPr="009B062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 – </w:t>
                            </w:r>
                            <w:r w:rsidRPr="009B062F"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DFD</w:t>
                            </w: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 диаграмма уровня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19216" id="_x0000_s1029" type="#_x0000_t202" style="position:absolute;margin-left:353.9pt;margin-top:310.25pt;width:291.35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" stroked="f">
                <v:textbox style="mso-fit-shape-to-text:t">
                  <w:txbxContent>
                    <w:p w14:paraId="20FD8C15" w14:textId="1439C016" w:rsidR="009B062F" w:rsidRPr="009B062F" w:rsidRDefault="009B062F" w:rsidP="009B062F">
                      <w:pPr>
                        <w:suppressAutoHyphens/>
                        <w:spacing w:after="200" w:line="360" w:lineRule="auto"/>
                        <w:ind w:firstLine="0"/>
                        <w:jc w:val="center"/>
                        <w:rPr>
                          <w:rFonts w:eastAsiaTheme="minorHAnsi"/>
                          <w:szCs w:val="28"/>
                          <w:lang w:eastAsia="en-US"/>
                        </w:rPr>
                      </w:pPr>
                      <w:r w:rsidRPr="009B062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Рисунок </w:t>
                      </w:r>
                      <w:r w:rsidRPr="009B062F">
                        <w:rPr>
                          <w:rFonts w:eastAsiaTheme="minorHAnsi"/>
                          <w:szCs w:val="28"/>
                          <w:lang w:val="en-US" w:eastAsia="en-US"/>
                        </w:rPr>
                        <w:t>7.2</w:t>
                      </w:r>
                      <w:r w:rsidRPr="009B062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 – </w:t>
                      </w:r>
                      <w:r w:rsidRPr="009B062F">
                        <w:rPr>
                          <w:rFonts w:eastAsiaTheme="minorHAnsi"/>
                          <w:szCs w:val="28"/>
                          <w:lang w:val="en-US" w:eastAsia="en-US"/>
                        </w:rPr>
                        <w:t>DFD</w:t>
                      </w: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 диаграмма уровня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334F" w:rsidRPr="008D334F">
        <w:rPr>
          <w:rFonts w:eastAsiaTheme="minorHAnsi"/>
          <w:noProof/>
          <w:szCs w:val="28"/>
          <w:lang w:eastAsia="en-US"/>
        </w:rPr>
        <w:drawing>
          <wp:inline distT="0" distB="0" distL="0" distR="0" wp14:anchorId="2A1127F3" wp14:editId="599780B9">
            <wp:extent cx="8349348" cy="5637558"/>
            <wp:effectExtent l="3175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0"/>
                    <a:stretch/>
                  </pic:blipFill>
                  <pic:spPr bwMode="auto">
                    <a:xfrm rot="16200000">
                      <a:off x="0" y="0"/>
                      <a:ext cx="8470941" cy="571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829D0" w14:textId="77777777" w:rsidR="008D334F" w:rsidRPr="008D334F" w:rsidRDefault="008D334F" w:rsidP="008D334F">
      <w:pPr>
        <w:suppressAutoHyphens/>
        <w:spacing w:after="200" w:line="360" w:lineRule="auto"/>
        <w:ind w:firstLine="0"/>
        <w:jc w:val="center"/>
        <w:rPr>
          <w:rFonts w:eastAsiaTheme="minorHAnsi"/>
          <w:szCs w:val="28"/>
          <w:lang w:eastAsia="en-US"/>
        </w:rPr>
      </w:pPr>
    </w:p>
    <w:p w14:paraId="1EC8CB9C" w14:textId="77777777" w:rsidR="008D334F" w:rsidRPr="008D334F" w:rsidRDefault="008D334F" w:rsidP="00113C62">
      <w:pPr>
        <w:suppressAutoHyphens/>
        <w:spacing w:after="200" w:line="360" w:lineRule="auto"/>
        <w:ind w:firstLine="0"/>
        <w:jc w:val="center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noProof/>
          <w:szCs w:val="28"/>
          <w:lang w:eastAsia="en-US"/>
        </w:rPr>
        <w:lastRenderedPageBreak/>
        <w:drawing>
          <wp:inline distT="0" distB="0" distL="0" distR="0" wp14:anchorId="11EAD645" wp14:editId="24322A20">
            <wp:extent cx="6096000" cy="371540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845" cy="37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D83F" w14:textId="1F51C1E6" w:rsidR="008D334F" w:rsidRPr="008D334F" w:rsidRDefault="008D334F" w:rsidP="008D334F">
      <w:pPr>
        <w:suppressAutoHyphens/>
        <w:spacing w:line="360" w:lineRule="auto"/>
        <w:ind w:firstLine="0"/>
        <w:jc w:val="center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szCs w:val="28"/>
          <w:lang w:eastAsia="en-US"/>
        </w:rPr>
        <w:t xml:space="preserve">Рисунок </w:t>
      </w:r>
      <w:r w:rsidR="006056F6" w:rsidRPr="006056F6">
        <w:rPr>
          <w:rFonts w:eastAsiaTheme="minorHAnsi"/>
          <w:szCs w:val="28"/>
          <w:lang w:eastAsia="en-US"/>
        </w:rPr>
        <w:t>7.3</w:t>
      </w:r>
      <w:r w:rsidRPr="008D334F">
        <w:rPr>
          <w:rFonts w:eastAsiaTheme="minorHAnsi"/>
          <w:szCs w:val="28"/>
          <w:lang w:eastAsia="en-US"/>
        </w:rPr>
        <w:t xml:space="preserve"> – Схема расположения компонентов ИС</w:t>
      </w:r>
    </w:p>
    <w:p w14:paraId="316FA1AF" w14:textId="77777777" w:rsidR="008D334F" w:rsidRPr="008D334F" w:rsidRDefault="008D334F" w:rsidP="008D334F">
      <w:pPr>
        <w:suppressAutoHyphens/>
        <w:spacing w:line="360" w:lineRule="auto"/>
        <w:ind w:firstLine="0"/>
        <w:jc w:val="center"/>
        <w:rPr>
          <w:rFonts w:eastAsiaTheme="minorHAnsi"/>
          <w:szCs w:val="28"/>
          <w:lang w:eastAsia="en-US"/>
        </w:rPr>
      </w:pPr>
    </w:p>
    <w:p w14:paraId="229A8447" w14:textId="38008178" w:rsidR="008D334F" w:rsidRPr="00B900DF" w:rsidRDefault="00046A37" w:rsidP="00C0521F">
      <w:pPr>
        <w:pStyle w:val="Heading2"/>
        <w:spacing w:before="0" w:after="0"/>
        <w:ind w:left="0" w:right="0" w:firstLine="851"/>
        <w:rPr>
          <w:rFonts w:eastAsiaTheme="minorHAnsi"/>
          <w:b/>
          <w:bCs/>
        </w:rPr>
      </w:pPr>
      <w:bookmarkStart w:id="82" w:name="_Toc106196616"/>
      <w:r>
        <w:rPr>
          <w:rFonts w:eastAsiaTheme="minorHAnsi"/>
          <w:b/>
          <w:bCs/>
          <w:lang w:val="bxr-Cyrl"/>
        </w:rPr>
        <w:t>7</w:t>
      </w:r>
      <w:r w:rsidR="00B900DF" w:rsidRPr="00B900DF">
        <w:rPr>
          <w:rFonts w:eastAsiaTheme="minorHAnsi"/>
          <w:b/>
          <w:bCs/>
          <w:lang w:val="ru-RU"/>
        </w:rPr>
        <w:t xml:space="preserve">.2 </w:t>
      </w:r>
      <w:proofErr w:type="spellStart"/>
      <w:r w:rsidR="008D334F" w:rsidRPr="00B900DF">
        <w:rPr>
          <w:rFonts w:eastAsiaTheme="minorHAnsi"/>
          <w:b/>
          <w:bCs/>
        </w:rPr>
        <w:t>Выявление</w:t>
      </w:r>
      <w:proofErr w:type="spellEnd"/>
      <w:r w:rsidR="008D334F" w:rsidRPr="00B900DF">
        <w:rPr>
          <w:rFonts w:eastAsiaTheme="minorHAnsi"/>
          <w:b/>
          <w:bCs/>
        </w:rPr>
        <w:t xml:space="preserve"> </w:t>
      </w:r>
      <w:proofErr w:type="spellStart"/>
      <w:r w:rsidR="008D334F" w:rsidRPr="00B900DF">
        <w:rPr>
          <w:rFonts w:eastAsiaTheme="minorHAnsi"/>
          <w:b/>
          <w:bCs/>
        </w:rPr>
        <w:t>перечня</w:t>
      </w:r>
      <w:proofErr w:type="spellEnd"/>
      <w:r w:rsidR="008D334F" w:rsidRPr="00B900DF">
        <w:rPr>
          <w:rFonts w:eastAsiaTheme="minorHAnsi"/>
          <w:b/>
          <w:bCs/>
        </w:rPr>
        <w:t xml:space="preserve"> </w:t>
      </w:r>
      <w:proofErr w:type="spellStart"/>
      <w:r w:rsidR="008D334F" w:rsidRPr="00B900DF">
        <w:rPr>
          <w:rFonts w:eastAsiaTheme="minorHAnsi"/>
          <w:b/>
          <w:bCs/>
        </w:rPr>
        <w:t>угроз</w:t>
      </w:r>
      <w:bookmarkEnd w:id="82"/>
      <w:proofErr w:type="spellEnd"/>
    </w:p>
    <w:p w14:paraId="1CD15922" w14:textId="2A8E3A7F" w:rsidR="008D334F" w:rsidRDefault="008D334F" w:rsidP="00C0521F">
      <w:pPr>
        <w:suppressAutoHyphens/>
        <w:spacing w:line="360" w:lineRule="auto"/>
        <w:jc w:val="left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szCs w:val="28"/>
          <w:lang w:eastAsia="en-US"/>
        </w:rPr>
        <w:t xml:space="preserve">Помимо построения </w:t>
      </w:r>
      <w:r w:rsidRPr="008D334F">
        <w:rPr>
          <w:rFonts w:eastAsiaTheme="minorHAnsi"/>
          <w:szCs w:val="28"/>
          <w:lang w:val="en-US" w:eastAsia="en-US"/>
        </w:rPr>
        <w:t>DFD</w:t>
      </w:r>
      <w:r w:rsidRPr="008D334F">
        <w:rPr>
          <w:rFonts w:eastAsiaTheme="minorHAnsi"/>
          <w:szCs w:val="28"/>
          <w:lang w:eastAsia="en-US"/>
        </w:rPr>
        <w:t xml:space="preserve"> диаграмм, в данном дипломном проекте, был проанализирован </w:t>
      </w:r>
      <w:proofErr w:type="gramStart"/>
      <w:r w:rsidRPr="008D334F">
        <w:rPr>
          <w:rFonts w:eastAsiaTheme="minorHAnsi"/>
          <w:szCs w:val="28"/>
          <w:lang w:eastAsia="en-US"/>
        </w:rPr>
        <w:t>набор опасностей</w:t>
      </w:r>
      <w:proofErr w:type="gramEnd"/>
      <w:r w:rsidRPr="008D334F">
        <w:rPr>
          <w:rFonts w:eastAsiaTheme="minorHAnsi"/>
          <w:szCs w:val="28"/>
          <w:lang w:eastAsia="en-US"/>
        </w:rPr>
        <w:t xml:space="preserve"> определенный по методике </w:t>
      </w:r>
      <w:r w:rsidRPr="008D334F">
        <w:rPr>
          <w:rFonts w:eastAsiaTheme="minorHAnsi"/>
          <w:szCs w:val="28"/>
          <w:lang w:val="en-US" w:eastAsia="en-US"/>
        </w:rPr>
        <w:t>STRIDE</w:t>
      </w:r>
      <w:r w:rsidRPr="008D334F">
        <w:rPr>
          <w:rFonts w:eastAsiaTheme="minorHAnsi"/>
          <w:szCs w:val="28"/>
          <w:lang w:eastAsia="en-US"/>
        </w:rPr>
        <w:t xml:space="preserve">. Весь перечень опасностей представлен в таблице </w:t>
      </w:r>
      <w:r w:rsidR="005323F0">
        <w:rPr>
          <w:rFonts w:eastAsiaTheme="minorHAnsi"/>
          <w:szCs w:val="28"/>
          <w:lang w:val="en-US" w:eastAsia="en-US"/>
        </w:rPr>
        <w:t>7.1</w:t>
      </w:r>
      <w:r w:rsidRPr="008D334F">
        <w:rPr>
          <w:rFonts w:eastAsiaTheme="minorHAnsi"/>
          <w:szCs w:val="28"/>
          <w:lang w:eastAsia="en-US"/>
        </w:rPr>
        <w:t>.</w:t>
      </w:r>
    </w:p>
    <w:p w14:paraId="4DD02E12" w14:textId="77777777" w:rsidR="00E253DD" w:rsidRPr="008D334F" w:rsidRDefault="00E253DD" w:rsidP="00C0521F">
      <w:pPr>
        <w:suppressAutoHyphens/>
        <w:spacing w:line="360" w:lineRule="auto"/>
        <w:jc w:val="left"/>
        <w:rPr>
          <w:rFonts w:eastAsiaTheme="minorHAnsi"/>
          <w:szCs w:val="28"/>
          <w:lang w:eastAsia="en-US"/>
        </w:rPr>
      </w:pPr>
    </w:p>
    <w:p w14:paraId="26552FD1" w14:textId="3D4C876E" w:rsidR="008D334F" w:rsidRPr="008D334F" w:rsidRDefault="008D334F" w:rsidP="00E253DD">
      <w:pPr>
        <w:suppressAutoHyphens/>
        <w:spacing w:line="360" w:lineRule="auto"/>
        <w:ind w:firstLine="0"/>
        <w:rPr>
          <w:rFonts w:eastAsiaTheme="minorHAnsi"/>
          <w:szCs w:val="28"/>
          <w:lang w:eastAsia="en-US"/>
        </w:rPr>
      </w:pPr>
      <w:r w:rsidRPr="005323F0">
        <w:rPr>
          <w:bCs/>
          <w:spacing w:val="28"/>
          <w:szCs w:val="28"/>
        </w:rPr>
        <w:t xml:space="preserve">Таблица </w:t>
      </w:r>
      <w:r w:rsidR="005323F0" w:rsidRPr="005323F0">
        <w:rPr>
          <w:bCs/>
          <w:spacing w:val="28"/>
          <w:szCs w:val="28"/>
          <w:lang w:val="en-US"/>
        </w:rPr>
        <w:t>7.</w:t>
      </w:r>
      <w:r w:rsidR="005323F0">
        <w:rPr>
          <w:rFonts w:eastAsiaTheme="minorHAnsi"/>
          <w:szCs w:val="28"/>
          <w:lang w:val="en-US" w:eastAsia="en-US"/>
        </w:rPr>
        <w:t>1</w:t>
      </w:r>
      <w:r w:rsidRPr="005323F0">
        <w:rPr>
          <w:rFonts w:eastAsiaTheme="minorHAnsi"/>
          <w:szCs w:val="28"/>
          <w:lang w:eastAsia="en-US"/>
        </w:rPr>
        <w:t xml:space="preserve"> –</w:t>
      </w:r>
      <w:r w:rsidRPr="008D334F">
        <w:rPr>
          <w:rFonts w:eastAsiaTheme="minorHAnsi"/>
          <w:szCs w:val="28"/>
          <w:lang w:eastAsia="en-US"/>
        </w:rPr>
        <w:t xml:space="preserve"> Перечень опасностей </w:t>
      </w:r>
      <w:r w:rsidRPr="008D334F">
        <w:rPr>
          <w:rFonts w:eastAsiaTheme="minorHAnsi"/>
          <w:szCs w:val="28"/>
          <w:lang w:val="en-US" w:eastAsia="en-US"/>
        </w:rPr>
        <w:t>STRIDE</w:t>
      </w:r>
    </w:p>
    <w:tbl>
      <w:tblPr>
        <w:tblStyle w:val="TableGrid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969"/>
        <w:gridCol w:w="851"/>
        <w:gridCol w:w="850"/>
        <w:gridCol w:w="1134"/>
        <w:gridCol w:w="851"/>
        <w:gridCol w:w="709"/>
        <w:gridCol w:w="708"/>
      </w:tblGrid>
      <w:tr w:rsidR="008D334F" w:rsidRPr="008D334F" w14:paraId="0B353365" w14:textId="77777777" w:rsidTr="008D431F">
        <w:trPr>
          <w:cantSplit/>
          <w:trHeight w:val="2956"/>
          <w:tblHeader/>
        </w:trPr>
        <w:tc>
          <w:tcPr>
            <w:tcW w:w="3969" w:type="dxa"/>
          </w:tcPr>
          <w:p w14:paraId="2D181CD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14:paraId="1116917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14:paraId="29D7284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14:paraId="3E31A99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14:paraId="12434E9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14:paraId="3B299BD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 xml:space="preserve">Элемент </w:t>
            </w:r>
            <w:r w:rsidRPr="008D334F">
              <w:rPr>
                <w:bCs/>
                <w:i/>
                <w:sz w:val="24"/>
                <w:szCs w:val="24"/>
                <w:lang w:val="en-US" w:eastAsia="en-US"/>
              </w:rPr>
              <w:t>DFD</w:t>
            </w:r>
          </w:p>
        </w:tc>
        <w:tc>
          <w:tcPr>
            <w:tcW w:w="851" w:type="dxa"/>
            <w:textDirection w:val="btLr"/>
          </w:tcPr>
          <w:p w14:paraId="464C636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Подмена (</w:t>
            </w:r>
            <w:r w:rsidRPr="008D334F">
              <w:rPr>
                <w:bCs/>
                <w:i/>
                <w:sz w:val="24"/>
                <w:szCs w:val="24"/>
                <w:lang w:val="en-US" w:eastAsia="en-US"/>
              </w:rPr>
              <w:t>S</w:t>
            </w:r>
            <w:r w:rsidRPr="008D334F">
              <w:rPr>
                <w:bCs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850" w:type="dxa"/>
            <w:textDirection w:val="btLr"/>
          </w:tcPr>
          <w:p w14:paraId="7B8ED151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Несанкционированный   доступ (</w:t>
            </w:r>
            <w:r w:rsidRPr="008D334F">
              <w:rPr>
                <w:bCs/>
                <w:i/>
                <w:sz w:val="24"/>
                <w:szCs w:val="24"/>
                <w:lang w:val="en-US" w:eastAsia="en-US"/>
              </w:rPr>
              <w:t>T</w:t>
            </w:r>
            <w:r w:rsidRPr="008D334F">
              <w:rPr>
                <w:bCs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1134" w:type="dxa"/>
            <w:textDirection w:val="btLr"/>
          </w:tcPr>
          <w:p w14:paraId="3100FB46" w14:textId="77777777" w:rsidR="008D334F" w:rsidRPr="008D334F" w:rsidRDefault="008D334F" w:rsidP="008D334F">
            <w:pPr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 xml:space="preserve"> Отказ от факта</w:t>
            </w:r>
          </w:p>
          <w:p w14:paraId="0DB4872C" w14:textId="77777777" w:rsidR="008D334F" w:rsidRPr="008D334F" w:rsidRDefault="008D334F" w:rsidP="008D334F">
            <w:pPr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получения или</w:t>
            </w:r>
          </w:p>
          <w:p w14:paraId="61B2552F" w14:textId="77777777" w:rsidR="008D334F" w:rsidRPr="008D334F" w:rsidRDefault="008D334F" w:rsidP="008D334F">
            <w:pPr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отправки сообщения (</w:t>
            </w:r>
            <w:r w:rsidRPr="008D334F">
              <w:rPr>
                <w:i/>
                <w:sz w:val="24"/>
                <w:szCs w:val="24"/>
                <w:lang w:val="en-US" w:eastAsia="en-US"/>
              </w:rPr>
              <w:t>R</w:t>
            </w:r>
            <w:r w:rsidRPr="008D334F">
              <w:rPr>
                <w:sz w:val="24"/>
                <w:szCs w:val="24"/>
                <w:lang w:eastAsia="en-US"/>
              </w:rPr>
              <w:t>)</w:t>
            </w:r>
          </w:p>
        </w:tc>
        <w:tc>
          <w:tcPr>
            <w:tcW w:w="851" w:type="dxa"/>
            <w:textDirection w:val="btLr"/>
          </w:tcPr>
          <w:p w14:paraId="117AE0B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Раскрытие</w:t>
            </w:r>
          </w:p>
          <w:p w14:paraId="320C856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информации (</w:t>
            </w:r>
            <w:r w:rsidRPr="008D334F">
              <w:rPr>
                <w:bCs/>
                <w:i/>
                <w:sz w:val="24"/>
                <w:szCs w:val="24"/>
                <w:lang w:val="en-US" w:eastAsia="en-US"/>
              </w:rPr>
              <w:t>I</w:t>
            </w:r>
            <w:r w:rsidRPr="008D334F">
              <w:rPr>
                <w:bCs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709" w:type="dxa"/>
            <w:textDirection w:val="btLr"/>
          </w:tcPr>
          <w:p w14:paraId="2565C87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Отказ</w:t>
            </w:r>
          </w:p>
          <w:p w14:paraId="4CC811C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в обслуживании (</w:t>
            </w:r>
            <w:r w:rsidRPr="008D334F">
              <w:rPr>
                <w:bCs/>
                <w:i/>
                <w:sz w:val="24"/>
                <w:szCs w:val="24"/>
                <w:lang w:val="en-US" w:eastAsia="en-US"/>
              </w:rPr>
              <w:t>D</w:t>
            </w:r>
            <w:r w:rsidRPr="008D334F">
              <w:rPr>
                <w:bCs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708" w:type="dxa"/>
            <w:textDirection w:val="btLr"/>
          </w:tcPr>
          <w:p w14:paraId="325E36D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Повышение</w:t>
            </w:r>
          </w:p>
          <w:p w14:paraId="636A972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left="113" w:right="113"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привилегий</w:t>
            </w:r>
            <w:r w:rsidRPr="008D334F">
              <w:rPr>
                <w:bCs/>
                <w:sz w:val="24"/>
                <w:szCs w:val="24"/>
                <w:lang w:val="en-US" w:eastAsia="en-US"/>
              </w:rPr>
              <w:t xml:space="preserve"> (</w:t>
            </w:r>
            <w:r w:rsidRPr="008D334F">
              <w:rPr>
                <w:bCs/>
                <w:i/>
                <w:sz w:val="24"/>
                <w:szCs w:val="24"/>
                <w:lang w:val="en-US" w:eastAsia="en-US"/>
              </w:rPr>
              <w:t>E</w:t>
            </w:r>
            <w:r w:rsidRPr="008D334F">
              <w:rPr>
                <w:bCs/>
                <w:sz w:val="24"/>
                <w:szCs w:val="24"/>
                <w:lang w:eastAsia="en-US"/>
              </w:rPr>
              <w:t>)</w:t>
            </w:r>
          </w:p>
        </w:tc>
      </w:tr>
      <w:tr w:rsidR="008D334F" w:rsidRPr="008D334F" w14:paraId="4DC2132E" w14:textId="77777777" w:rsidTr="008D431F">
        <w:trPr>
          <w:trHeight w:val="898"/>
        </w:trPr>
        <w:tc>
          <w:tcPr>
            <w:tcW w:w="9072" w:type="dxa"/>
            <w:gridSpan w:val="7"/>
            <w:vAlign w:val="center"/>
          </w:tcPr>
          <w:p w14:paraId="2EB41623" w14:textId="77777777" w:rsidR="008D334F" w:rsidRPr="008D334F" w:rsidRDefault="008D334F" w:rsidP="008D334F">
            <w:pPr>
              <w:tabs>
                <w:tab w:val="left" w:pos="232"/>
                <w:tab w:val="left" w:pos="645"/>
                <w:tab w:val="left" w:pos="1134"/>
                <w:tab w:val="center" w:pos="1664"/>
              </w:tabs>
              <w:spacing w:line="240" w:lineRule="auto"/>
              <w:ind w:firstLine="0"/>
              <w:jc w:val="center"/>
              <w:rPr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Внешние сущности</w:t>
            </w:r>
          </w:p>
        </w:tc>
      </w:tr>
    </w:tbl>
    <w:p w14:paraId="2966BD14" w14:textId="77777777" w:rsidR="008D334F" w:rsidRPr="008D334F" w:rsidRDefault="008D334F" w:rsidP="008D334F">
      <w:pPr>
        <w:suppressAutoHyphens/>
        <w:spacing w:after="200" w:line="276" w:lineRule="auto"/>
        <w:ind w:firstLine="0"/>
        <w:jc w:val="lef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5707B49" w14:textId="619C3023" w:rsidR="008D334F" w:rsidRPr="00C64056" w:rsidRDefault="008D334F" w:rsidP="008D334F">
      <w:pPr>
        <w:suppressAutoHyphens/>
        <w:spacing w:after="200" w:line="276" w:lineRule="auto"/>
        <w:ind w:firstLine="0"/>
        <w:jc w:val="left"/>
        <w:rPr>
          <w:rFonts w:asciiTheme="majorBidi" w:eastAsiaTheme="minorHAnsi" w:hAnsiTheme="majorBidi" w:cstheme="majorBidi"/>
          <w:sz w:val="22"/>
          <w:szCs w:val="22"/>
          <w:lang w:val="en-US" w:eastAsia="en-US"/>
        </w:rPr>
      </w:pPr>
      <w:r w:rsidRPr="00C64056">
        <w:rPr>
          <w:rFonts w:asciiTheme="majorBidi" w:eastAsiaTheme="minorHAnsi" w:hAnsiTheme="majorBidi" w:cstheme="majorBidi"/>
          <w:i/>
          <w:iCs/>
          <w:szCs w:val="28"/>
          <w:lang w:eastAsia="en-US"/>
        </w:rPr>
        <w:lastRenderedPageBreak/>
        <w:t xml:space="preserve">Продолжение таблицы </w:t>
      </w:r>
      <w:r w:rsidR="005323F0" w:rsidRPr="00C64056">
        <w:rPr>
          <w:rFonts w:asciiTheme="majorBidi" w:eastAsiaTheme="minorHAnsi" w:hAnsiTheme="majorBidi" w:cstheme="majorBidi"/>
          <w:i/>
          <w:iCs/>
          <w:szCs w:val="28"/>
          <w:lang w:val="en-US" w:eastAsia="en-US"/>
        </w:rPr>
        <w:t>7.1</w:t>
      </w:r>
    </w:p>
    <w:tbl>
      <w:tblPr>
        <w:tblStyle w:val="TableGrid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969"/>
        <w:gridCol w:w="851"/>
        <w:gridCol w:w="850"/>
        <w:gridCol w:w="1134"/>
        <w:gridCol w:w="851"/>
        <w:gridCol w:w="709"/>
        <w:gridCol w:w="708"/>
      </w:tblGrid>
      <w:tr w:rsidR="008D334F" w:rsidRPr="008D334F" w14:paraId="118A5B16" w14:textId="77777777" w:rsidTr="008D431F">
        <w:trPr>
          <w:trHeight w:val="626"/>
        </w:trPr>
        <w:tc>
          <w:tcPr>
            <w:tcW w:w="3969" w:type="dxa"/>
            <w:vAlign w:val="center"/>
          </w:tcPr>
          <w:p w14:paraId="2941E16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29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851" w:type="dxa"/>
          </w:tcPr>
          <w:p w14:paraId="5F70B5B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01F7CEA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1134" w:type="dxa"/>
          </w:tcPr>
          <w:p w14:paraId="1AC0883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673720E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48F6ADE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3A7ABBF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</w:tr>
      <w:tr w:rsidR="008D334F" w:rsidRPr="008D334F" w14:paraId="34B2D7F0" w14:textId="77777777" w:rsidTr="008D431F">
        <w:tc>
          <w:tcPr>
            <w:tcW w:w="3969" w:type="dxa"/>
          </w:tcPr>
          <w:p w14:paraId="03D518BD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Мобильный</w:t>
            </w:r>
            <w:r w:rsidRPr="008D334F">
              <w:rPr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D334F">
              <w:rPr>
                <w:bCs/>
                <w:sz w:val="24"/>
                <w:szCs w:val="24"/>
                <w:lang w:val="en-US" w:eastAsia="en-US"/>
              </w:rPr>
              <w:t>разработчик</w:t>
            </w:r>
            <w:proofErr w:type="spellEnd"/>
          </w:p>
          <w:p w14:paraId="2122B18D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left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4B022C1D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2D632FB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1134" w:type="dxa"/>
          </w:tcPr>
          <w:p w14:paraId="512AA838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6C84484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29D5C72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0944EFD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</w:tr>
      <w:tr w:rsidR="008D334F" w:rsidRPr="008D334F" w14:paraId="20537B42" w14:textId="77777777" w:rsidTr="008D431F">
        <w:trPr>
          <w:trHeight w:val="529"/>
        </w:trPr>
        <w:tc>
          <w:tcPr>
            <w:tcW w:w="3969" w:type="dxa"/>
          </w:tcPr>
          <w:p w14:paraId="4C12E62F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proofErr w:type="spellStart"/>
            <w:r w:rsidRPr="008D334F">
              <w:rPr>
                <w:bCs/>
                <w:sz w:val="24"/>
                <w:szCs w:val="24"/>
                <w:lang w:val="en-US" w:eastAsia="en-US"/>
              </w:rPr>
              <w:t>Администратор</w:t>
            </w:r>
            <w:proofErr w:type="spellEnd"/>
          </w:p>
        </w:tc>
        <w:tc>
          <w:tcPr>
            <w:tcW w:w="851" w:type="dxa"/>
          </w:tcPr>
          <w:p w14:paraId="0C15644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2BB5C5E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1134" w:type="dxa"/>
          </w:tcPr>
          <w:p w14:paraId="7775DFE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001C32A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54CF38D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2CC518C1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</w:tr>
      <w:tr w:rsidR="008D334F" w:rsidRPr="008D334F" w14:paraId="1684B164" w14:textId="77777777" w:rsidTr="008D431F">
        <w:trPr>
          <w:trHeight w:val="625"/>
        </w:trPr>
        <w:tc>
          <w:tcPr>
            <w:tcW w:w="9072" w:type="dxa"/>
            <w:gridSpan w:val="7"/>
            <w:vAlign w:val="center"/>
          </w:tcPr>
          <w:p w14:paraId="3DAC4FF8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171"/>
              <w:jc w:val="center"/>
              <w:rPr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Процессы</w:t>
            </w:r>
            <w:r w:rsidRPr="008D334F">
              <w:rPr>
                <w:bCs/>
                <w:sz w:val="24"/>
                <w:szCs w:val="24"/>
                <w:lang w:val="en-US" w:eastAsia="en-US"/>
              </w:rPr>
              <w:t xml:space="preserve"> </w:t>
            </w:r>
            <w:r w:rsidRPr="008D334F">
              <w:rPr>
                <w:bCs/>
                <w:sz w:val="24"/>
                <w:szCs w:val="24"/>
                <w:lang w:eastAsia="en-US"/>
              </w:rPr>
              <w:t>обработки данных</w:t>
            </w:r>
          </w:p>
        </w:tc>
      </w:tr>
      <w:tr w:rsidR="008D334F" w:rsidRPr="008D334F" w14:paraId="6016EF01" w14:textId="77777777" w:rsidTr="008D431F">
        <w:trPr>
          <w:trHeight w:val="421"/>
        </w:trPr>
        <w:tc>
          <w:tcPr>
            <w:tcW w:w="3969" w:type="dxa"/>
          </w:tcPr>
          <w:p w14:paraId="7B960A1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Обработка запросов</w:t>
            </w:r>
          </w:p>
        </w:tc>
        <w:tc>
          <w:tcPr>
            <w:tcW w:w="851" w:type="dxa"/>
          </w:tcPr>
          <w:p w14:paraId="460D059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C9D575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3B2C6F6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32B9E73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20E89A1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166C9ED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2285E6AA" w14:textId="77777777" w:rsidTr="008D431F">
        <w:trPr>
          <w:trHeight w:val="413"/>
        </w:trPr>
        <w:tc>
          <w:tcPr>
            <w:tcW w:w="3969" w:type="dxa"/>
          </w:tcPr>
          <w:p w14:paraId="6ADBE31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Обработка</w:t>
            </w:r>
            <w:r w:rsidRPr="008D334F">
              <w:rPr>
                <w:bCs/>
                <w:sz w:val="24"/>
                <w:szCs w:val="24"/>
                <w:lang w:val="en-US" w:eastAsia="en-US"/>
              </w:rPr>
              <w:t xml:space="preserve"> </w:t>
            </w:r>
            <w:r w:rsidRPr="008D334F">
              <w:rPr>
                <w:bCs/>
                <w:sz w:val="24"/>
                <w:szCs w:val="24"/>
                <w:lang w:eastAsia="en-US"/>
              </w:rPr>
              <w:t>API-запросов</w:t>
            </w:r>
          </w:p>
        </w:tc>
        <w:tc>
          <w:tcPr>
            <w:tcW w:w="851" w:type="dxa"/>
          </w:tcPr>
          <w:p w14:paraId="10A3A82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17675A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688D265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0A04D65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769E747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37E68B9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5FB0FCB8" w14:textId="77777777" w:rsidTr="008D431F">
        <w:trPr>
          <w:trHeight w:val="420"/>
        </w:trPr>
        <w:tc>
          <w:tcPr>
            <w:tcW w:w="3969" w:type="dxa"/>
          </w:tcPr>
          <w:p w14:paraId="05EED43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8D334F">
              <w:rPr>
                <w:bCs/>
                <w:sz w:val="24"/>
                <w:szCs w:val="24"/>
                <w:lang w:val="en-US" w:eastAsia="en-US"/>
              </w:rPr>
              <w:t>Обработка</w:t>
            </w:r>
            <w:proofErr w:type="spellEnd"/>
            <w:r w:rsidRPr="008D334F">
              <w:rPr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D334F">
              <w:rPr>
                <w:bCs/>
                <w:sz w:val="24"/>
                <w:szCs w:val="24"/>
                <w:lang w:val="en-US" w:eastAsia="en-US"/>
              </w:rPr>
              <w:t>запросов</w:t>
            </w:r>
            <w:proofErr w:type="spellEnd"/>
            <w:r w:rsidRPr="008D334F">
              <w:rPr>
                <w:bCs/>
                <w:sz w:val="24"/>
                <w:szCs w:val="24"/>
                <w:lang w:val="en-US" w:eastAsia="en-US"/>
              </w:rPr>
              <w:t xml:space="preserve"> с </w:t>
            </w:r>
            <w:proofErr w:type="spellStart"/>
            <w:r w:rsidRPr="008D334F">
              <w:rPr>
                <w:bCs/>
                <w:sz w:val="24"/>
                <w:szCs w:val="24"/>
                <w:lang w:val="en-US" w:eastAsia="en-US"/>
              </w:rPr>
              <w:t>фронтенда</w:t>
            </w:r>
            <w:proofErr w:type="spellEnd"/>
          </w:p>
        </w:tc>
        <w:tc>
          <w:tcPr>
            <w:tcW w:w="851" w:type="dxa"/>
          </w:tcPr>
          <w:p w14:paraId="364EF36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0DDC989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62D6174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4A48748F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58AC636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686E048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left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28719E48" w14:textId="77777777" w:rsidTr="008D431F">
        <w:trPr>
          <w:trHeight w:val="412"/>
        </w:trPr>
        <w:tc>
          <w:tcPr>
            <w:tcW w:w="3969" w:type="dxa"/>
          </w:tcPr>
          <w:p w14:paraId="23DC0FD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Обработка нейросети</w:t>
            </w:r>
          </w:p>
        </w:tc>
        <w:tc>
          <w:tcPr>
            <w:tcW w:w="851" w:type="dxa"/>
          </w:tcPr>
          <w:p w14:paraId="4C585B4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4B2D17D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0B1B9DAD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3D7CB3A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740554F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0B99DAF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514AD121" w14:textId="77777777" w:rsidTr="008D431F">
        <w:trPr>
          <w:trHeight w:val="701"/>
        </w:trPr>
        <w:tc>
          <w:tcPr>
            <w:tcW w:w="3969" w:type="dxa"/>
          </w:tcPr>
          <w:p w14:paraId="29D1E941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Обработка функциональной диагностики</w:t>
            </w:r>
          </w:p>
        </w:tc>
        <w:tc>
          <w:tcPr>
            <w:tcW w:w="851" w:type="dxa"/>
          </w:tcPr>
          <w:p w14:paraId="74EE25D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6F2DE6D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4EFEBCF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1DA46CB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47EB23D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22CA988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4FB7E777" w14:textId="77777777" w:rsidTr="008D431F">
        <w:trPr>
          <w:trHeight w:val="666"/>
        </w:trPr>
        <w:tc>
          <w:tcPr>
            <w:tcW w:w="3969" w:type="dxa"/>
          </w:tcPr>
          <w:p w14:paraId="3E45C78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proofErr w:type="gramStart"/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Обработка данных</w:t>
            </w:r>
            <w:proofErr w:type="gramEnd"/>
            <w:r w:rsidRPr="008D334F">
              <w:rPr>
                <w:rFonts w:eastAsiaTheme="minorHAnsi"/>
                <w:bCs/>
                <w:sz w:val="24"/>
                <w:szCs w:val="24"/>
                <w:lang w:val="en-US" w:eastAsia="en-US"/>
              </w:rPr>
              <w:t xml:space="preserve"> </w:t>
            </w: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измененных администратором</w:t>
            </w:r>
          </w:p>
        </w:tc>
        <w:tc>
          <w:tcPr>
            <w:tcW w:w="851" w:type="dxa"/>
          </w:tcPr>
          <w:p w14:paraId="1603D558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2C1C41E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5318DF7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7C42641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1A06FAEF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18D5736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5B97232D" w14:textId="77777777" w:rsidTr="008D431F">
        <w:trPr>
          <w:trHeight w:val="430"/>
        </w:trPr>
        <w:tc>
          <w:tcPr>
            <w:tcW w:w="3969" w:type="dxa"/>
          </w:tcPr>
          <w:p w14:paraId="5D37A5E8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8D334F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Доступ</w:t>
            </w:r>
            <w:proofErr w:type="spellEnd"/>
            <w:r w:rsidRPr="008D334F">
              <w:rPr>
                <w:rFonts w:eastAsiaTheme="minorHAnsi"/>
                <w:bCs/>
                <w:sz w:val="24"/>
                <w:szCs w:val="24"/>
                <w:lang w:val="en-US" w:eastAsia="en-US"/>
              </w:rPr>
              <w:t xml:space="preserve"> к </w:t>
            </w:r>
            <w:proofErr w:type="spellStart"/>
            <w:r w:rsidRPr="008D334F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данным</w:t>
            </w:r>
            <w:proofErr w:type="spellEnd"/>
          </w:p>
        </w:tc>
        <w:tc>
          <w:tcPr>
            <w:tcW w:w="851" w:type="dxa"/>
          </w:tcPr>
          <w:p w14:paraId="3AE4A1C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01F29B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7690CDF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2C3B41D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7859DAB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2A28001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79A7A38A" w14:textId="77777777" w:rsidTr="008D431F">
        <w:trPr>
          <w:trHeight w:val="523"/>
        </w:trPr>
        <w:tc>
          <w:tcPr>
            <w:tcW w:w="9072" w:type="dxa"/>
            <w:gridSpan w:val="7"/>
            <w:vAlign w:val="center"/>
          </w:tcPr>
          <w:p w14:paraId="502D6C7C" w14:textId="77777777" w:rsidR="008D334F" w:rsidRPr="008D334F" w:rsidRDefault="008D334F" w:rsidP="008D334F">
            <w:pPr>
              <w:tabs>
                <w:tab w:val="left" w:pos="855"/>
                <w:tab w:val="left" w:pos="1134"/>
                <w:tab w:val="center" w:pos="1664"/>
              </w:tabs>
              <w:spacing w:line="240" w:lineRule="auto"/>
              <w:ind w:firstLine="171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Потоки данных</w:t>
            </w:r>
          </w:p>
        </w:tc>
      </w:tr>
      <w:tr w:rsidR="008D334F" w:rsidRPr="008D334F" w14:paraId="72C4E2C3" w14:textId="77777777" w:rsidTr="008D431F">
        <w:trPr>
          <w:trHeight w:val="573"/>
        </w:trPr>
        <w:tc>
          <w:tcPr>
            <w:tcW w:w="3969" w:type="dxa"/>
          </w:tcPr>
          <w:p w14:paraId="2F39E4D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14:paraId="5B0BC6D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Запрос определения диагноза</w:t>
            </w:r>
          </w:p>
          <w:p w14:paraId="6DD7362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7445B4DC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3138406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  <w:vAlign w:val="center"/>
          </w:tcPr>
          <w:p w14:paraId="560B793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1136565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6C9A871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7F3D6E7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14C5D0EE" w14:textId="77777777" w:rsidTr="008D431F">
        <w:trPr>
          <w:trHeight w:val="624"/>
        </w:trPr>
        <w:tc>
          <w:tcPr>
            <w:tcW w:w="3969" w:type="dxa"/>
          </w:tcPr>
          <w:p w14:paraId="063C50F3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Запрос на административное</w:t>
            </w:r>
          </w:p>
          <w:p w14:paraId="52FA225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Воздействие</w:t>
            </w:r>
          </w:p>
        </w:tc>
        <w:tc>
          <w:tcPr>
            <w:tcW w:w="851" w:type="dxa"/>
          </w:tcPr>
          <w:p w14:paraId="61052A71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1E3A170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3592498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481C702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060852E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0861389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2BF64EDD" w14:textId="77777777" w:rsidTr="008D431F">
        <w:trPr>
          <w:trHeight w:val="688"/>
        </w:trPr>
        <w:tc>
          <w:tcPr>
            <w:tcW w:w="3969" w:type="dxa"/>
          </w:tcPr>
          <w:p w14:paraId="03ECF18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Отклик на административное</w:t>
            </w:r>
          </w:p>
          <w:p w14:paraId="33FADBA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Воздействие</w:t>
            </w:r>
          </w:p>
        </w:tc>
        <w:tc>
          <w:tcPr>
            <w:tcW w:w="851" w:type="dxa"/>
          </w:tcPr>
          <w:p w14:paraId="39C96910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ED06B0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1CA6815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3ABD07C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00E02BF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3303984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0B72FB40" w14:textId="77777777" w:rsidTr="008D431F">
        <w:trPr>
          <w:trHeight w:val="419"/>
        </w:trPr>
        <w:tc>
          <w:tcPr>
            <w:tcW w:w="3969" w:type="dxa"/>
          </w:tcPr>
          <w:p w14:paraId="233C3C8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proofErr w:type="spellStart"/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Обновленые</w:t>
            </w:r>
            <w:proofErr w:type="spellEnd"/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файле</w:t>
            </w:r>
          </w:p>
        </w:tc>
        <w:tc>
          <w:tcPr>
            <w:tcW w:w="851" w:type="dxa"/>
          </w:tcPr>
          <w:p w14:paraId="58EBE19F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6C3B84A3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425C4AB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69AB1EB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64C6B403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35F4CD4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0CEBF498" w14:textId="77777777" w:rsidTr="008D431F">
        <w:trPr>
          <w:trHeight w:val="451"/>
        </w:trPr>
        <w:tc>
          <w:tcPr>
            <w:tcW w:w="3969" w:type="dxa"/>
          </w:tcPr>
          <w:p w14:paraId="551D886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Передача А</w:t>
            </w:r>
            <w:r w:rsidRPr="008D334F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PI</w:t>
            </w: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запроса</w:t>
            </w:r>
          </w:p>
        </w:tc>
        <w:tc>
          <w:tcPr>
            <w:tcW w:w="851" w:type="dxa"/>
          </w:tcPr>
          <w:p w14:paraId="69070CE4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4E86847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199553F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10C369E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709" w:type="dxa"/>
          </w:tcPr>
          <w:p w14:paraId="33C177D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202029A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5A8633BD" w14:textId="77777777" w:rsidTr="008D431F">
        <w:trPr>
          <w:trHeight w:val="430"/>
        </w:trPr>
        <w:tc>
          <w:tcPr>
            <w:tcW w:w="3969" w:type="dxa"/>
          </w:tcPr>
          <w:p w14:paraId="531332C6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Передача </w:t>
            </w:r>
            <w:proofErr w:type="spellStart"/>
            <w:r w:rsidRPr="008D334F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json</w:t>
            </w:r>
            <w:proofErr w:type="spellEnd"/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ответа</w:t>
            </w:r>
          </w:p>
          <w:p w14:paraId="228FC1A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0005EB55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E21DB6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73EB72E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2AA43095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77E8992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31490D0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27E75FDD" w14:textId="77777777" w:rsidTr="008D431F">
        <w:trPr>
          <w:trHeight w:val="354"/>
        </w:trPr>
        <w:tc>
          <w:tcPr>
            <w:tcW w:w="3969" w:type="dxa"/>
          </w:tcPr>
          <w:p w14:paraId="697BC435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пользовательские запросы</w:t>
            </w:r>
          </w:p>
          <w:p w14:paraId="4C230A55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775039FD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5BCD9A5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79A5F58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6ECA4A82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61995C3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537418C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44304355" w14:textId="77777777" w:rsidTr="008D431F">
        <w:trPr>
          <w:trHeight w:val="397"/>
        </w:trPr>
        <w:tc>
          <w:tcPr>
            <w:tcW w:w="3969" w:type="dxa"/>
          </w:tcPr>
          <w:p w14:paraId="7255656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ответ заданного запроса</w:t>
            </w:r>
          </w:p>
        </w:tc>
        <w:tc>
          <w:tcPr>
            <w:tcW w:w="851" w:type="dxa"/>
          </w:tcPr>
          <w:p w14:paraId="511FB1CD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47F4E4B5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18F6C86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4E73BAD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48D2A6C3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5454619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11990FC0" w14:textId="77777777" w:rsidTr="008D431F">
        <w:trPr>
          <w:trHeight w:val="430"/>
        </w:trPr>
        <w:tc>
          <w:tcPr>
            <w:tcW w:w="3969" w:type="dxa"/>
          </w:tcPr>
          <w:p w14:paraId="0A93E22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ответ заданного запрос</w:t>
            </w:r>
          </w:p>
        </w:tc>
        <w:tc>
          <w:tcPr>
            <w:tcW w:w="851" w:type="dxa"/>
          </w:tcPr>
          <w:p w14:paraId="6658D16E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867572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2F8860F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1DFCDB3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0873A88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5813FB35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6D7BB917" w14:textId="77777777" w:rsidTr="008D431F">
        <w:trPr>
          <w:trHeight w:val="419"/>
        </w:trPr>
        <w:tc>
          <w:tcPr>
            <w:tcW w:w="3969" w:type="dxa"/>
          </w:tcPr>
          <w:p w14:paraId="37FDF70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пользовательские запросы</w:t>
            </w:r>
          </w:p>
        </w:tc>
        <w:tc>
          <w:tcPr>
            <w:tcW w:w="851" w:type="dxa"/>
          </w:tcPr>
          <w:p w14:paraId="24FA2C1F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2C7B68A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156B45E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4F66A52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2FDBE13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215C502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0836E001" w14:textId="77777777" w:rsidTr="008D431F">
        <w:trPr>
          <w:trHeight w:val="505"/>
        </w:trPr>
        <w:tc>
          <w:tcPr>
            <w:tcW w:w="3969" w:type="dxa"/>
          </w:tcPr>
          <w:p w14:paraId="3E7887C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Передача ответа с </w:t>
            </w:r>
            <w:proofErr w:type="spellStart"/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фронтенда</w:t>
            </w:r>
            <w:proofErr w:type="spellEnd"/>
          </w:p>
          <w:p w14:paraId="30FE218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20592D62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182ECD5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56873F3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1D901F6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3D1296A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0D2965E6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6AD6501B" w14:textId="77777777" w:rsidTr="008D431F">
        <w:trPr>
          <w:trHeight w:val="329"/>
        </w:trPr>
        <w:tc>
          <w:tcPr>
            <w:tcW w:w="3969" w:type="dxa"/>
          </w:tcPr>
          <w:p w14:paraId="3C3C49B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sz w:val="22"/>
                <w:szCs w:val="22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Запрос обновления данных</w:t>
            </w:r>
          </w:p>
        </w:tc>
        <w:tc>
          <w:tcPr>
            <w:tcW w:w="851" w:type="dxa"/>
          </w:tcPr>
          <w:p w14:paraId="6FE5235C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448A628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0BF1BFD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545A4252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25AF371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4DE1CF3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49607AF6" w14:textId="77777777" w:rsidTr="008D431F">
        <w:trPr>
          <w:trHeight w:val="376"/>
        </w:trPr>
        <w:tc>
          <w:tcPr>
            <w:tcW w:w="3969" w:type="dxa"/>
          </w:tcPr>
          <w:p w14:paraId="3ACC1CB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sz w:val="24"/>
                <w:szCs w:val="24"/>
                <w:lang w:eastAsia="en-US"/>
              </w:rPr>
              <w:t>Статус обновленных данных</w:t>
            </w:r>
          </w:p>
        </w:tc>
        <w:tc>
          <w:tcPr>
            <w:tcW w:w="851" w:type="dxa"/>
          </w:tcPr>
          <w:p w14:paraId="43754F99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067B7B4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4A33F17C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45C3F47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098671F2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05CDF5E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0CE8B1C1" w14:textId="77777777" w:rsidTr="008D431F">
        <w:trPr>
          <w:trHeight w:val="528"/>
        </w:trPr>
        <w:tc>
          <w:tcPr>
            <w:tcW w:w="3969" w:type="dxa"/>
            <w:vAlign w:val="center"/>
          </w:tcPr>
          <w:p w14:paraId="1559FE7F" w14:textId="77777777" w:rsidR="008D334F" w:rsidRPr="008D334F" w:rsidRDefault="008D334F" w:rsidP="005323F0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Запрос данных</w:t>
            </w:r>
          </w:p>
        </w:tc>
        <w:tc>
          <w:tcPr>
            <w:tcW w:w="851" w:type="dxa"/>
          </w:tcPr>
          <w:p w14:paraId="3884FA6C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6087C21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532F04A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1" w:type="dxa"/>
          </w:tcPr>
          <w:p w14:paraId="4DD1D833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0660077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2D0AA856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</w:tbl>
    <w:p w14:paraId="55F7E9AA" w14:textId="17464D9D" w:rsidR="008D334F" w:rsidRPr="00C64056" w:rsidRDefault="008D334F" w:rsidP="008D334F">
      <w:pPr>
        <w:suppressAutoHyphens/>
        <w:spacing w:after="200" w:line="276" w:lineRule="auto"/>
        <w:ind w:firstLine="0"/>
        <w:jc w:val="left"/>
        <w:rPr>
          <w:rFonts w:asciiTheme="majorBidi" w:eastAsiaTheme="minorHAnsi" w:hAnsiTheme="majorBidi" w:cstheme="majorBidi"/>
          <w:sz w:val="22"/>
          <w:szCs w:val="22"/>
          <w:lang w:val="en-US" w:eastAsia="en-US"/>
        </w:rPr>
      </w:pPr>
      <w:r w:rsidRPr="00C64056">
        <w:rPr>
          <w:rFonts w:asciiTheme="majorBidi" w:eastAsiaTheme="minorHAnsi" w:hAnsiTheme="majorBidi" w:cstheme="majorBidi"/>
          <w:i/>
          <w:iCs/>
          <w:szCs w:val="28"/>
          <w:lang w:eastAsia="en-US"/>
        </w:rPr>
        <w:lastRenderedPageBreak/>
        <w:t xml:space="preserve">Продолжение таблицы </w:t>
      </w:r>
      <w:r w:rsidR="005323F0" w:rsidRPr="00C64056">
        <w:rPr>
          <w:rFonts w:asciiTheme="majorBidi" w:eastAsiaTheme="minorHAnsi" w:hAnsiTheme="majorBidi" w:cstheme="majorBidi"/>
          <w:i/>
          <w:iCs/>
          <w:szCs w:val="28"/>
          <w:lang w:val="en-US" w:eastAsia="en-US"/>
        </w:rPr>
        <w:t>7.</w:t>
      </w:r>
      <w:r w:rsidR="003436B1" w:rsidRPr="00C64056">
        <w:rPr>
          <w:rFonts w:asciiTheme="majorBidi" w:eastAsiaTheme="minorHAnsi" w:hAnsiTheme="majorBidi" w:cstheme="majorBidi"/>
          <w:i/>
          <w:iCs/>
          <w:szCs w:val="28"/>
          <w:lang w:val="en-US" w:eastAsia="en-US"/>
        </w:rPr>
        <w:t>1</w:t>
      </w:r>
    </w:p>
    <w:tbl>
      <w:tblPr>
        <w:tblStyle w:val="TableGrid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969"/>
        <w:gridCol w:w="851"/>
        <w:gridCol w:w="850"/>
        <w:gridCol w:w="1134"/>
        <w:gridCol w:w="851"/>
        <w:gridCol w:w="709"/>
        <w:gridCol w:w="708"/>
      </w:tblGrid>
      <w:tr w:rsidR="008D334F" w:rsidRPr="008D334F" w14:paraId="463FF411" w14:textId="77777777" w:rsidTr="008D431F">
        <w:trPr>
          <w:trHeight w:val="329"/>
        </w:trPr>
        <w:tc>
          <w:tcPr>
            <w:tcW w:w="3969" w:type="dxa"/>
          </w:tcPr>
          <w:p w14:paraId="5505644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Передача данных</w:t>
            </w:r>
          </w:p>
        </w:tc>
        <w:tc>
          <w:tcPr>
            <w:tcW w:w="851" w:type="dxa"/>
          </w:tcPr>
          <w:p w14:paraId="4AE577E6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6035868C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00779A7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076D15B5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7EE671C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69A6FCD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340942B6" w14:textId="77777777" w:rsidTr="008D431F">
        <w:trPr>
          <w:trHeight w:val="629"/>
        </w:trPr>
        <w:tc>
          <w:tcPr>
            <w:tcW w:w="3969" w:type="dxa"/>
          </w:tcPr>
          <w:p w14:paraId="1E831016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обновление данные</w:t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lang w:eastAsia="en-US"/>
              </w:rPr>
              <w:br/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о пользователях</w:t>
            </w:r>
          </w:p>
        </w:tc>
        <w:tc>
          <w:tcPr>
            <w:tcW w:w="851" w:type="dxa"/>
          </w:tcPr>
          <w:p w14:paraId="250CE2A7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7A5FDF2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4B00EE1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7DBB3CEC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131D360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62AD790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57A9C5DB" w14:textId="77777777" w:rsidTr="008D431F">
        <w:trPr>
          <w:trHeight w:val="510"/>
        </w:trPr>
        <w:tc>
          <w:tcPr>
            <w:tcW w:w="3969" w:type="dxa"/>
          </w:tcPr>
          <w:p w14:paraId="6250FDE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список пользователей</w:t>
            </w:r>
          </w:p>
          <w:p w14:paraId="582A8E0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</w:pPr>
          </w:p>
        </w:tc>
        <w:tc>
          <w:tcPr>
            <w:tcW w:w="851" w:type="dxa"/>
          </w:tcPr>
          <w:p w14:paraId="73981C20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</w:tcPr>
          <w:p w14:paraId="2D7BF98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08216ED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05A6E98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709" w:type="dxa"/>
          </w:tcPr>
          <w:p w14:paraId="6F5ABB2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06CBE8AC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76D9FD9F" w14:textId="77777777" w:rsidTr="008D431F">
        <w:trPr>
          <w:trHeight w:val="561"/>
        </w:trPr>
        <w:tc>
          <w:tcPr>
            <w:tcW w:w="3969" w:type="dxa"/>
          </w:tcPr>
          <w:p w14:paraId="2718455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Обновление данных</w:t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lang w:eastAsia="en-US"/>
              </w:rPr>
              <w:br/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 о заболевании</w:t>
            </w:r>
          </w:p>
        </w:tc>
        <w:tc>
          <w:tcPr>
            <w:tcW w:w="851" w:type="dxa"/>
          </w:tcPr>
          <w:p w14:paraId="6927F756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</w:tcPr>
          <w:p w14:paraId="3D487FF3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216161B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2FEEC4E2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7603E14C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0DE7209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203CA3DC" w14:textId="77777777" w:rsidTr="008D431F">
        <w:trPr>
          <w:trHeight w:val="435"/>
        </w:trPr>
        <w:tc>
          <w:tcPr>
            <w:tcW w:w="3969" w:type="dxa"/>
          </w:tcPr>
          <w:p w14:paraId="23E3A284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список заболеваний</w:t>
            </w:r>
          </w:p>
        </w:tc>
        <w:tc>
          <w:tcPr>
            <w:tcW w:w="851" w:type="dxa"/>
          </w:tcPr>
          <w:p w14:paraId="6EDE6F34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</w:tcPr>
          <w:p w14:paraId="665D0225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192820C8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337E5C3E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11A58A39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16B45C1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655C2559" w14:textId="77777777" w:rsidTr="008D431F">
        <w:trPr>
          <w:trHeight w:val="390"/>
        </w:trPr>
        <w:tc>
          <w:tcPr>
            <w:tcW w:w="3969" w:type="dxa"/>
          </w:tcPr>
          <w:p w14:paraId="516704C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Обновление данных больницы</w:t>
            </w:r>
          </w:p>
        </w:tc>
        <w:tc>
          <w:tcPr>
            <w:tcW w:w="851" w:type="dxa"/>
          </w:tcPr>
          <w:p w14:paraId="782F995D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</w:tcPr>
          <w:p w14:paraId="551B78C6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19F524AA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6C8C5456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5E8C6B7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4C048B2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3CCB8167" w14:textId="77777777" w:rsidTr="008D431F">
        <w:trPr>
          <w:trHeight w:val="527"/>
        </w:trPr>
        <w:tc>
          <w:tcPr>
            <w:tcW w:w="3969" w:type="dxa"/>
          </w:tcPr>
          <w:p w14:paraId="1B11A5AB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список больницы</w:t>
            </w:r>
          </w:p>
        </w:tc>
        <w:tc>
          <w:tcPr>
            <w:tcW w:w="851" w:type="dxa"/>
          </w:tcPr>
          <w:p w14:paraId="0F0D5EE6" w14:textId="77777777" w:rsidR="008D334F" w:rsidRPr="008D334F" w:rsidRDefault="008D334F" w:rsidP="008D334F">
            <w:pPr>
              <w:tabs>
                <w:tab w:val="left" w:pos="225"/>
                <w:tab w:val="center" w:pos="317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</w:pPr>
            <w:r w:rsidRPr="008D334F">
              <w:rPr>
                <w:rFonts w:asciiTheme="minorHAnsi" w:eastAsiaTheme="minorHAnsi" w:hAnsiTheme="minorHAnsi"/>
                <w:bCs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</w:tcPr>
          <w:p w14:paraId="0EFE65DD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50968DA0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3AC411C3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0EEA2921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48388ECF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asciiTheme="minorHAnsi" w:eastAsiaTheme="minorHAnsi" w:hAnsiTheme="minorHAnsi"/>
                <w:bCs/>
                <w:sz w:val="24"/>
                <w:szCs w:val="24"/>
                <w:lang w:eastAsia="en-US"/>
              </w:rPr>
            </w:pPr>
          </w:p>
        </w:tc>
      </w:tr>
      <w:tr w:rsidR="008D334F" w:rsidRPr="008D334F" w14:paraId="5ED413AF" w14:textId="77777777" w:rsidTr="008D431F">
        <w:trPr>
          <w:trHeight w:val="461"/>
        </w:trPr>
        <w:tc>
          <w:tcPr>
            <w:tcW w:w="9072" w:type="dxa"/>
            <w:gridSpan w:val="7"/>
          </w:tcPr>
          <w:p w14:paraId="66301CF7" w14:textId="77777777" w:rsidR="008D334F" w:rsidRPr="008D334F" w:rsidRDefault="008D334F" w:rsidP="008D334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bCs/>
                <w:sz w:val="24"/>
                <w:szCs w:val="24"/>
                <w:lang w:eastAsia="en-US"/>
              </w:rPr>
              <w:t>Хранилища данных</w:t>
            </w:r>
          </w:p>
        </w:tc>
      </w:tr>
      <w:tr w:rsidR="008D334F" w:rsidRPr="008D334F" w14:paraId="5AD7FF52" w14:textId="77777777" w:rsidTr="008D431F">
        <w:trPr>
          <w:trHeight w:val="547"/>
        </w:trPr>
        <w:tc>
          <w:tcPr>
            <w:tcW w:w="3969" w:type="dxa"/>
          </w:tcPr>
          <w:p w14:paraId="09040641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proofErr w:type="spellStart"/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Аутентификационные</w:t>
            </w:r>
            <w:proofErr w:type="spellEnd"/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val="en-US" w:eastAsia="en-US"/>
              </w:rPr>
              <w:t xml:space="preserve"> </w:t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данные</w:t>
            </w:r>
          </w:p>
        </w:tc>
        <w:tc>
          <w:tcPr>
            <w:tcW w:w="851" w:type="dxa"/>
          </w:tcPr>
          <w:p w14:paraId="7A70B1B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8D334F">
              <w:rPr>
                <w:rFonts w:eastAsiaTheme="minorHAnsi"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</w:tcPr>
          <w:p w14:paraId="505FC6D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055B6FC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1FDC316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5D60563F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53D9853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8D334F" w:rsidRPr="008D334F" w14:paraId="08A7FD28" w14:textId="77777777" w:rsidTr="008D431F">
        <w:tc>
          <w:tcPr>
            <w:tcW w:w="3969" w:type="dxa"/>
          </w:tcPr>
          <w:p w14:paraId="2B6AC80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Данные о</w:t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lang w:eastAsia="en-US"/>
              </w:rPr>
              <w:br/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пользователях</w:t>
            </w:r>
          </w:p>
        </w:tc>
        <w:tc>
          <w:tcPr>
            <w:tcW w:w="851" w:type="dxa"/>
          </w:tcPr>
          <w:p w14:paraId="3A897DB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8D334F">
              <w:rPr>
                <w:rFonts w:eastAsiaTheme="minorHAnsi"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</w:tcPr>
          <w:p w14:paraId="47A83A3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1BCDD89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42FB3B2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3B190B4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4AD280E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8D334F" w:rsidRPr="008D334F" w14:paraId="16983728" w14:textId="77777777" w:rsidTr="008D431F">
        <w:trPr>
          <w:trHeight w:val="832"/>
        </w:trPr>
        <w:tc>
          <w:tcPr>
            <w:tcW w:w="3969" w:type="dxa"/>
            <w:tcBorders>
              <w:bottom w:val="nil"/>
            </w:tcBorders>
          </w:tcPr>
          <w:p w14:paraId="2FA795D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данные о</w:t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lang w:eastAsia="en-US"/>
              </w:rPr>
              <w:br/>
            </w:r>
            <w:r w:rsidRPr="008D334F">
              <w:rPr>
                <w:rFonts w:eastAsiaTheme="minorHAnsi"/>
                <w:bCs/>
                <w:color w:val="000000"/>
                <w:sz w:val="24"/>
                <w:szCs w:val="24"/>
                <w:shd w:val="clear" w:color="auto" w:fill="FFFFFF"/>
                <w:lang w:eastAsia="en-US"/>
              </w:rPr>
              <w:t>заболеваниях</w:t>
            </w:r>
          </w:p>
        </w:tc>
        <w:tc>
          <w:tcPr>
            <w:tcW w:w="851" w:type="dxa"/>
            <w:tcBorders>
              <w:bottom w:val="nil"/>
            </w:tcBorders>
          </w:tcPr>
          <w:p w14:paraId="4B2C165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8D334F">
              <w:rPr>
                <w:rFonts w:eastAsiaTheme="minorHAnsi"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  <w:tcBorders>
              <w:bottom w:val="nil"/>
            </w:tcBorders>
          </w:tcPr>
          <w:p w14:paraId="756130F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14:paraId="2CA134A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bottom w:val="nil"/>
            </w:tcBorders>
          </w:tcPr>
          <w:p w14:paraId="3F6D9CF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14:paraId="6B2AC52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62DB6AA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</w:tbl>
    <w:tbl>
      <w:tblPr>
        <w:tblStyle w:val="TableGrid1"/>
        <w:tblpPr w:leftFromText="180" w:rightFromText="180" w:vertAnchor="text" w:tblpX="108" w:tblpY="1"/>
        <w:tblW w:w="9072" w:type="dxa"/>
        <w:tblLayout w:type="fixed"/>
        <w:tblLook w:val="04A0" w:firstRow="1" w:lastRow="0" w:firstColumn="1" w:lastColumn="0" w:noHBand="0" w:noVBand="1"/>
      </w:tblPr>
      <w:tblGrid>
        <w:gridCol w:w="3969"/>
        <w:gridCol w:w="851"/>
        <w:gridCol w:w="850"/>
        <w:gridCol w:w="1134"/>
        <w:gridCol w:w="851"/>
        <w:gridCol w:w="709"/>
        <w:gridCol w:w="708"/>
      </w:tblGrid>
      <w:tr w:rsidR="008D334F" w:rsidRPr="008D334F" w14:paraId="2E496B5E" w14:textId="77777777" w:rsidTr="008D431F">
        <w:tc>
          <w:tcPr>
            <w:tcW w:w="3969" w:type="dxa"/>
          </w:tcPr>
          <w:p w14:paraId="6888B7DF" w14:textId="77777777" w:rsidR="008D334F" w:rsidRPr="008D334F" w:rsidRDefault="008D334F" w:rsidP="008D431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color w:val="000000"/>
                <w:sz w:val="24"/>
                <w:szCs w:val="24"/>
                <w:shd w:val="clear" w:color="auto" w:fill="FFFFFF"/>
                <w:lang w:eastAsia="en-US"/>
              </w:rPr>
            </w:pPr>
            <w:r w:rsidRPr="008D334F">
              <w:rPr>
                <w:rFonts w:eastAsiaTheme="minorHAnsi"/>
                <w:color w:val="000000"/>
                <w:sz w:val="24"/>
                <w:szCs w:val="24"/>
                <w:shd w:val="clear" w:color="auto" w:fill="FFFFFF"/>
                <w:lang w:eastAsia="en-US"/>
              </w:rPr>
              <w:t>Данные больницы</w:t>
            </w:r>
          </w:p>
          <w:p w14:paraId="6002C4A5" w14:textId="77777777" w:rsidR="008D334F" w:rsidRPr="008D334F" w:rsidRDefault="008D334F" w:rsidP="008D431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653ED797" w14:textId="77777777" w:rsidR="008D334F" w:rsidRPr="008D334F" w:rsidRDefault="008D334F" w:rsidP="008D431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8D334F">
              <w:rPr>
                <w:rFonts w:eastAsiaTheme="minorHAnsi"/>
                <w:sz w:val="24"/>
                <w:szCs w:val="24"/>
                <w:lang w:val="en-US" w:eastAsia="en-US"/>
              </w:rPr>
              <w:t>+</w:t>
            </w:r>
          </w:p>
        </w:tc>
        <w:tc>
          <w:tcPr>
            <w:tcW w:w="850" w:type="dxa"/>
          </w:tcPr>
          <w:p w14:paraId="36E19A0B" w14:textId="77777777" w:rsidR="008D334F" w:rsidRPr="008D334F" w:rsidRDefault="008D334F" w:rsidP="008D431F">
            <w:pPr>
              <w:tabs>
                <w:tab w:val="left" w:pos="210"/>
                <w:tab w:val="center" w:pos="388"/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14:paraId="07DF57D7" w14:textId="77777777" w:rsidR="008D334F" w:rsidRPr="008D334F" w:rsidRDefault="008D334F" w:rsidP="008D431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</w:tcPr>
          <w:p w14:paraId="1E397D4B" w14:textId="77777777" w:rsidR="008D334F" w:rsidRPr="008D334F" w:rsidRDefault="008D334F" w:rsidP="008D431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9" w:type="dxa"/>
          </w:tcPr>
          <w:p w14:paraId="1E8863D7" w14:textId="77777777" w:rsidR="008D334F" w:rsidRPr="008D334F" w:rsidRDefault="008D334F" w:rsidP="008D431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708" w:type="dxa"/>
          </w:tcPr>
          <w:p w14:paraId="716AEE6B" w14:textId="77777777" w:rsidR="008D334F" w:rsidRPr="008D334F" w:rsidRDefault="008D334F" w:rsidP="008D431F">
            <w:pPr>
              <w:tabs>
                <w:tab w:val="left" w:pos="709"/>
                <w:tab w:val="left" w:pos="1134"/>
                <w:tab w:val="left" w:pos="9356"/>
              </w:tabs>
              <w:spacing w:line="240" w:lineRule="auto"/>
              <w:ind w:firstLine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</w:tbl>
    <w:p w14:paraId="51A8CF96" w14:textId="77777777" w:rsidR="008D334F" w:rsidRPr="008D334F" w:rsidRDefault="008D334F" w:rsidP="008D334F">
      <w:pPr>
        <w:suppressAutoHyphens/>
        <w:spacing w:after="200" w:line="360" w:lineRule="auto"/>
        <w:ind w:firstLine="0"/>
        <w:rPr>
          <w:rFonts w:eastAsiaTheme="minorHAnsi"/>
          <w:szCs w:val="28"/>
          <w:lang w:eastAsia="en-US"/>
        </w:rPr>
      </w:pPr>
    </w:p>
    <w:p w14:paraId="5430908C" w14:textId="1F2C8286" w:rsidR="008D334F" w:rsidRPr="00C0521F" w:rsidRDefault="00046A37" w:rsidP="00C0521F">
      <w:pPr>
        <w:pStyle w:val="Heading2"/>
        <w:rPr>
          <w:rFonts w:eastAsiaTheme="minorHAnsi"/>
          <w:b/>
          <w:bCs/>
        </w:rPr>
      </w:pPr>
      <w:bookmarkStart w:id="83" w:name="_Toc106196617"/>
      <w:r>
        <w:rPr>
          <w:rFonts w:eastAsiaTheme="minorHAnsi"/>
          <w:b/>
          <w:bCs/>
          <w:lang w:val="bxr-Cyrl"/>
        </w:rPr>
        <w:t>7</w:t>
      </w:r>
      <w:r w:rsidR="00C0521F" w:rsidRPr="00C64056">
        <w:rPr>
          <w:rFonts w:eastAsiaTheme="minorHAnsi"/>
          <w:b/>
          <w:bCs/>
          <w:lang w:val="ru-RU"/>
        </w:rPr>
        <w:t xml:space="preserve">.3 </w:t>
      </w:r>
      <w:proofErr w:type="spellStart"/>
      <w:r w:rsidR="008D334F" w:rsidRPr="00C0521F">
        <w:rPr>
          <w:rFonts w:eastAsiaTheme="minorHAnsi"/>
          <w:b/>
          <w:bCs/>
        </w:rPr>
        <w:t>Построение</w:t>
      </w:r>
      <w:proofErr w:type="spellEnd"/>
      <w:r w:rsidR="008D334F" w:rsidRPr="00C0521F">
        <w:rPr>
          <w:rFonts w:eastAsiaTheme="minorHAnsi"/>
          <w:b/>
          <w:bCs/>
        </w:rPr>
        <w:t xml:space="preserve"> </w:t>
      </w:r>
      <w:proofErr w:type="spellStart"/>
      <w:r w:rsidR="008D334F" w:rsidRPr="00C0521F">
        <w:rPr>
          <w:rFonts w:eastAsiaTheme="minorHAnsi"/>
          <w:b/>
          <w:bCs/>
        </w:rPr>
        <w:t>деревьев</w:t>
      </w:r>
      <w:proofErr w:type="spellEnd"/>
      <w:r w:rsidR="008D334F" w:rsidRPr="00C0521F">
        <w:rPr>
          <w:rFonts w:eastAsiaTheme="minorHAnsi"/>
          <w:b/>
          <w:bCs/>
        </w:rPr>
        <w:t xml:space="preserve"> </w:t>
      </w:r>
      <w:proofErr w:type="spellStart"/>
      <w:r w:rsidR="008D334F" w:rsidRPr="00C0521F">
        <w:rPr>
          <w:rFonts w:eastAsiaTheme="minorHAnsi"/>
          <w:b/>
          <w:bCs/>
        </w:rPr>
        <w:t>опасностей</w:t>
      </w:r>
      <w:bookmarkEnd w:id="83"/>
      <w:proofErr w:type="spellEnd"/>
    </w:p>
    <w:p w14:paraId="662629A4" w14:textId="75DB270C" w:rsidR="008D334F" w:rsidRPr="008D334F" w:rsidRDefault="008D334F" w:rsidP="00745DE0">
      <w:pPr>
        <w:suppressAutoHyphens/>
        <w:spacing w:after="200" w:line="360" w:lineRule="auto"/>
        <w:rPr>
          <w:rFonts w:eastAsiaTheme="minorHAnsi"/>
          <w:szCs w:val="28"/>
          <w:lang w:eastAsia="en-US"/>
        </w:rPr>
      </w:pPr>
      <w:r w:rsidRPr="008D334F">
        <w:rPr>
          <w:rFonts w:eastAsiaTheme="minorHAnsi"/>
          <w:szCs w:val="28"/>
          <w:lang w:eastAsia="en-US"/>
        </w:rPr>
        <w:t xml:space="preserve">Выполним построение деревьев развития опасностей для пяти произвольных угроз из таблицы </w:t>
      </w:r>
      <w:r w:rsidR="00C64056">
        <w:rPr>
          <w:rFonts w:eastAsiaTheme="minorHAnsi"/>
          <w:szCs w:val="28"/>
          <w:lang w:val="bxr-Cyrl" w:eastAsia="en-US"/>
        </w:rPr>
        <w:t>7.</w:t>
      </w:r>
      <w:r w:rsidRPr="008D334F">
        <w:rPr>
          <w:rFonts w:eastAsiaTheme="minorHAnsi"/>
          <w:szCs w:val="28"/>
          <w:lang w:eastAsia="en-US"/>
        </w:rPr>
        <w:t xml:space="preserve">1. На рисунка </w:t>
      </w:r>
      <w:r w:rsidR="006056F6" w:rsidRPr="00C64056">
        <w:rPr>
          <w:rFonts w:eastAsiaTheme="minorHAnsi"/>
          <w:szCs w:val="28"/>
          <w:lang w:eastAsia="en-US"/>
        </w:rPr>
        <w:t>7.4</w:t>
      </w:r>
      <w:r w:rsidRPr="008D334F">
        <w:rPr>
          <w:rFonts w:eastAsiaTheme="minorHAnsi"/>
          <w:szCs w:val="28"/>
          <w:lang w:eastAsia="en-US"/>
        </w:rPr>
        <w:t xml:space="preserve"> – </w:t>
      </w:r>
      <w:r w:rsidR="006056F6" w:rsidRPr="00C64056">
        <w:rPr>
          <w:rFonts w:eastAsiaTheme="minorHAnsi"/>
          <w:szCs w:val="28"/>
          <w:lang w:eastAsia="en-US"/>
        </w:rPr>
        <w:t>7.</w:t>
      </w:r>
      <w:r w:rsidRPr="008D334F">
        <w:rPr>
          <w:rFonts w:eastAsiaTheme="minorHAnsi"/>
          <w:szCs w:val="28"/>
          <w:lang w:eastAsia="en-US"/>
        </w:rPr>
        <w:t>8 показаны деревья 5 произвольных опасностей разрабатываемой информационной системы.</w:t>
      </w:r>
    </w:p>
    <w:p w14:paraId="61187029" w14:textId="0C4A1E1C" w:rsidR="008D334F" w:rsidRDefault="008D334F" w:rsidP="008D334F">
      <w:pPr>
        <w:suppressAutoHyphens/>
        <w:spacing w:after="200" w:line="360" w:lineRule="auto"/>
        <w:ind w:firstLine="0"/>
        <w:rPr>
          <w:rFonts w:eastAsiaTheme="minorHAnsi"/>
          <w:noProof/>
          <w:szCs w:val="28"/>
          <w:lang w:eastAsia="en-US"/>
        </w:rPr>
      </w:pPr>
    </w:p>
    <w:p w14:paraId="1271C25C" w14:textId="77777777" w:rsidR="00376A93" w:rsidRPr="00C64056" w:rsidRDefault="00376A93" w:rsidP="008D334F">
      <w:pPr>
        <w:suppressAutoHyphens/>
        <w:spacing w:after="200" w:line="360" w:lineRule="auto"/>
        <w:ind w:firstLine="0"/>
        <w:rPr>
          <w:rFonts w:eastAsiaTheme="minorHAnsi"/>
          <w:noProof/>
          <w:szCs w:val="28"/>
          <w:lang w:eastAsia="en-US"/>
        </w:rPr>
      </w:pPr>
    </w:p>
    <w:p w14:paraId="0193D134" w14:textId="5BC96EEE" w:rsidR="008D334F" w:rsidRPr="008D334F" w:rsidRDefault="003436B1" w:rsidP="00B70F0B">
      <w:pPr>
        <w:suppressAutoHyphens/>
        <w:spacing w:after="200" w:line="360" w:lineRule="auto"/>
        <w:ind w:firstLine="0"/>
        <w:jc w:val="left"/>
        <w:rPr>
          <w:rFonts w:eastAsiaTheme="minorHAnsi"/>
          <w:szCs w:val="28"/>
          <w:lang w:val="en-US" w:eastAsia="en-US"/>
        </w:rPr>
      </w:pPr>
      <w:r w:rsidRPr="003436B1">
        <w:rPr>
          <w:rFonts w:eastAsiaTheme="minorHAnsi"/>
          <w:noProof/>
          <w:szCs w:val="28"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B1810B" wp14:editId="3386DD33">
                <wp:simplePos x="0" y="0"/>
                <wp:positionH relativeFrom="column">
                  <wp:posOffset>3161030</wp:posOffset>
                </wp:positionH>
                <wp:positionV relativeFrom="paragraph">
                  <wp:posOffset>3792855</wp:posOffset>
                </wp:positionV>
                <wp:extent cx="6334125" cy="1404620"/>
                <wp:effectExtent l="4445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334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622C6" w14:textId="03736773" w:rsidR="003436B1" w:rsidRPr="003436B1" w:rsidRDefault="003436B1" w:rsidP="003436B1">
                            <w:pPr>
                              <w:suppressAutoHyphens/>
                              <w:spacing w:after="200" w:line="360" w:lineRule="auto"/>
                              <w:ind w:firstLine="0"/>
                              <w:jc w:val="center"/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</w:pP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Рисунок </w:t>
                            </w:r>
                            <w:r w:rsidRPr="006056F6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7.</w:t>
                            </w: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4 – Дерево опасности несанкционированного доступа пользователя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1810B" id="_x0000_s1030" type="#_x0000_t202" style="position:absolute;margin-left:248.9pt;margin-top:298.65pt;width:498.75pt;height:110.6pt;rotation:-90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" stroked="f">
                <v:textbox style="mso-fit-shape-to-text:t">
                  <w:txbxContent>
                    <w:p w14:paraId="3FD622C6" w14:textId="03736773" w:rsidR="003436B1" w:rsidRPr="003436B1" w:rsidRDefault="003436B1" w:rsidP="003436B1">
                      <w:pPr>
                        <w:suppressAutoHyphens/>
                        <w:spacing w:after="200" w:line="360" w:lineRule="auto"/>
                        <w:ind w:firstLine="0"/>
                        <w:jc w:val="center"/>
                        <w:rPr>
                          <w:rFonts w:eastAsiaTheme="minorHAnsi"/>
                          <w:szCs w:val="28"/>
                          <w:lang w:eastAsia="en-US"/>
                        </w:rPr>
                      </w:pP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Рисунок </w:t>
                      </w:r>
                      <w:r w:rsidRPr="006056F6">
                        <w:rPr>
                          <w:rFonts w:eastAsiaTheme="minorHAnsi"/>
                          <w:szCs w:val="28"/>
                          <w:lang w:eastAsia="en-US"/>
                        </w:rPr>
                        <w:t>7.</w:t>
                      </w: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>4 – Дерево опасности несанкционированного доступа пользователя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334F" w:rsidRPr="008D334F">
        <w:rPr>
          <w:rFonts w:eastAsiaTheme="minorHAnsi"/>
          <w:noProof/>
          <w:szCs w:val="28"/>
          <w:lang w:val="en-US" w:eastAsia="en-US"/>
        </w:rPr>
        <w:drawing>
          <wp:inline distT="0" distB="0" distL="0" distR="0" wp14:anchorId="79F1C771" wp14:editId="589D3DCD">
            <wp:extent cx="8911731" cy="5619115"/>
            <wp:effectExtent l="7937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20087" cy="56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D030" w14:textId="77777777" w:rsidR="008D334F" w:rsidRPr="008D334F" w:rsidRDefault="008D334F" w:rsidP="008D334F">
      <w:pPr>
        <w:suppressAutoHyphens/>
        <w:spacing w:after="200" w:line="360" w:lineRule="auto"/>
        <w:ind w:firstLine="0"/>
        <w:jc w:val="center"/>
        <w:rPr>
          <w:rFonts w:eastAsiaTheme="minorHAnsi"/>
          <w:szCs w:val="28"/>
          <w:lang w:eastAsia="en-US"/>
        </w:rPr>
      </w:pPr>
    </w:p>
    <w:p w14:paraId="00A6AE0D" w14:textId="0ACDB761" w:rsidR="008D334F" w:rsidRPr="008D334F" w:rsidRDefault="00B70F0B" w:rsidP="00B70F0B">
      <w:pPr>
        <w:suppressAutoHyphens/>
        <w:spacing w:after="200" w:line="360" w:lineRule="auto"/>
        <w:ind w:firstLine="0"/>
        <w:jc w:val="left"/>
        <w:rPr>
          <w:rFonts w:eastAsiaTheme="minorHAnsi"/>
          <w:szCs w:val="28"/>
          <w:lang w:eastAsia="en-US"/>
        </w:rPr>
      </w:pPr>
      <w:r w:rsidRPr="00B70F0B">
        <w:rPr>
          <w:rFonts w:eastAsiaTheme="minorHAnsi"/>
          <w:noProof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00C56E" wp14:editId="64BD7949">
                <wp:simplePos x="0" y="0"/>
                <wp:positionH relativeFrom="column">
                  <wp:posOffset>3217545</wp:posOffset>
                </wp:positionH>
                <wp:positionV relativeFrom="paragraph">
                  <wp:posOffset>3711575</wp:posOffset>
                </wp:positionV>
                <wp:extent cx="6200775" cy="1404620"/>
                <wp:effectExtent l="0" t="5080" r="4445" b="444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200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DC9C" w14:textId="249083C1" w:rsidR="00B70F0B" w:rsidRPr="00B70F0B" w:rsidRDefault="00B70F0B" w:rsidP="00B70F0B">
                            <w:pPr>
                              <w:suppressAutoHyphens/>
                              <w:spacing w:after="200" w:line="360" w:lineRule="auto"/>
                              <w:ind w:firstLine="0"/>
                              <w:jc w:val="center"/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</w:pP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Рисунок </w:t>
                            </w:r>
                            <w:r w:rsidRPr="006056F6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7.</w:t>
                            </w: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5 – Древо опасности повышения привилегий пользователем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0C56E" id="_x0000_s1031" type="#_x0000_t202" style="position:absolute;margin-left:253.35pt;margin-top:292.25pt;width:488.25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" stroked="f">
                <v:textbox style="mso-fit-shape-to-text:t">
                  <w:txbxContent>
                    <w:p w14:paraId="4163DC9C" w14:textId="249083C1" w:rsidR="00B70F0B" w:rsidRPr="00B70F0B" w:rsidRDefault="00B70F0B" w:rsidP="00B70F0B">
                      <w:pPr>
                        <w:suppressAutoHyphens/>
                        <w:spacing w:after="200" w:line="360" w:lineRule="auto"/>
                        <w:ind w:firstLine="0"/>
                        <w:jc w:val="center"/>
                        <w:rPr>
                          <w:rFonts w:eastAsiaTheme="minorHAnsi"/>
                          <w:szCs w:val="28"/>
                          <w:lang w:eastAsia="en-US"/>
                        </w:rPr>
                      </w:pP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Рисунок </w:t>
                      </w:r>
                      <w:r w:rsidRPr="006056F6">
                        <w:rPr>
                          <w:rFonts w:eastAsiaTheme="minorHAnsi"/>
                          <w:szCs w:val="28"/>
                          <w:lang w:eastAsia="en-US"/>
                        </w:rPr>
                        <w:t>7.</w:t>
                      </w: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>5 – Древо опасности повышения привилегий пользователем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334F" w:rsidRPr="008D334F">
        <w:rPr>
          <w:rFonts w:eastAsiaTheme="minorHAnsi"/>
          <w:noProof/>
          <w:szCs w:val="28"/>
          <w:lang w:eastAsia="en-US"/>
        </w:rPr>
        <w:drawing>
          <wp:inline distT="0" distB="0" distL="0" distR="0" wp14:anchorId="1AC6C8AD" wp14:editId="53E2CD25">
            <wp:extent cx="8570464" cy="5601260"/>
            <wp:effectExtent l="0" t="1270" r="1270" b="127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76" cy="56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04B" w14:textId="5A406089" w:rsidR="008D334F" w:rsidRPr="008D334F" w:rsidRDefault="00B70F0B" w:rsidP="00B70F0B">
      <w:pPr>
        <w:suppressAutoHyphens/>
        <w:spacing w:after="200" w:line="360" w:lineRule="auto"/>
        <w:ind w:firstLine="0"/>
        <w:jc w:val="left"/>
        <w:rPr>
          <w:rFonts w:eastAsiaTheme="minorHAnsi"/>
          <w:szCs w:val="28"/>
          <w:lang w:eastAsia="en-US"/>
        </w:rPr>
      </w:pPr>
      <w:r w:rsidRPr="00B70F0B">
        <w:rPr>
          <w:rFonts w:eastAsiaTheme="minorHAnsi"/>
          <w:noProof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C43CCF" wp14:editId="3EE4E64C">
                <wp:simplePos x="0" y="0"/>
                <wp:positionH relativeFrom="column">
                  <wp:posOffset>2350770</wp:posOffset>
                </wp:positionH>
                <wp:positionV relativeFrom="paragraph">
                  <wp:posOffset>3726815</wp:posOffset>
                </wp:positionV>
                <wp:extent cx="7792720" cy="1404620"/>
                <wp:effectExtent l="0" t="9208" r="8573" b="8572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792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D04FC" w14:textId="05ADC61D" w:rsidR="00B70F0B" w:rsidRPr="00B70F0B" w:rsidRDefault="00B70F0B" w:rsidP="00B70F0B">
                            <w:pPr>
                              <w:suppressAutoHyphens/>
                              <w:spacing w:after="200" w:line="360" w:lineRule="auto"/>
                              <w:ind w:firstLine="0"/>
                              <w:jc w:val="center"/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</w:pP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Рисунок </w:t>
                            </w:r>
                            <w:r w:rsidRPr="006056F6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7.</w:t>
                            </w: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6 – Дерево опасности отказа в обслуживании при обработке API-запросов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43CCF" id="_x0000_s1032" type="#_x0000_t202" style="position:absolute;margin-left:185.1pt;margin-top:293.45pt;width:613.6pt;height:110.6pt;rotation:-90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" stroked="f">
                <v:textbox style="mso-fit-shape-to-text:t">
                  <w:txbxContent>
                    <w:p w14:paraId="56DD04FC" w14:textId="05ADC61D" w:rsidR="00B70F0B" w:rsidRPr="00B70F0B" w:rsidRDefault="00B70F0B" w:rsidP="00B70F0B">
                      <w:pPr>
                        <w:suppressAutoHyphens/>
                        <w:spacing w:after="200" w:line="360" w:lineRule="auto"/>
                        <w:ind w:firstLine="0"/>
                        <w:jc w:val="center"/>
                        <w:rPr>
                          <w:rFonts w:eastAsiaTheme="minorHAnsi"/>
                          <w:szCs w:val="28"/>
                          <w:lang w:eastAsia="en-US"/>
                        </w:rPr>
                      </w:pP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Рисунок </w:t>
                      </w:r>
                      <w:r w:rsidRPr="006056F6">
                        <w:rPr>
                          <w:rFonts w:eastAsiaTheme="minorHAnsi"/>
                          <w:szCs w:val="28"/>
                          <w:lang w:eastAsia="en-US"/>
                        </w:rPr>
                        <w:t>7.</w:t>
                      </w: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>6 – Дерево опасности отказа в обслуживании при обработке API-запросов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334F" w:rsidRPr="008D334F">
        <w:rPr>
          <w:rFonts w:eastAsiaTheme="minorHAnsi"/>
          <w:noProof/>
          <w:szCs w:val="28"/>
          <w:lang w:eastAsia="en-US"/>
        </w:rPr>
        <w:drawing>
          <wp:inline distT="0" distB="0" distL="0" distR="0" wp14:anchorId="385C531F" wp14:editId="6E63D3FD">
            <wp:extent cx="8674088" cy="5487567"/>
            <wp:effectExtent l="0" t="6985" r="6350" b="635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43332" cy="55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76AF" w14:textId="1F49B335" w:rsidR="008D334F" w:rsidRPr="008D334F" w:rsidRDefault="00B70F0B" w:rsidP="00B70F0B">
      <w:pPr>
        <w:suppressAutoHyphens/>
        <w:spacing w:after="200" w:line="360" w:lineRule="auto"/>
        <w:ind w:firstLine="0"/>
        <w:jc w:val="left"/>
        <w:rPr>
          <w:rFonts w:eastAsiaTheme="minorHAnsi"/>
          <w:szCs w:val="28"/>
          <w:lang w:eastAsia="en-US"/>
        </w:rPr>
      </w:pPr>
      <w:r w:rsidRPr="00B70F0B">
        <w:rPr>
          <w:rFonts w:eastAsiaTheme="minorHAnsi"/>
          <w:noProof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3FE68E60" wp14:editId="06C87DB6">
                <wp:simplePos x="0" y="0"/>
                <wp:positionH relativeFrom="column">
                  <wp:posOffset>3653155</wp:posOffset>
                </wp:positionH>
                <wp:positionV relativeFrom="paragraph">
                  <wp:posOffset>3623945</wp:posOffset>
                </wp:positionV>
                <wp:extent cx="5281295" cy="1404620"/>
                <wp:effectExtent l="0" t="7620" r="6985" b="698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281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02F2C" w14:textId="69959D5A" w:rsidR="00B70F0B" w:rsidRPr="00B70F0B" w:rsidRDefault="00B70F0B" w:rsidP="00B70F0B">
                            <w:pPr>
                              <w:suppressAutoHyphens/>
                              <w:spacing w:after="200" w:line="360" w:lineRule="auto"/>
                              <w:ind w:firstLine="0"/>
                              <w:jc w:val="center"/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</w:pP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Рисунок </w:t>
                            </w:r>
                            <w:r w:rsidRPr="006056F6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7.</w:t>
                            </w: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7 - Дерево опасности подмены данных об уязвимостях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8E60" id="_x0000_s1033" type="#_x0000_t202" style="position:absolute;margin-left:287.65pt;margin-top:285.35pt;width:415.85pt;height:110.6pt;rotation:-90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" stroked="f">
                <v:textbox style="mso-fit-shape-to-text:t">
                  <w:txbxContent>
                    <w:p w14:paraId="3FB02F2C" w14:textId="69959D5A" w:rsidR="00B70F0B" w:rsidRPr="00B70F0B" w:rsidRDefault="00B70F0B" w:rsidP="00B70F0B">
                      <w:pPr>
                        <w:suppressAutoHyphens/>
                        <w:spacing w:after="200" w:line="360" w:lineRule="auto"/>
                        <w:ind w:firstLine="0"/>
                        <w:jc w:val="center"/>
                        <w:rPr>
                          <w:rFonts w:eastAsiaTheme="minorHAnsi"/>
                          <w:szCs w:val="28"/>
                          <w:lang w:eastAsia="en-US"/>
                        </w:rPr>
                      </w:pP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Рисунок </w:t>
                      </w:r>
                      <w:r w:rsidRPr="006056F6">
                        <w:rPr>
                          <w:rFonts w:eastAsiaTheme="minorHAnsi"/>
                          <w:szCs w:val="28"/>
                          <w:lang w:eastAsia="en-US"/>
                        </w:rPr>
                        <w:t>7.</w:t>
                      </w: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>7 - Дерево опасности подмены данных об уязвимостях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334F" w:rsidRPr="008D334F">
        <w:rPr>
          <w:rFonts w:eastAsiaTheme="minorHAnsi"/>
          <w:noProof/>
          <w:szCs w:val="28"/>
          <w:lang w:eastAsia="en-US"/>
        </w:rPr>
        <w:drawing>
          <wp:inline distT="0" distB="0" distL="0" distR="0" wp14:anchorId="5D7202FD" wp14:editId="352B529B">
            <wp:extent cx="8623300" cy="5276218"/>
            <wp:effectExtent l="0" t="2858" r="3493" b="3492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8915" cy="53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137D" w14:textId="76FB3C6A" w:rsidR="008D334F" w:rsidRPr="008D334F" w:rsidRDefault="008D334F" w:rsidP="008D334F">
      <w:pPr>
        <w:suppressAutoHyphens/>
        <w:spacing w:after="200" w:line="360" w:lineRule="auto"/>
        <w:ind w:firstLine="0"/>
        <w:jc w:val="center"/>
        <w:rPr>
          <w:rFonts w:eastAsiaTheme="minorHAnsi"/>
          <w:szCs w:val="28"/>
          <w:lang w:eastAsia="en-US"/>
        </w:rPr>
      </w:pPr>
    </w:p>
    <w:p w14:paraId="046973A3" w14:textId="3E4710C7" w:rsidR="008D334F" w:rsidRPr="008D334F" w:rsidRDefault="002446BA" w:rsidP="00B70F0B">
      <w:pPr>
        <w:suppressAutoHyphens/>
        <w:spacing w:after="200" w:line="360" w:lineRule="auto"/>
        <w:ind w:firstLine="0"/>
        <w:jc w:val="left"/>
        <w:rPr>
          <w:rFonts w:eastAsiaTheme="minorHAnsi"/>
          <w:szCs w:val="28"/>
          <w:lang w:val="en-US" w:eastAsia="en-US"/>
        </w:rPr>
      </w:pPr>
      <w:r w:rsidRPr="002446BA">
        <w:rPr>
          <w:rFonts w:eastAsiaTheme="minorHAnsi"/>
          <w:noProof/>
          <w:szCs w:val="28"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5B7384" wp14:editId="00D6C3F7">
                <wp:simplePos x="0" y="0"/>
                <wp:positionH relativeFrom="column">
                  <wp:posOffset>3081655</wp:posOffset>
                </wp:positionH>
                <wp:positionV relativeFrom="paragraph">
                  <wp:posOffset>3834765</wp:posOffset>
                </wp:positionV>
                <wp:extent cx="6386830" cy="1404620"/>
                <wp:effectExtent l="0" t="7303" r="6668" b="6667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386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D66A8" w14:textId="0BE5439C" w:rsidR="002446BA" w:rsidRPr="002446BA" w:rsidRDefault="002446BA" w:rsidP="002446BA">
                            <w:pPr>
                              <w:suppressAutoHyphens/>
                              <w:spacing w:after="200" w:line="360" w:lineRule="auto"/>
                              <w:ind w:firstLine="0"/>
                              <w:jc w:val="center"/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</w:pP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 xml:space="preserve">Рисунок </w:t>
                            </w:r>
                            <w:r w:rsidRPr="006056F6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7</w:t>
                            </w:r>
                            <w:r w:rsidRPr="00747E61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.</w:t>
                            </w:r>
                            <w:r w:rsidRPr="008D334F">
                              <w:rPr>
                                <w:rFonts w:eastAsiaTheme="minorHAnsi"/>
                                <w:szCs w:val="28"/>
                                <w:lang w:eastAsia="en-US"/>
                              </w:rPr>
                              <w:t>8 – Дерево опасности раскрытии информации при передаче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B7384" id="_x0000_s1034" type="#_x0000_t202" style="position:absolute;margin-left:242.65pt;margin-top:301.95pt;width:502.9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" stroked="f">
                <v:textbox style="mso-fit-shape-to-text:t">
                  <w:txbxContent>
                    <w:p w14:paraId="35BD66A8" w14:textId="0BE5439C" w:rsidR="002446BA" w:rsidRPr="002446BA" w:rsidRDefault="002446BA" w:rsidP="002446BA">
                      <w:pPr>
                        <w:suppressAutoHyphens/>
                        <w:spacing w:after="200" w:line="360" w:lineRule="auto"/>
                        <w:ind w:firstLine="0"/>
                        <w:jc w:val="center"/>
                        <w:rPr>
                          <w:rFonts w:eastAsiaTheme="minorHAnsi"/>
                          <w:szCs w:val="28"/>
                          <w:lang w:eastAsia="en-US"/>
                        </w:rPr>
                      </w:pP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 xml:space="preserve">Рисунок </w:t>
                      </w:r>
                      <w:r w:rsidRPr="006056F6">
                        <w:rPr>
                          <w:rFonts w:eastAsiaTheme="minorHAnsi"/>
                          <w:szCs w:val="28"/>
                          <w:lang w:eastAsia="en-US"/>
                        </w:rPr>
                        <w:t>7</w:t>
                      </w:r>
                      <w:r w:rsidRPr="00747E61">
                        <w:rPr>
                          <w:rFonts w:eastAsiaTheme="minorHAnsi"/>
                          <w:szCs w:val="28"/>
                          <w:lang w:eastAsia="en-US"/>
                        </w:rPr>
                        <w:t>.</w:t>
                      </w:r>
                      <w:r w:rsidRPr="008D334F">
                        <w:rPr>
                          <w:rFonts w:eastAsiaTheme="minorHAnsi"/>
                          <w:szCs w:val="28"/>
                          <w:lang w:eastAsia="en-US"/>
                        </w:rPr>
                        <w:t>8 – Дерево опасности раскрытии информации при передаче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334F" w:rsidRPr="008D334F">
        <w:rPr>
          <w:rFonts w:eastAsiaTheme="minorHAnsi"/>
          <w:noProof/>
          <w:szCs w:val="28"/>
          <w:lang w:val="en-US" w:eastAsia="en-US"/>
        </w:rPr>
        <w:drawing>
          <wp:inline distT="0" distB="0" distL="0" distR="0" wp14:anchorId="12276B46" wp14:editId="6188A367">
            <wp:extent cx="8804873" cy="5514340"/>
            <wp:effectExtent l="6668" t="0" r="3492" b="349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0241" cy="555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48D4" w14:textId="77777777" w:rsidR="00745DE0" w:rsidRPr="00745DE0" w:rsidRDefault="00745DE0" w:rsidP="00745DE0">
      <w:pPr>
        <w:suppressAutoHyphens/>
        <w:spacing w:after="200" w:line="360" w:lineRule="auto"/>
        <w:ind w:firstLine="0"/>
        <w:jc w:val="center"/>
        <w:rPr>
          <w:rFonts w:eastAsiaTheme="minorHAnsi"/>
          <w:szCs w:val="28"/>
          <w:lang w:eastAsia="en-US"/>
        </w:rPr>
      </w:pPr>
    </w:p>
    <w:p w14:paraId="42C6A188" w14:textId="2BE478AC" w:rsidR="008D334F" w:rsidRDefault="00046A37" w:rsidP="00745DE0">
      <w:pPr>
        <w:pStyle w:val="Heading2"/>
        <w:spacing w:before="0" w:after="0"/>
        <w:ind w:left="0" w:right="0" w:firstLine="851"/>
        <w:rPr>
          <w:rFonts w:eastAsiaTheme="minorHAnsi"/>
          <w:b/>
          <w:bCs/>
        </w:rPr>
      </w:pPr>
      <w:bookmarkStart w:id="84" w:name="_Toc106196618"/>
      <w:r>
        <w:rPr>
          <w:rFonts w:eastAsiaTheme="minorHAnsi"/>
          <w:b/>
          <w:bCs/>
          <w:lang w:val="bxr-Cyrl"/>
        </w:rPr>
        <w:lastRenderedPageBreak/>
        <w:t>7</w:t>
      </w:r>
      <w:r w:rsidR="00E77D91" w:rsidRPr="00131D34">
        <w:rPr>
          <w:rFonts w:eastAsiaTheme="minorHAnsi"/>
          <w:b/>
          <w:bCs/>
          <w:lang w:val="ru-RU"/>
        </w:rPr>
        <w:t xml:space="preserve">.4 </w:t>
      </w:r>
      <w:proofErr w:type="spellStart"/>
      <w:r w:rsidR="008D334F" w:rsidRPr="00E77D91">
        <w:rPr>
          <w:rFonts w:eastAsiaTheme="minorHAnsi"/>
          <w:b/>
          <w:bCs/>
        </w:rPr>
        <w:t>Анализ</w:t>
      </w:r>
      <w:proofErr w:type="spellEnd"/>
      <w:r w:rsidR="008D334F" w:rsidRPr="00E77D91">
        <w:rPr>
          <w:rFonts w:eastAsiaTheme="minorHAnsi"/>
          <w:b/>
          <w:bCs/>
        </w:rPr>
        <w:t xml:space="preserve"> </w:t>
      </w:r>
      <w:proofErr w:type="spellStart"/>
      <w:r w:rsidR="008D334F" w:rsidRPr="00E77D91">
        <w:rPr>
          <w:rFonts w:eastAsiaTheme="minorHAnsi"/>
          <w:b/>
          <w:bCs/>
        </w:rPr>
        <w:t>рисков</w:t>
      </w:r>
      <w:proofErr w:type="spellEnd"/>
      <w:r w:rsidR="008D334F" w:rsidRPr="00E77D91">
        <w:rPr>
          <w:rFonts w:eastAsiaTheme="minorHAnsi"/>
          <w:b/>
          <w:bCs/>
        </w:rPr>
        <w:t xml:space="preserve"> </w:t>
      </w:r>
      <w:proofErr w:type="spellStart"/>
      <w:r w:rsidR="008D334F" w:rsidRPr="00E77D91">
        <w:rPr>
          <w:rFonts w:eastAsiaTheme="minorHAnsi"/>
          <w:b/>
          <w:bCs/>
        </w:rPr>
        <w:t>опасности</w:t>
      </w:r>
      <w:bookmarkEnd w:id="84"/>
      <w:proofErr w:type="spellEnd"/>
    </w:p>
    <w:p w14:paraId="792EE6D2" w14:textId="77777777" w:rsidR="00015E89" w:rsidRPr="00015E89" w:rsidRDefault="00015E89" w:rsidP="00015E89">
      <w:pPr>
        <w:rPr>
          <w:rFonts w:eastAsiaTheme="minorHAnsi"/>
          <w:lang w:val="x-none" w:eastAsia="x-none"/>
        </w:rPr>
      </w:pPr>
    </w:p>
    <w:p w14:paraId="592FBF83" w14:textId="0568381B" w:rsidR="008D334F" w:rsidRPr="008D334F" w:rsidRDefault="008D334F" w:rsidP="00745DE0">
      <w:pPr>
        <w:suppressAutoHyphens/>
        <w:spacing w:line="360" w:lineRule="auto"/>
        <w:rPr>
          <w:rFonts w:eastAsia="Calibri"/>
          <w:bCs/>
          <w:lang w:eastAsia="en-US"/>
        </w:rPr>
      </w:pPr>
      <w:r w:rsidRPr="008D334F">
        <w:rPr>
          <w:rFonts w:eastAsia="Calibri"/>
          <w:bCs/>
          <w:lang w:eastAsia="en-US"/>
        </w:rPr>
        <w:t xml:space="preserve">В таблице </w:t>
      </w:r>
      <w:r w:rsidR="00015E89" w:rsidRPr="00015E89">
        <w:rPr>
          <w:rFonts w:eastAsia="Calibri"/>
          <w:bCs/>
          <w:lang w:eastAsia="en-US"/>
        </w:rPr>
        <w:t>3</w:t>
      </w:r>
      <w:r w:rsidRPr="008D334F">
        <w:rPr>
          <w:rFonts w:eastAsia="Calibri"/>
          <w:bCs/>
          <w:lang w:eastAsia="en-US"/>
        </w:rPr>
        <w:t xml:space="preserve"> выполним расчет рисков разработанной информационной системы по методу D</w:t>
      </w:r>
      <w:r w:rsidRPr="008D334F">
        <w:rPr>
          <w:rFonts w:eastAsia="Calibri"/>
          <w:bCs/>
          <w:lang w:val="en-US" w:eastAsia="en-US"/>
        </w:rPr>
        <w:t>READ</w:t>
      </w:r>
      <w:r w:rsidRPr="008D334F">
        <w:rPr>
          <w:rFonts w:eastAsia="Calibri"/>
          <w:bCs/>
          <w:lang w:eastAsia="en-US"/>
        </w:rPr>
        <w:t xml:space="preserve"> для выбранных ранее опасностей.</w:t>
      </w:r>
    </w:p>
    <w:p w14:paraId="17D2EE04" w14:textId="260E66CE" w:rsidR="008D334F" w:rsidRDefault="008D334F" w:rsidP="00F44E02">
      <w:pPr>
        <w:spacing w:line="360" w:lineRule="auto"/>
        <w:rPr>
          <w:szCs w:val="28"/>
        </w:rPr>
      </w:pPr>
      <w:r w:rsidRPr="008D334F">
        <w:rPr>
          <w:rFonts w:eastAsia="Calibri"/>
          <w:bCs/>
          <w:lang w:eastAsia="en-US"/>
        </w:rPr>
        <w:t xml:space="preserve">Данная методика расчета производит оценку риска по определённым показателям: потенциальный ущерб, повторяемость, простота организации атаки, затронутые пользователи, простота обнаружения. Каждый критерий оценивается по шкале от 1 до 10 баллов. Затем итоговая оценка производится </w:t>
      </w:r>
      <w:r w:rsidR="005E5C9E">
        <w:rPr>
          <w:szCs w:val="28"/>
        </w:rPr>
        <w:t xml:space="preserve">с использованием </w:t>
      </w:r>
      <w:r w:rsidR="005E5C9E" w:rsidRPr="00F31932">
        <w:rPr>
          <w:szCs w:val="28"/>
        </w:rPr>
        <w:t>уравнения</w:t>
      </w:r>
      <w:r w:rsidR="005E5C9E" w:rsidRPr="005E5C9E">
        <w:rPr>
          <w:szCs w:val="28"/>
        </w:rPr>
        <w:t xml:space="preserve"> 7.</w:t>
      </w:r>
      <w:r w:rsidR="00F61AE7" w:rsidRPr="001F0DA5">
        <w:rPr>
          <w:szCs w:val="28"/>
        </w:rPr>
        <w:t>2</w:t>
      </w:r>
      <w:r w:rsidR="005E5C9E" w:rsidRPr="005E5C9E">
        <w:rPr>
          <w:szCs w:val="28"/>
        </w:rPr>
        <w:t>:</w:t>
      </w:r>
    </w:p>
    <w:p w14:paraId="6AFE1237" w14:textId="77777777" w:rsidR="005E5C9E" w:rsidRPr="008D334F" w:rsidRDefault="005E5C9E" w:rsidP="00F44E02">
      <w:pPr>
        <w:spacing w:line="360" w:lineRule="auto"/>
        <w:rPr>
          <w:rFonts w:eastAsia="Calibri"/>
          <w:bCs/>
          <w:lang w:eastAsia="en-US"/>
        </w:rPr>
      </w:pPr>
    </w:p>
    <w:p w14:paraId="6BE4707F" w14:textId="74275F09" w:rsidR="008D334F" w:rsidRDefault="00A672B7" w:rsidP="00F44E02">
      <w:pPr>
        <w:spacing w:line="360" w:lineRule="auto"/>
        <w:ind w:firstLine="0"/>
        <w:jc w:val="right"/>
        <w:rPr>
          <w:i/>
          <w:sz w:val="24"/>
        </w:rPr>
      </w:pPr>
      <m:oMath>
        <m:sSub>
          <m:sSubPr>
            <m:ctrlPr>
              <w:rPr>
                <w:rFonts w:ascii="Cambria Math" w:eastAsia="Calibri" w:hAnsi="Cambria Math"/>
                <w:bCs/>
                <w:i/>
                <w:sz w:val="32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22"/>
                <w:lang w:eastAsia="en-US"/>
              </w:rPr>
              <m:t>R</m:t>
            </m:r>
            <m:r>
              <w:rPr>
                <w:rFonts w:ascii="Cambria Math" w:eastAsia="Calibri" w:hAnsi="Cambria Math"/>
                <w:sz w:val="32"/>
                <w:szCs w:val="22"/>
                <w:lang w:val="en-US" w:eastAsia="en-US"/>
              </w:rPr>
              <m:t>ISK</m:t>
            </m:r>
          </m:e>
          <m:sub>
            <m:r>
              <w:rPr>
                <w:rFonts w:ascii="Cambria Math" w:eastAsia="Calibri" w:hAnsi="Cambria Math"/>
                <w:sz w:val="32"/>
                <w:szCs w:val="22"/>
                <w:lang w:eastAsia="en-US"/>
              </w:rPr>
              <m:t>DREAD</m:t>
            </m:r>
          </m:sub>
        </m:sSub>
        <m:r>
          <w:rPr>
            <w:rFonts w:ascii="Cambria Math" w:eastAsia="Calibri" w:hAnsi="Cambria Math"/>
            <w:sz w:val="32"/>
            <w:szCs w:val="22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bCs/>
                <w:i/>
                <w:sz w:val="32"/>
                <w:szCs w:val="22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 w:val="32"/>
                <w:szCs w:val="22"/>
                <w:lang w:eastAsia="en-US"/>
              </w:rPr>
              <m:t>D+R+E+A+D</m:t>
            </m:r>
          </m:num>
          <m:den>
            <m:r>
              <w:rPr>
                <w:rFonts w:ascii="Cambria Math" w:eastAsia="Calibri" w:hAnsi="Cambria Math"/>
                <w:sz w:val="32"/>
                <w:szCs w:val="22"/>
                <w:lang w:eastAsia="en-US"/>
              </w:rPr>
              <m:t>5</m:t>
            </m:r>
          </m:den>
        </m:f>
      </m:oMath>
      <w:r w:rsidR="005E5C9E" w:rsidRPr="005E5C9E">
        <w:rPr>
          <w:bCs/>
          <w:i/>
          <w:lang w:eastAsia="en-US"/>
        </w:rPr>
        <w:t xml:space="preserve">  </w:t>
      </w:r>
      <w:r w:rsidR="005E5C9E">
        <w:rPr>
          <w:bCs/>
          <w:i/>
          <w:lang w:eastAsia="en-US"/>
        </w:rPr>
        <w:tab/>
      </w:r>
      <w:r w:rsidR="005E5C9E" w:rsidRPr="005E5C9E">
        <w:rPr>
          <w:bCs/>
          <w:i/>
          <w:lang w:eastAsia="en-US"/>
        </w:rPr>
        <w:t xml:space="preserve">        </w:t>
      </w:r>
      <w:r w:rsidR="005E5C9E">
        <w:rPr>
          <w:bCs/>
          <w:i/>
          <w:lang w:eastAsia="en-US"/>
        </w:rPr>
        <w:tab/>
      </w:r>
      <w:r w:rsidR="005E5C9E">
        <w:rPr>
          <w:bCs/>
          <w:i/>
          <w:lang w:eastAsia="en-US"/>
        </w:rPr>
        <w:tab/>
      </w:r>
      <w:r w:rsidR="005E5C9E">
        <w:rPr>
          <w:bCs/>
          <w:i/>
          <w:lang w:eastAsia="en-US"/>
        </w:rPr>
        <w:tab/>
      </w:r>
      <w:r w:rsidR="005E5C9E">
        <w:rPr>
          <w:bCs/>
          <w:i/>
          <w:lang w:eastAsia="en-US"/>
        </w:rPr>
        <w:tab/>
      </w:r>
      <w:r w:rsidR="005E5C9E" w:rsidRPr="005E5C9E">
        <w:rPr>
          <w:bCs/>
          <w:i/>
          <w:lang w:eastAsia="en-US"/>
        </w:rPr>
        <w:t xml:space="preserve"> </w:t>
      </w:r>
      <w:r w:rsidR="005E5C9E" w:rsidRPr="00F31932">
        <w:rPr>
          <w:i/>
          <w:sz w:val="24"/>
        </w:rPr>
        <w:t>(</w:t>
      </w:r>
      <w:r w:rsidR="00D543B6" w:rsidRPr="001E1A0C">
        <w:rPr>
          <w:i/>
          <w:sz w:val="24"/>
        </w:rPr>
        <w:t>7</w:t>
      </w:r>
      <w:r w:rsidR="005E5C9E" w:rsidRPr="005E5C9E">
        <w:rPr>
          <w:i/>
          <w:sz w:val="24"/>
        </w:rPr>
        <w:t>.</w:t>
      </w:r>
      <w:r w:rsidR="005E5C9E" w:rsidRPr="00F31932">
        <w:rPr>
          <w:i/>
          <w:sz w:val="24"/>
        </w:rPr>
        <w:t>1)</w:t>
      </w:r>
    </w:p>
    <w:p w14:paraId="3E9C5162" w14:textId="77777777" w:rsidR="005E5C9E" w:rsidRPr="005E5C9E" w:rsidRDefault="005E5C9E" w:rsidP="00F44E02">
      <w:pPr>
        <w:spacing w:line="360" w:lineRule="auto"/>
        <w:ind w:firstLine="0"/>
        <w:jc w:val="right"/>
        <w:rPr>
          <w:bCs/>
          <w:i/>
          <w:lang w:eastAsia="en-US"/>
        </w:rPr>
      </w:pPr>
    </w:p>
    <w:p w14:paraId="35BCADED" w14:textId="25335F67" w:rsidR="008D334F" w:rsidRPr="008D334F" w:rsidRDefault="008D334F" w:rsidP="00376A93">
      <w:pPr>
        <w:tabs>
          <w:tab w:val="left" w:pos="1134"/>
        </w:tabs>
        <w:suppressAutoHyphens/>
        <w:spacing w:line="360" w:lineRule="auto"/>
        <w:ind w:firstLine="0"/>
        <w:contextualSpacing/>
        <w:jc w:val="left"/>
        <w:rPr>
          <w:rFonts w:eastAsiaTheme="minorHAnsi"/>
          <w:szCs w:val="28"/>
        </w:rPr>
      </w:pPr>
      <w:r w:rsidRPr="008D334F">
        <w:rPr>
          <w:rFonts w:eastAsia="Calibri"/>
          <w:bCs/>
          <w:lang w:eastAsia="en-US"/>
        </w:rPr>
        <w:t xml:space="preserve">Таблица </w:t>
      </w:r>
      <w:r w:rsidR="00F61AE7" w:rsidRPr="00F61AE7">
        <w:rPr>
          <w:rFonts w:eastAsia="Calibri"/>
          <w:bCs/>
          <w:lang w:eastAsia="en-US"/>
        </w:rPr>
        <w:t>7.2</w:t>
      </w:r>
      <w:r w:rsidRPr="008D334F">
        <w:rPr>
          <w:rFonts w:eastAsia="Calibri"/>
          <w:bCs/>
          <w:lang w:eastAsia="en-US"/>
        </w:rPr>
        <w:t xml:space="preserve"> – Расчет оценки рисков по методу </w:t>
      </w:r>
      <w:r w:rsidRPr="008D334F">
        <w:rPr>
          <w:rFonts w:eastAsia="Calibri"/>
          <w:bCs/>
          <w:lang w:val="en-US" w:eastAsia="en-US"/>
        </w:rPr>
        <w:t>DREAD</w:t>
      </w:r>
    </w:p>
    <w:tbl>
      <w:tblPr>
        <w:tblStyle w:val="TableGrid11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61"/>
        <w:gridCol w:w="954"/>
        <w:gridCol w:w="1085"/>
        <w:gridCol w:w="836"/>
        <w:gridCol w:w="958"/>
        <w:gridCol w:w="767"/>
        <w:gridCol w:w="1495"/>
      </w:tblGrid>
      <w:tr w:rsidR="008D334F" w:rsidRPr="008D334F" w14:paraId="7DF7D368" w14:textId="77777777" w:rsidTr="00D42420">
        <w:tc>
          <w:tcPr>
            <w:tcW w:w="3261" w:type="dxa"/>
          </w:tcPr>
          <w:p w14:paraId="22692541" w14:textId="77777777" w:rsidR="008D334F" w:rsidRPr="008D334F" w:rsidRDefault="008D334F" w:rsidP="008D334F">
            <w:pPr>
              <w:tabs>
                <w:tab w:val="left" w:pos="330"/>
                <w:tab w:val="center" w:pos="1026"/>
                <w:tab w:val="left" w:pos="1134"/>
              </w:tabs>
              <w:spacing w:line="240" w:lineRule="auto"/>
              <w:ind w:firstLine="0"/>
              <w:jc w:val="left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</w:p>
          <w:p w14:paraId="36C70562" w14:textId="77777777" w:rsidR="008D334F" w:rsidRPr="008D334F" w:rsidRDefault="008D334F" w:rsidP="008D334F">
            <w:pPr>
              <w:tabs>
                <w:tab w:val="left" w:pos="330"/>
                <w:tab w:val="center" w:pos="1026"/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Опасность</w:t>
            </w:r>
          </w:p>
        </w:tc>
        <w:tc>
          <w:tcPr>
            <w:tcW w:w="954" w:type="dxa"/>
          </w:tcPr>
          <w:p w14:paraId="0C26411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</w:p>
          <w:p w14:paraId="329CDE70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  <w:r w:rsidRPr="008D334F">
              <w:rPr>
                <w:i/>
                <w:sz w:val="24"/>
                <w:szCs w:val="24"/>
                <w:lang w:val="en-US" w:eastAsia="en-US"/>
              </w:rPr>
              <w:t>D</w:t>
            </w:r>
          </w:p>
        </w:tc>
        <w:tc>
          <w:tcPr>
            <w:tcW w:w="1085" w:type="dxa"/>
          </w:tcPr>
          <w:p w14:paraId="470E2D8D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</w:p>
          <w:p w14:paraId="05F6634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  <w:r w:rsidRPr="008D334F">
              <w:rPr>
                <w:i/>
                <w:sz w:val="24"/>
                <w:szCs w:val="24"/>
                <w:lang w:val="en-US" w:eastAsia="en-US"/>
              </w:rPr>
              <w:t>R</w:t>
            </w:r>
          </w:p>
        </w:tc>
        <w:tc>
          <w:tcPr>
            <w:tcW w:w="836" w:type="dxa"/>
          </w:tcPr>
          <w:p w14:paraId="584B413B" w14:textId="77777777" w:rsidR="008D334F" w:rsidRPr="008D334F" w:rsidRDefault="008D334F" w:rsidP="008D334F">
            <w:pPr>
              <w:tabs>
                <w:tab w:val="left" w:pos="420"/>
                <w:tab w:val="center" w:pos="504"/>
                <w:tab w:val="left" w:pos="1134"/>
              </w:tabs>
              <w:spacing w:line="240" w:lineRule="auto"/>
              <w:ind w:firstLine="0"/>
              <w:jc w:val="left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</w:p>
          <w:p w14:paraId="5A12553D" w14:textId="77777777" w:rsidR="008D334F" w:rsidRPr="008D334F" w:rsidRDefault="008D334F" w:rsidP="008D334F">
            <w:pPr>
              <w:tabs>
                <w:tab w:val="left" w:pos="420"/>
                <w:tab w:val="center" w:pos="504"/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  <w:r w:rsidRPr="008D334F">
              <w:rPr>
                <w:i/>
                <w:sz w:val="24"/>
                <w:szCs w:val="24"/>
                <w:lang w:val="en-US" w:eastAsia="en-US"/>
              </w:rPr>
              <w:t>E</w:t>
            </w:r>
          </w:p>
        </w:tc>
        <w:tc>
          <w:tcPr>
            <w:tcW w:w="958" w:type="dxa"/>
          </w:tcPr>
          <w:p w14:paraId="0C5CF91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</w:p>
          <w:p w14:paraId="65CC27A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  <w:r w:rsidRPr="008D334F">
              <w:rPr>
                <w:i/>
                <w:sz w:val="24"/>
                <w:szCs w:val="24"/>
                <w:lang w:val="en-US" w:eastAsia="en-US"/>
              </w:rPr>
              <w:t>A</w:t>
            </w:r>
          </w:p>
        </w:tc>
        <w:tc>
          <w:tcPr>
            <w:tcW w:w="767" w:type="dxa"/>
          </w:tcPr>
          <w:p w14:paraId="641A95D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</w:p>
          <w:p w14:paraId="6AF29D2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i/>
                <w:sz w:val="24"/>
                <w:szCs w:val="24"/>
                <w:lang w:val="en-US" w:eastAsia="en-US"/>
              </w:rPr>
            </w:pPr>
            <w:r w:rsidRPr="008D334F">
              <w:rPr>
                <w:i/>
                <w:sz w:val="24"/>
                <w:szCs w:val="24"/>
                <w:lang w:val="en-US" w:eastAsia="en-US"/>
              </w:rPr>
              <w:t>D</w:t>
            </w:r>
          </w:p>
        </w:tc>
        <w:tc>
          <w:tcPr>
            <w:tcW w:w="1495" w:type="dxa"/>
          </w:tcPr>
          <w:p w14:paraId="7884221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Итоговая</w:t>
            </w:r>
          </w:p>
          <w:p w14:paraId="001D5B8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оценка</w:t>
            </w:r>
          </w:p>
          <w:p w14:paraId="014CE4F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риска</w:t>
            </w:r>
          </w:p>
        </w:tc>
      </w:tr>
      <w:tr w:rsidR="008D334F" w:rsidRPr="008D334F" w14:paraId="7B6A4B5A" w14:textId="77777777" w:rsidTr="00D42420">
        <w:trPr>
          <w:trHeight w:val="1033"/>
        </w:trPr>
        <w:tc>
          <w:tcPr>
            <w:tcW w:w="3261" w:type="dxa"/>
            <w:vAlign w:val="center"/>
          </w:tcPr>
          <w:p w14:paraId="27762D8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П</w:t>
            </w:r>
            <w:proofErr w:type="spellStart"/>
            <w:r w:rsidRPr="008D334F">
              <w:rPr>
                <w:sz w:val="24"/>
                <w:szCs w:val="24"/>
                <w:lang w:eastAsia="en-US"/>
              </w:rPr>
              <w:t>овышение</w:t>
            </w:r>
            <w:proofErr w:type="spellEnd"/>
            <w:r w:rsidRPr="008D334F">
              <w:rPr>
                <w:sz w:val="24"/>
                <w:szCs w:val="24"/>
                <w:lang w:eastAsia="en-US"/>
              </w:rPr>
              <w:t xml:space="preserve"> привилегий пользователем</w:t>
            </w:r>
          </w:p>
          <w:p w14:paraId="7BBDBD7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709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</w:p>
        </w:tc>
        <w:tc>
          <w:tcPr>
            <w:tcW w:w="954" w:type="dxa"/>
            <w:vAlign w:val="center"/>
          </w:tcPr>
          <w:p w14:paraId="3919FF6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1085" w:type="dxa"/>
            <w:vAlign w:val="center"/>
          </w:tcPr>
          <w:p w14:paraId="3568F53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836" w:type="dxa"/>
            <w:vAlign w:val="center"/>
          </w:tcPr>
          <w:p w14:paraId="1693A85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958" w:type="dxa"/>
            <w:vAlign w:val="center"/>
          </w:tcPr>
          <w:p w14:paraId="39AE641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767" w:type="dxa"/>
            <w:vAlign w:val="center"/>
          </w:tcPr>
          <w:p w14:paraId="724235D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95" w:type="dxa"/>
            <w:vAlign w:val="center"/>
          </w:tcPr>
          <w:p w14:paraId="71198759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6,</w:t>
            </w:r>
            <w:r w:rsidRPr="008D334F">
              <w:rPr>
                <w:sz w:val="24"/>
                <w:szCs w:val="24"/>
                <w:lang w:val="en-US" w:eastAsia="en-US"/>
              </w:rPr>
              <w:t>8</w:t>
            </w:r>
          </w:p>
        </w:tc>
      </w:tr>
      <w:tr w:rsidR="008D334F" w:rsidRPr="008D334F" w14:paraId="60EA3262" w14:textId="77777777" w:rsidTr="00D42420">
        <w:trPr>
          <w:trHeight w:val="850"/>
        </w:trPr>
        <w:tc>
          <w:tcPr>
            <w:tcW w:w="3261" w:type="dxa"/>
            <w:vAlign w:val="center"/>
          </w:tcPr>
          <w:p w14:paraId="372CB6C0" w14:textId="314AB53B" w:rsidR="008D334F" w:rsidRPr="008D334F" w:rsidRDefault="008D334F" w:rsidP="00BE5D44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Несанкционированный доступ пользователя</w:t>
            </w:r>
          </w:p>
        </w:tc>
        <w:tc>
          <w:tcPr>
            <w:tcW w:w="954" w:type="dxa"/>
            <w:vAlign w:val="center"/>
          </w:tcPr>
          <w:p w14:paraId="496BB905" w14:textId="77777777" w:rsidR="008D334F" w:rsidRPr="008D334F" w:rsidRDefault="008D334F" w:rsidP="008D334F">
            <w:pPr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085" w:type="dxa"/>
            <w:vAlign w:val="center"/>
          </w:tcPr>
          <w:p w14:paraId="44A5C36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836" w:type="dxa"/>
            <w:vAlign w:val="center"/>
          </w:tcPr>
          <w:p w14:paraId="2646A81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958" w:type="dxa"/>
            <w:vAlign w:val="center"/>
          </w:tcPr>
          <w:p w14:paraId="7FABCB2D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767" w:type="dxa"/>
            <w:vAlign w:val="center"/>
          </w:tcPr>
          <w:p w14:paraId="7C9E867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495" w:type="dxa"/>
            <w:vAlign w:val="center"/>
          </w:tcPr>
          <w:p w14:paraId="68996CA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8,</w:t>
            </w:r>
            <w:r w:rsidRPr="008D334F">
              <w:rPr>
                <w:sz w:val="24"/>
                <w:szCs w:val="24"/>
                <w:lang w:val="en-US" w:eastAsia="en-US"/>
              </w:rPr>
              <w:t>0</w:t>
            </w:r>
          </w:p>
        </w:tc>
      </w:tr>
      <w:tr w:rsidR="008D334F" w:rsidRPr="008D334F" w14:paraId="5F837B6F" w14:textId="77777777" w:rsidTr="00D42420">
        <w:trPr>
          <w:trHeight w:val="888"/>
        </w:trPr>
        <w:tc>
          <w:tcPr>
            <w:tcW w:w="3261" w:type="dxa"/>
            <w:vAlign w:val="center"/>
          </w:tcPr>
          <w:p w14:paraId="139BD32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Отказ в обслуживании при обработке A</w:t>
            </w:r>
            <w:r w:rsidRPr="008D334F">
              <w:rPr>
                <w:sz w:val="24"/>
                <w:szCs w:val="24"/>
                <w:lang w:val="en-US" w:eastAsia="en-US"/>
              </w:rPr>
              <w:t>PI</w:t>
            </w:r>
            <w:r w:rsidRPr="008D334F">
              <w:rPr>
                <w:sz w:val="24"/>
                <w:szCs w:val="24"/>
                <w:lang w:eastAsia="en-US"/>
              </w:rPr>
              <w:t xml:space="preserve"> - запросов</w:t>
            </w:r>
          </w:p>
        </w:tc>
        <w:tc>
          <w:tcPr>
            <w:tcW w:w="954" w:type="dxa"/>
            <w:vAlign w:val="center"/>
          </w:tcPr>
          <w:p w14:paraId="5BFFB104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085" w:type="dxa"/>
            <w:vAlign w:val="center"/>
          </w:tcPr>
          <w:p w14:paraId="7B36D558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836" w:type="dxa"/>
            <w:vAlign w:val="center"/>
          </w:tcPr>
          <w:p w14:paraId="01A38A9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958" w:type="dxa"/>
            <w:vAlign w:val="center"/>
          </w:tcPr>
          <w:p w14:paraId="7A08221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767" w:type="dxa"/>
            <w:vAlign w:val="center"/>
          </w:tcPr>
          <w:p w14:paraId="25117DE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495" w:type="dxa"/>
            <w:vAlign w:val="center"/>
          </w:tcPr>
          <w:p w14:paraId="2B18550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7,</w:t>
            </w:r>
            <w:r w:rsidRPr="008D334F">
              <w:rPr>
                <w:sz w:val="24"/>
                <w:szCs w:val="24"/>
                <w:lang w:val="en-US" w:eastAsia="en-US"/>
              </w:rPr>
              <w:t>8</w:t>
            </w:r>
          </w:p>
        </w:tc>
      </w:tr>
      <w:tr w:rsidR="008D334F" w:rsidRPr="008D334F" w14:paraId="7C4239F0" w14:textId="77777777" w:rsidTr="00D42420">
        <w:trPr>
          <w:trHeight w:val="931"/>
        </w:trPr>
        <w:tc>
          <w:tcPr>
            <w:tcW w:w="3261" w:type="dxa"/>
            <w:vAlign w:val="center"/>
          </w:tcPr>
          <w:p w14:paraId="2BC86A16" w14:textId="1D9F0865" w:rsidR="008D334F" w:rsidRPr="008D334F" w:rsidRDefault="008D334F" w:rsidP="00BE5D44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Подмена данных об уязвимостях</w:t>
            </w:r>
          </w:p>
        </w:tc>
        <w:tc>
          <w:tcPr>
            <w:tcW w:w="954" w:type="dxa"/>
            <w:vAlign w:val="center"/>
          </w:tcPr>
          <w:p w14:paraId="429A87C3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085" w:type="dxa"/>
            <w:vAlign w:val="center"/>
          </w:tcPr>
          <w:p w14:paraId="3D571F67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836" w:type="dxa"/>
            <w:vAlign w:val="center"/>
          </w:tcPr>
          <w:p w14:paraId="525C8AE8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58" w:type="dxa"/>
            <w:vAlign w:val="center"/>
          </w:tcPr>
          <w:p w14:paraId="4349D3FA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9</w:t>
            </w:r>
          </w:p>
        </w:tc>
        <w:tc>
          <w:tcPr>
            <w:tcW w:w="767" w:type="dxa"/>
            <w:vAlign w:val="center"/>
          </w:tcPr>
          <w:p w14:paraId="0255F4AB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495" w:type="dxa"/>
            <w:vAlign w:val="center"/>
          </w:tcPr>
          <w:p w14:paraId="3697E53E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7</w:t>
            </w:r>
            <w:r w:rsidRPr="008D334F">
              <w:rPr>
                <w:sz w:val="24"/>
                <w:szCs w:val="24"/>
                <w:lang w:eastAsia="en-US"/>
              </w:rPr>
              <w:t>,</w:t>
            </w:r>
            <w:r w:rsidRPr="008D334F">
              <w:rPr>
                <w:sz w:val="24"/>
                <w:szCs w:val="24"/>
                <w:lang w:val="en-US" w:eastAsia="en-US"/>
              </w:rPr>
              <w:t>2</w:t>
            </w:r>
          </w:p>
        </w:tc>
      </w:tr>
      <w:tr w:rsidR="008D334F" w:rsidRPr="008D334F" w14:paraId="262E8175" w14:textId="77777777" w:rsidTr="00D42420">
        <w:trPr>
          <w:trHeight w:val="988"/>
        </w:trPr>
        <w:tc>
          <w:tcPr>
            <w:tcW w:w="3261" w:type="dxa"/>
            <w:vAlign w:val="center"/>
          </w:tcPr>
          <w:p w14:paraId="13B5A8CC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Раскрытие информации при передаче данных</w:t>
            </w:r>
          </w:p>
        </w:tc>
        <w:tc>
          <w:tcPr>
            <w:tcW w:w="954" w:type="dxa"/>
            <w:vAlign w:val="center"/>
          </w:tcPr>
          <w:p w14:paraId="3B195048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eastAsia="en-US"/>
              </w:rPr>
            </w:pPr>
            <w:r w:rsidRPr="008D334F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085" w:type="dxa"/>
            <w:vAlign w:val="center"/>
          </w:tcPr>
          <w:p w14:paraId="5529C08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836" w:type="dxa"/>
            <w:vAlign w:val="center"/>
          </w:tcPr>
          <w:p w14:paraId="3DCB19B6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958" w:type="dxa"/>
            <w:vAlign w:val="center"/>
          </w:tcPr>
          <w:p w14:paraId="33A636D5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767" w:type="dxa"/>
            <w:vAlign w:val="center"/>
          </w:tcPr>
          <w:p w14:paraId="0A924972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95" w:type="dxa"/>
            <w:vAlign w:val="center"/>
          </w:tcPr>
          <w:p w14:paraId="29185981" w14:textId="77777777" w:rsidR="008D334F" w:rsidRPr="008D334F" w:rsidRDefault="008D334F" w:rsidP="008D334F">
            <w:pPr>
              <w:tabs>
                <w:tab w:val="left" w:pos="1134"/>
              </w:tabs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4"/>
                <w:szCs w:val="24"/>
                <w:lang w:val="en-US" w:eastAsia="en-US"/>
              </w:rPr>
            </w:pPr>
            <w:r w:rsidRPr="008D334F">
              <w:rPr>
                <w:sz w:val="24"/>
                <w:szCs w:val="24"/>
                <w:lang w:val="en-US" w:eastAsia="en-US"/>
              </w:rPr>
              <w:t>7</w:t>
            </w:r>
            <w:r w:rsidRPr="008D334F">
              <w:rPr>
                <w:sz w:val="24"/>
                <w:szCs w:val="24"/>
                <w:lang w:eastAsia="en-US"/>
              </w:rPr>
              <w:t>,</w:t>
            </w:r>
            <w:r w:rsidRPr="008D334F">
              <w:rPr>
                <w:sz w:val="24"/>
                <w:szCs w:val="24"/>
                <w:lang w:val="en-US" w:eastAsia="en-US"/>
              </w:rPr>
              <w:t>4</w:t>
            </w:r>
          </w:p>
        </w:tc>
      </w:tr>
    </w:tbl>
    <w:p w14:paraId="2F9EB84C" w14:textId="77777777" w:rsidR="00745DE0" w:rsidRDefault="00745DE0" w:rsidP="00745DE0">
      <w:pPr>
        <w:tabs>
          <w:tab w:val="left" w:pos="851"/>
        </w:tabs>
        <w:suppressAutoHyphens/>
        <w:spacing w:after="200" w:line="360" w:lineRule="auto"/>
        <w:rPr>
          <w:rFonts w:eastAsiaTheme="minorHAnsi"/>
          <w:bCs/>
          <w:szCs w:val="28"/>
          <w:lang w:eastAsia="en-US"/>
        </w:rPr>
      </w:pPr>
    </w:p>
    <w:p w14:paraId="02A1707C" w14:textId="473B1B8F" w:rsidR="008D334F" w:rsidRDefault="008D334F" w:rsidP="00745DE0">
      <w:pPr>
        <w:tabs>
          <w:tab w:val="left" w:pos="851"/>
        </w:tabs>
        <w:suppressAutoHyphens/>
        <w:spacing w:after="200" w:line="360" w:lineRule="auto"/>
        <w:rPr>
          <w:rFonts w:eastAsiaTheme="minorHAnsi"/>
          <w:bCs/>
          <w:szCs w:val="28"/>
          <w:lang w:eastAsia="en-US"/>
        </w:rPr>
      </w:pPr>
      <w:r w:rsidRPr="008D334F">
        <w:rPr>
          <w:rFonts w:eastAsiaTheme="minorHAnsi"/>
          <w:bCs/>
          <w:szCs w:val="28"/>
          <w:lang w:eastAsia="en-US"/>
        </w:rPr>
        <w:t xml:space="preserve">Из таблицы </w:t>
      </w:r>
      <w:r w:rsidR="00F61AE7" w:rsidRPr="00F61AE7">
        <w:rPr>
          <w:rFonts w:eastAsiaTheme="minorHAnsi"/>
          <w:bCs/>
          <w:szCs w:val="28"/>
          <w:lang w:eastAsia="en-US"/>
        </w:rPr>
        <w:t>7.</w:t>
      </w:r>
      <w:r w:rsidR="00F61AE7" w:rsidRPr="005971DB">
        <w:rPr>
          <w:rFonts w:eastAsiaTheme="minorHAnsi"/>
          <w:bCs/>
          <w:szCs w:val="28"/>
          <w:lang w:eastAsia="en-US"/>
        </w:rPr>
        <w:t>2</w:t>
      </w:r>
      <w:r w:rsidRPr="008D334F">
        <w:rPr>
          <w:rFonts w:eastAsiaTheme="minorHAnsi"/>
          <w:bCs/>
          <w:szCs w:val="28"/>
          <w:lang w:eastAsia="en-US"/>
        </w:rPr>
        <w:t xml:space="preserve"> видно, что для разработанной в выпускной квалификационной работе наибольшую опасность представляет угроза несанкционированного доступа пользователя.</w:t>
      </w:r>
    </w:p>
    <w:p w14:paraId="6CF20395" w14:textId="5DF8840A" w:rsidR="008D334F" w:rsidRDefault="00046A37" w:rsidP="00745DE0">
      <w:pPr>
        <w:pStyle w:val="Heading2"/>
        <w:spacing w:before="0" w:after="0"/>
        <w:ind w:left="0" w:right="0" w:firstLine="851"/>
        <w:rPr>
          <w:rFonts w:eastAsia="Calibri"/>
          <w:b/>
          <w:bCs/>
        </w:rPr>
      </w:pPr>
      <w:bookmarkStart w:id="85" w:name="_Toc106196619"/>
      <w:r>
        <w:rPr>
          <w:rFonts w:eastAsia="Calibri"/>
          <w:b/>
          <w:bCs/>
          <w:lang w:val="bxr-Cyrl"/>
        </w:rPr>
        <w:lastRenderedPageBreak/>
        <w:t>7</w:t>
      </w:r>
      <w:r w:rsidR="00E77D91" w:rsidRPr="00131D34">
        <w:rPr>
          <w:rFonts w:eastAsia="Calibri"/>
          <w:b/>
          <w:bCs/>
          <w:lang w:val="ru-RU"/>
        </w:rPr>
        <w:t xml:space="preserve">.5 </w:t>
      </w:r>
      <w:r w:rsidR="008D334F" w:rsidRPr="00E77D91">
        <w:rPr>
          <w:rFonts w:eastAsia="Calibri"/>
          <w:b/>
          <w:bCs/>
        </w:rPr>
        <w:t xml:space="preserve"> </w:t>
      </w:r>
      <w:proofErr w:type="spellStart"/>
      <w:r w:rsidR="008D334F" w:rsidRPr="00E77D91">
        <w:rPr>
          <w:rFonts w:eastAsia="Calibri"/>
          <w:b/>
          <w:bCs/>
        </w:rPr>
        <w:t>Меры</w:t>
      </w:r>
      <w:proofErr w:type="spellEnd"/>
      <w:r w:rsidR="008D334F" w:rsidRPr="00E77D91">
        <w:rPr>
          <w:rFonts w:eastAsia="Calibri"/>
          <w:b/>
          <w:bCs/>
        </w:rPr>
        <w:t xml:space="preserve"> </w:t>
      </w:r>
      <w:proofErr w:type="spellStart"/>
      <w:r w:rsidR="008D334F" w:rsidRPr="00E77D91">
        <w:rPr>
          <w:rFonts w:eastAsia="Calibri"/>
          <w:b/>
          <w:bCs/>
        </w:rPr>
        <w:t>по</w:t>
      </w:r>
      <w:proofErr w:type="spellEnd"/>
      <w:r w:rsidR="008D334F" w:rsidRPr="00E77D91">
        <w:rPr>
          <w:rFonts w:eastAsia="Calibri"/>
          <w:b/>
          <w:bCs/>
        </w:rPr>
        <w:t xml:space="preserve"> </w:t>
      </w:r>
      <w:proofErr w:type="spellStart"/>
      <w:r w:rsidR="008D334F" w:rsidRPr="00E77D91">
        <w:rPr>
          <w:rFonts w:eastAsia="Calibri"/>
          <w:b/>
          <w:bCs/>
        </w:rPr>
        <w:t>предотвращению</w:t>
      </w:r>
      <w:proofErr w:type="spellEnd"/>
      <w:r w:rsidR="008D334F" w:rsidRPr="00E77D91">
        <w:rPr>
          <w:rFonts w:eastAsia="Calibri"/>
          <w:b/>
          <w:bCs/>
        </w:rPr>
        <w:t xml:space="preserve"> </w:t>
      </w:r>
      <w:proofErr w:type="spellStart"/>
      <w:r w:rsidR="008D334F" w:rsidRPr="00E77D91">
        <w:rPr>
          <w:rFonts w:eastAsia="Calibri"/>
          <w:b/>
          <w:bCs/>
        </w:rPr>
        <w:t>опасностей</w:t>
      </w:r>
      <w:bookmarkEnd w:id="85"/>
      <w:proofErr w:type="spellEnd"/>
    </w:p>
    <w:p w14:paraId="5DDB5EEF" w14:textId="77777777" w:rsidR="00505371" w:rsidRPr="00505371" w:rsidRDefault="00505371" w:rsidP="00505371">
      <w:pPr>
        <w:rPr>
          <w:rFonts w:eastAsia="Calibri"/>
          <w:lang w:val="x-none" w:eastAsia="x-none"/>
        </w:rPr>
      </w:pPr>
    </w:p>
    <w:p w14:paraId="1B805273" w14:textId="77777777" w:rsidR="008D334F" w:rsidRPr="008D334F" w:rsidRDefault="008D334F" w:rsidP="00470252">
      <w:pPr>
        <w:spacing w:line="360" w:lineRule="auto"/>
        <w:rPr>
          <w:rFonts w:eastAsia="Calibri"/>
          <w:bCs/>
          <w:lang w:eastAsia="en-US"/>
        </w:rPr>
      </w:pPr>
      <w:r w:rsidRPr="008D334F">
        <w:rPr>
          <w:rFonts w:eastAsia="Calibri"/>
          <w:bCs/>
          <w:lang w:eastAsia="en-US"/>
        </w:rPr>
        <w:t>Для предотвращения несанкционированного доступа пользователя серверную часть приложения следует выполнять ряд требований:</w:t>
      </w:r>
    </w:p>
    <w:p w14:paraId="24E7BC8D" w14:textId="0A19BA50" w:rsidR="008D334F" w:rsidRPr="00D82C77" w:rsidRDefault="008D334F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="Calibri"/>
          <w:bCs/>
          <w:lang w:eastAsia="en-US"/>
        </w:rPr>
      </w:pPr>
      <w:r w:rsidRPr="00D82C77">
        <w:rPr>
          <w:rFonts w:eastAsia="Calibri"/>
          <w:bCs/>
          <w:lang w:eastAsia="en-US"/>
        </w:rPr>
        <w:t>сетевое оборудование, к которому подключается серверная часть приложения, должно иметь функционал обнаружения сетевых атак;</w:t>
      </w:r>
    </w:p>
    <w:p w14:paraId="69393E98" w14:textId="498D0313" w:rsidR="008D334F" w:rsidRPr="00D82C77" w:rsidRDefault="00D82C77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="Calibri"/>
          <w:bCs/>
          <w:lang w:eastAsia="en-US"/>
        </w:rPr>
      </w:pPr>
      <w:r w:rsidRPr="00D82C77">
        <w:rPr>
          <w:rFonts w:eastAsia="Calibri"/>
          <w:bCs/>
          <w:lang w:eastAsia="en-US"/>
        </w:rPr>
        <w:t xml:space="preserve">база </w:t>
      </w:r>
      <w:r w:rsidR="008D334F" w:rsidRPr="00D82C77">
        <w:rPr>
          <w:rFonts w:eastAsia="Calibri"/>
          <w:bCs/>
          <w:lang w:eastAsia="en-US"/>
        </w:rPr>
        <w:t>данных должна быть защищена, и пользователи не должны иметь к ней доступ;</w:t>
      </w:r>
    </w:p>
    <w:p w14:paraId="54233119" w14:textId="1DD444B6" w:rsidR="008D334F" w:rsidRPr="00D82C77" w:rsidRDefault="00D82C77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="Calibri"/>
          <w:bCs/>
          <w:lang w:eastAsia="en-US"/>
        </w:rPr>
      </w:pPr>
      <w:r w:rsidRPr="00D82C77">
        <w:rPr>
          <w:rFonts w:eastAsia="Calibri"/>
          <w:bCs/>
          <w:lang w:eastAsia="en-US"/>
        </w:rPr>
        <w:t xml:space="preserve">приложение </w:t>
      </w:r>
      <w:r w:rsidR="008D334F" w:rsidRPr="00D82C77">
        <w:rPr>
          <w:rFonts w:eastAsia="Calibri"/>
          <w:bCs/>
          <w:lang w:eastAsia="en-US"/>
        </w:rPr>
        <w:t>должно постоянно обновляться;</w:t>
      </w:r>
    </w:p>
    <w:p w14:paraId="651F6ACA" w14:textId="6C381153" w:rsidR="008D334F" w:rsidRPr="00D82C77" w:rsidRDefault="008D334F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="Calibri"/>
          <w:bCs/>
          <w:lang w:eastAsia="en-US"/>
        </w:rPr>
      </w:pPr>
      <w:r w:rsidRPr="00D82C77">
        <w:rPr>
          <w:rFonts w:eastAsia="Calibri"/>
          <w:bCs/>
          <w:lang w:eastAsia="en-US"/>
        </w:rPr>
        <w:t>сетевое оборудование должно регулярно обновляться до последней стабильной версии программного обеспечения</w:t>
      </w:r>
      <w:r w:rsidR="00470252" w:rsidRPr="00470252">
        <w:rPr>
          <w:rFonts w:eastAsia="Calibri"/>
          <w:bCs/>
          <w:lang w:eastAsia="en-US"/>
        </w:rPr>
        <w:t>;</w:t>
      </w:r>
    </w:p>
    <w:p w14:paraId="0150B801" w14:textId="2F8EE6DB" w:rsidR="008D334F" w:rsidRPr="00D82C77" w:rsidRDefault="008D334F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="Calibri"/>
          <w:bCs/>
          <w:lang w:eastAsia="en-US"/>
        </w:rPr>
      </w:pPr>
      <w:r w:rsidRPr="00D82C77">
        <w:rPr>
          <w:rFonts w:eastAsia="Calibri"/>
          <w:bCs/>
          <w:lang w:eastAsia="en-US"/>
        </w:rPr>
        <w:t>личные телефоны пользователей приложения должны быть защищены программно-аппаратными комплексами контроля и управления доступом;</w:t>
      </w:r>
    </w:p>
    <w:p w14:paraId="10AFB211" w14:textId="3246D90A" w:rsidR="008D334F" w:rsidRPr="00D82C77" w:rsidRDefault="008D334F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="Calibri"/>
          <w:bCs/>
          <w:lang w:eastAsia="en-US"/>
        </w:rPr>
      </w:pPr>
      <w:r w:rsidRPr="00D82C77">
        <w:rPr>
          <w:rFonts w:eastAsia="Calibri"/>
          <w:bCs/>
          <w:lang w:eastAsia="en-US"/>
        </w:rPr>
        <w:t>личные телефоны Администратора должны быть защищены надежным паролем, состоящим более чем из 8 символов (строчные буквы, прописные буквы, знаки препинания и цифры);</w:t>
      </w:r>
    </w:p>
    <w:p w14:paraId="3F4EF664" w14:textId="3DC87BFE" w:rsidR="008D334F" w:rsidRPr="00D82C77" w:rsidRDefault="008D334F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="Calibri"/>
          <w:bCs/>
          <w:lang w:eastAsia="en-US"/>
        </w:rPr>
      </w:pPr>
      <w:r w:rsidRPr="00D82C77">
        <w:rPr>
          <w:rFonts w:eastAsia="Calibri"/>
          <w:bCs/>
          <w:lang w:eastAsia="en-US"/>
        </w:rPr>
        <w:t>личные телефоны пользователей должны быть защищены надежным паролем, состоящим более чем из 8 символов (строчные буквы, прописные буквы, знаки препинания и цифры);</w:t>
      </w:r>
    </w:p>
    <w:p w14:paraId="534F32DB" w14:textId="56E82F2B" w:rsidR="008D334F" w:rsidRPr="00D82C77" w:rsidRDefault="008D334F" w:rsidP="00470252">
      <w:pPr>
        <w:pStyle w:val="ListParagraph"/>
        <w:numPr>
          <w:ilvl w:val="0"/>
          <w:numId w:val="31"/>
        </w:numPr>
        <w:tabs>
          <w:tab w:val="left" w:pos="851"/>
        </w:tabs>
        <w:suppressAutoHyphens/>
        <w:spacing w:after="200" w:line="360" w:lineRule="auto"/>
        <w:ind w:left="0" w:firstLine="851"/>
        <w:rPr>
          <w:rFonts w:eastAsiaTheme="minorHAnsi"/>
          <w:szCs w:val="28"/>
          <w:lang w:eastAsia="en-US"/>
        </w:rPr>
      </w:pPr>
      <w:r w:rsidRPr="00D82C77">
        <w:rPr>
          <w:rFonts w:eastAsia="Calibri"/>
          <w:bCs/>
          <w:lang w:eastAsia="en-US"/>
        </w:rPr>
        <w:t>помещение, в котором устанавливается аппаратная часть серверной инфраструктуры, должно быть оборудовано системой контроля и управления доступом.</w:t>
      </w:r>
    </w:p>
    <w:p w14:paraId="242D77FD" w14:textId="37E5D5B0" w:rsidR="008D334F" w:rsidRPr="008D334F" w:rsidRDefault="008D334F">
      <w:pPr>
        <w:spacing w:line="240" w:lineRule="auto"/>
        <w:ind w:firstLine="0"/>
        <w:jc w:val="left"/>
        <w:rPr>
          <w:lang w:eastAsia="x-none"/>
        </w:rPr>
      </w:pPr>
    </w:p>
    <w:p w14:paraId="44B9AF4F" w14:textId="22873634" w:rsidR="008D334F" w:rsidRDefault="008D334F">
      <w:pPr>
        <w:spacing w:line="240" w:lineRule="auto"/>
        <w:ind w:firstLine="0"/>
        <w:jc w:val="left"/>
        <w:rPr>
          <w:lang w:val="x-none" w:eastAsia="x-none"/>
        </w:rPr>
      </w:pPr>
      <w:r>
        <w:rPr>
          <w:lang w:val="x-none" w:eastAsia="x-none"/>
        </w:rPr>
        <w:br w:type="page"/>
      </w:r>
    </w:p>
    <w:p w14:paraId="35DB9A8C" w14:textId="77777777" w:rsidR="00F957AD" w:rsidRPr="00F957AD" w:rsidRDefault="00F957AD" w:rsidP="00062818">
      <w:pPr>
        <w:pStyle w:val="ListParagraph"/>
        <w:keepNext/>
        <w:keepLines/>
        <w:widowControl/>
        <w:numPr>
          <w:ilvl w:val="0"/>
          <w:numId w:val="14"/>
        </w:numPr>
        <w:spacing w:before="240" w:after="240" w:line="360" w:lineRule="auto"/>
        <w:contextualSpacing w:val="0"/>
        <w:outlineLvl w:val="1"/>
        <w:rPr>
          <w:b/>
          <w:vanish/>
          <w:lang w:val="x-none" w:eastAsia="x-none"/>
        </w:rPr>
      </w:pPr>
      <w:bookmarkStart w:id="86" w:name="_Toc43395665"/>
      <w:bookmarkStart w:id="87" w:name="_Toc43456289"/>
      <w:bookmarkStart w:id="88" w:name="_Toc106049471"/>
      <w:bookmarkStart w:id="89" w:name="_Toc106062182"/>
      <w:bookmarkStart w:id="90" w:name="_Toc106107935"/>
      <w:bookmarkStart w:id="91" w:name="_Toc106112948"/>
      <w:bookmarkStart w:id="92" w:name="_Toc106121794"/>
      <w:bookmarkStart w:id="93" w:name="_Toc106188585"/>
      <w:bookmarkStart w:id="94" w:name="_Toc106191880"/>
      <w:bookmarkStart w:id="95" w:name="_Toc106191919"/>
      <w:bookmarkStart w:id="96" w:name="_Toc106191982"/>
      <w:bookmarkStart w:id="97" w:name="_Toc106194040"/>
      <w:bookmarkStart w:id="98" w:name="_Toc106196519"/>
      <w:bookmarkStart w:id="99" w:name="_Toc106196620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49D14C2D" w14:textId="77777777" w:rsidR="00F957AD" w:rsidRPr="00F957AD" w:rsidRDefault="00F957AD" w:rsidP="00062818">
      <w:pPr>
        <w:pStyle w:val="ListParagraph"/>
        <w:keepNext/>
        <w:keepLines/>
        <w:widowControl/>
        <w:numPr>
          <w:ilvl w:val="0"/>
          <w:numId w:val="14"/>
        </w:numPr>
        <w:spacing w:before="240" w:after="240" w:line="360" w:lineRule="auto"/>
        <w:contextualSpacing w:val="0"/>
        <w:outlineLvl w:val="1"/>
        <w:rPr>
          <w:b/>
          <w:vanish/>
          <w:lang w:val="x-none" w:eastAsia="x-none"/>
        </w:rPr>
      </w:pPr>
      <w:bookmarkStart w:id="100" w:name="_Toc43395666"/>
      <w:bookmarkStart w:id="101" w:name="_Toc43456290"/>
      <w:bookmarkStart w:id="102" w:name="_Toc106049472"/>
      <w:bookmarkStart w:id="103" w:name="_Toc106062183"/>
      <w:bookmarkStart w:id="104" w:name="_Toc106107936"/>
      <w:bookmarkStart w:id="105" w:name="_Toc106112949"/>
      <w:bookmarkStart w:id="106" w:name="_Toc106121795"/>
      <w:bookmarkStart w:id="107" w:name="_Toc106188586"/>
      <w:bookmarkStart w:id="108" w:name="_Toc106191881"/>
      <w:bookmarkStart w:id="109" w:name="_Toc106191920"/>
      <w:bookmarkStart w:id="110" w:name="_Toc106191983"/>
      <w:bookmarkStart w:id="111" w:name="_Toc106194041"/>
      <w:bookmarkStart w:id="112" w:name="_Toc106196520"/>
      <w:bookmarkStart w:id="113" w:name="_Toc106196621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09103D28" w14:textId="77777777" w:rsidR="00F957AD" w:rsidRPr="00F957AD" w:rsidRDefault="00F957AD" w:rsidP="00062818">
      <w:pPr>
        <w:pStyle w:val="ListParagraph"/>
        <w:keepNext/>
        <w:keepLines/>
        <w:widowControl/>
        <w:numPr>
          <w:ilvl w:val="0"/>
          <w:numId w:val="14"/>
        </w:numPr>
        <w:spacing w:before="240" w:after="240" w:line="360" w:lineRule="auto"/>
        <w:contextualSpacing w:val="0"/>
        <w:outlineLvl w:val="1"/>
        <w:rPr>
          <w:b/>
          <w:vanish/>
          <w:lang w:val="x-none" w:eastAsia="x-none"/>
        </w:rPr>
      </w:pPr>
      <w:bookmarkStart w:id="114" w:name="_Toc43395667"/>
      <w:bookmarkStart w:id="115" w:name="_Toc43456291"/>
      <w:bookmarkStart w:id="116" w:name="_Toc106049473"/>
      <w:bookmarkStart w:id="117" w:name="_Toc106062184"/>
      <w:bookmarkStart w:id="118" w:name="_Toc106107937"/>
      <w:bookmarkStart w:id="119" w:name="_Toc106112950"/>
      <w:bookmarkStart w:id="120" w:name="_Toc106121796"/>
      <w:bookmarkStart w:id="121" w:name="_Toc106188587"/>
      <w:bookmarkStart w:id="122" w:name="_Toc106191882"/>
      <w:bookmarkStart w:id="123" w:name="_Toc106191921"/>
      <w:bookmarkStart w:id="124" w:name="_Toc106191984"/>
      <w:bookmarkStart w:id="125" w:name="_Toc106194042"/>
      <w:bookmarkStart w:id="126" w:name="_Toc106196521"/>
      <w:bookmarkStart w:id="127" w:name="_Toc106196622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613B88D6" w14:textId="77777777" w:rsidR="00F10B4A" w:rsidRPr="009E73AC" w:rsidRDefault="00F10B4A" w:rsidP="001A5F0C">
      <w:pPr>
        <w:pStyle w:val="Heading1"/>
        <w:ind w:left="0" w:firstLine="0"/>
        <w:jc w:val="center"/>
        <w:rPr>
          <w:sz w:val="32"/>
        </w:rPr>
      </w:pPr>
      <w:bookmarkStart w:id="128" w:name="_Toc106196623"/>
      <w:proofErr w:type="spellStart"/>
      <w:r w:rsidRPr="009E73AC">
        <w:rPr>
          <w:sz w:val="32"/>
        </w:rPr>
        <w:t>Заключение</w:t>
      </w:r>
      <w:bookmarkEnd w:id="128"/>
      <w:proofErr w:type="spellEnd"/>
    </w:p>
    <w:p w14:paraId="09C1B8C3" w14:textId="48883079" w:rsidR="001A5F0C" w:rsidRPr="0000023B" w:rsidRDefault="001A5F0C" w:rsidP="000F389A">
      <w:pPr>
        <w:spacing w:line="360" w:lineRule="auto"/>
        <w:rPr>
          <w:szCs w:val="28"/>
        </w:rPr>
      </w:pPr>
      <w:r w:rsidRPr="001A5F0C">
        <w:rPr>
          <w:szCs w:val="28"/>
        </w:rPr>
        <w:t>В результате выполнения выпускной квалификационной работы было проведено исследование предметной области, Приложение функциональной диагностики оказывает помощь пациентам, изучая наиболее важные основные этапы оказания помощи пациенту, диагностируя его заболевание и собирая его данные для получения правильного результата. это начальная версия программы, также поможем пациенту добраться до врача для консультации и предложим больницы и лекарства для типа его заболевания, а также ближайшие к нему аптеки</w:t>
      </w:r>
      <w:r w:rsidR="0000023B" w:rsidRPr="0000023B">
        <w:rPr>
          <w:szCs w:val="28"/>
        </w:rPr>
        <w:t>.</w:t>
      </w:r>
    </w:p>
    <w:p w14:paraId="2605A35A" w14:textId="77777777" w:rsidR="001A5F0C" w:rsidRPr="001A5F0C" w:rsidRDefault="001A5F0C" w:rsidP="000F389A">
      <w:pPr>
        <w:spacing w:line="360" w:lineRule="auto"/>
        <w:rPr>
          <w:szCs w:val="28"/>
        </w:rPr>
      </w:pPr>
      <w:r w:rsidRPr="001A5F0C">
        <w:rPr>
          <w:szCs w:val="28"/>
        </w:rPr>
        <w:t xml:space="preserve">В данной ВКР были поэтапно решены следующие задачи: </w:t>
      </w:r>
    </w:p>
    <w:p w14:paraId="7C0CC004" w14:textId="1144C883" w:rsidR="001A5F0C" w:rsidRPr="000F389A" w:rsidRDefault="001A5F0C" w:rsidP="00062818">
      <w:pPr>
        <w:pStyle w:val="ListParagraph"/>
        <w:numPr>
          <w:ilvl w:val="0"/>
          <w:numId w:val="32"/>
        </w:numPr>
        <w:spacing w:before="0" w:line="360" w:lineRule="auto"/>
        <w:ind w:left="0" w:firstLine="851"/>
        <w:rPr>
          <w:szCs w:val="28"/>
        </w:rPr>
      </w:pPr>
      <w:r w:rsidRPr="000F389A">
        <w:rPr>
          <w:szCs w:val="28"/>
        </w:rPr>
        <w:t xml:space="preserve">произведено проектирование структуры, в которой подробно рассмотрены основные концепции и принципы развития применения определения заболеваний с помощью ИИ и ряд других </w:t>
      </w:r>
      <w:r w:rsidRPr="005971DB">
        <w:rPr>
          <w:szCs w:val="28"/>
        </w:rPr>
        <w:t>функций</w:t>
      </w:r>
      <w:r w:rsidR="005971DB">
        <w:rPr>
          <w:szCs w:val="28"/>
          <w:lang w:val="en-US"/>
        </w:rPr>
        <w:t>;</w:t>
      </w:r>
    </w:p>
    <w:p w14:paraId="051921FD" w14:textId="4396077F" w:rsidR="001A5F0C" w:rsidRPr="000F389A" w:rsidRDefault="000F389A" w:rsidP="00062818">
      <w:pPr>
        <w:pStyle w:val="ListParagraph"/>
        <w:numPr>
          <w:ilvl w:val="0"/>
          <w:numId w:val="32"/>
        </w:numPr>
        <w:spacing w:before="0" w:line="360" w:lineRule="auto"/>
        <w:ind w:left="0" w:firstLine="851"/>
        <w:rPr>
          <w:szCs w:val="28"/>
        </w:rPr>
      </w:pPr>
      <w:r w:rsidRPr="000F389A">
        <w:rPr>
          <w:szCs w:val="28"/>
        </w:rPr>
        <w:t xml:space="preserve">проведено </w:t>
      </w:r>
      <w:r w:rsidR="001A5F0C" w:rsidRPr="000F389A">
        <w:rPr>
          <w:szCs w:val="28"/>
        </w:rPr>
        <w:t>сравнение приложений, где были учтены все характеристики и преимущества</w:t>
      </w:r>
      <w:r w:rsidR="005971DB" w:rsidRPr="005971DB">
        <w:rPr>
          <w:szCs w:val="28"/>
        </w:rPr>
        <w:t>;</w:t>
      </w:r>
    </w:p>
    <w:p w14:paraId="2E7427A9" w14:textId="40AD2744" w:rsidR="001A5F0C" w:rsidRPr="000F389A" w:rsidRDefault="001A5F0C" w:rsidP="00062818">
      <w:pPr>
        <w:pStyle w:val="ListParagraph"/>
        <w:numPr>
          <w:ilvl w:val="0"/>
          <w:numId w:val="32"/>
        </w:numPr>
        <w:spacing w:before="0" w:line="360" w:lineRule="auto"/>
        <w:ind w:left="0" w:firstLine="851"/>
        <w:rPr>
          <w:szCs w:val="28"/>
        </w:rPr>
      </w:pPr>
      <w:r w:rsidRPr="000F389A">
        <w:rPr>
          <w:szCs w:val="28"/>
        </w:rPr>
        <w:t>исследовались новые фреймворки, различные алгоритмы и библиотеки. Более подробно изучен алгоритм линейной регрессии, принцип работы и обучения этого алгоритма. Также была реализована общая структура для разработки алгоритма линейной регрессии и его рабочее объяснение</w:t>
      </w:r>
      <w:r w:rsidR="005971DB" w:rsidRPr="005971DB">
        <w:rPr>
          <w:szCs w:val="28"/>
        </w:rPr>
        <w:t>;</w:t>
      </w:r>
    </w:p>
    <w:p w14:paraId="32B8CAB5" w14:textId="0E729182" w:rsidR="00F10B4A" w:rsidRPr="000F389A" w:rsidRDefault="001A5F0C" w:rsidP="00062818">
      <w:pPr>
        <w:pStyle w:val="ListParagraph"/>
        <w:numPr>
          <w:ilvl w:val="0"/>
          <w:numId w:val="32"/>
        </w:numPr>
        <w:spacing w:before="0" w:line="360" w:lineRule="auto"/>
        <w:ind w:left="0" w:firstLine="851"/>
        <w:rPr>
          <w:szCs w:val="28"/>
          <w:lang w:eastAsia="en-US"/>
        </w:rPr>
      </w:pPr>
      <w:r w:rsidRPr="000F389A">
        <w:rPr>
          <w:szCs w:val="28"/>
        </w:rPr>
        <w:t xml:space="preserve">мобильное </w:t>
      </w:r>
      <w:r w:rsidR="000F389A" w:rsidRPr="000F389A">
        <w:rPr>
          <w:szCs w:val="28"/>
        </w:rPr>
        <w:t>приложение</w:t>
      </w:r>
      <w:r w:rsidRPr="000F389A">
        <w:rPr>
          <w:szCs w:val="28"/>
        </w:rPr>
        <w:t xml:space="preserve"> для функциональной диагностики, и тоже нахождение ближайших больниц и аптек. </w:t>
      </w:r>
      <w:proofErr w:type="gramStart"/>
      <w:r w:rsidRPr="000F389A">
        <w:rPr>
          <w:szCs w:val="28"/>
        </w:rPr>
        <w:t>Также  имеется</w:t>
      </w:r>
      <w:proofErr w:type="gramEnd"/>
      <w:r w:rsidRPr="000F389A">
        <w:rPr>
          <w:szCs w:val="28"/>
        </w:rPr>
        <w:t xml:space="preserve"> дополнительные справочные системы.</w:t>
      </w:r>
    </w:p>
    <w:p w14:paraId="76454782" w14:textId="77777777" w:rsidR="00F10B4A" w:rsidRDefault="00F10B4A" w:rsidP="00F10B4A">
      <w:pPr>
        <w:rPr>
          <w:szCs w:val="28"/>
          <w:lang w:eastAsia="en-US"/>
        </w:rPr>
      </w:pPr>
    </w:p>
    <w:p w14:paraId="5AD54A8C" w14:textId="77777777" w:rsidR="00F10B4A" w:rsidRPr="00106D5B" w:rsidRDefault="00F10B4A" w:rsidP="00F10B4A">
      <w:pPr>
        <w:rPr>
          <w:szCs w:val="28"/>
          <w:lang w:val="en-US" w:eastAsia="en-US"/>
        </w:rPr>
      </w:pPr>
    </w:p>
    <w:p w14:paraId="4399D485" w14:textId="77777777" w:rsidR="00F10B4A" w:rsidRDefault="00F10B4A" w:rsidP="00F10B4A">
      <w:pPr>
        <w:rPr>
          <w:szCs w:val="28"/>
          <w:lang w:eastAsia="en-US"/>
        </w:rPr>
      </w:pPr>
    </w:p>
    <w:p w14:paraId="7F7ACF39" w14:textId="77777777" w:rsidR="00F10B4A" w:rsidRDefault="00F10B4A" w:rsidP="00F10B4A">
      <w:pPr>
        <w:rPr>
          <w:szCs w:val="28"/>
          <w:lang w:eastAsia="en-US"/>
        </w:rPr>
      </w:pPr>
    </w:p>
    <w:p w14:paraId="256CC6E7" w14:textId="4EC90F3C" w:rsidR="00F10B4A" w:rsidRDefault="00F10B4A" w:rsidP="00F10B4A">
      <w:pPr>
        <w:rPr>
          <w:szCs w:val="28"/>
          <w:lang w:eastAsia="en-US"/>
        </w:rPr>
      </w:pPr>
    </w:p>
    <w:p w14:paraId="125A47F1" w14:textId="0BEB2EDA" w:rsidR="008121D2" w:rsidRDefault="008121D2" w:rsidP="00F10B4A">
      <w:pPr>
        <w:rPr>
          <w:szCs w:val="28"/>
          <w:lang w:eastAsia="en-US"/>
        </w:rPr>
      </w:pPr>
    </w:p>
    <w:p w14:paraId="58711498" w14:textId="77777777" w:rsidR="008121D2" w:rsidRDefault="008121D2" w:rsidP="00F10B4A">
      <w:pPr>
        <w:rPr>
          <w:szCs w:val="28"/>
          <w:lang w:eastAsia="en-US"/>
        </w:rPr>
      </w:pPr>
    </w:p>
    <w:p w14:paraId="591755DF" w14:textId="77777777" w:rsidR="00F10B4A" w:rsidRDefault="00F10B4A" w:rsidP="00F10B4A">
      <w:pPr>
        <w:rPr>
          <w:szCs w:val="28"/>
          <w:lang w:eastAsia="en-US"/>
        </w:rPr>
      </w:pPr>
    </w:p>
    <w:p w14:paraId="6F463090" w14:textId="26B3E030" w:rsidR="00F10B4A" w:rsidRDefault="00F10B4A" w:rsidP="00F10B4A">
      <w:pPr>
        <w:pStyle w:val="Heading1"/>
        <w:ind w:firstLine="0"/>
        <w:jc w:val="center"/>
        <w:rPr>
          <w:sz w:val="32"/>
          <w:lang w:val="ru-RU"/>
        </w:rPr>
      </w:pPr>
      <w:bookmarkStart w:id="129" w:name="_Toc106196624"/>
      <w:proofErr w:type="spellStart"/>
      <w:r w:rsidRPr="009E73AC">
        <w:rPr>
          <w:sz w:val="32"/>
        </w:rPr>
        <w:lastRenderedPageBreak/>
        <w:t>Список</w:t>
      </w:r>
      <w:proofErr w:type="spellEnd"/>
      <w:r w:rsidRPr="009E73AC">
        <w:rPr>
          <w:sz w:val="32"/>
        </w:rPr>
        <w:t xml:space="preserve"> </w:t>
      </w:r>
      <w:proofErr w:type="spellStart"/>
      <w:r w:rsidR="00450098">
        <w:rPr>
          <w:sz w:val="32"/>
          <w:lang w:val="ru-RU"/>
        </w:rPr>
        <w:t>использ</w:t>
      </w:r>
      <w:proofErr w:type="spellEnd"/>
      <w:r w:rsidR="00AE5DEA">
        <w:rPr>
          <w:sz w:val="32"/>
          <w:lang w:val="bxr-Cyrl"/>
        </w:rPr>
        <w:t>ова</w:t>
      </w:r>
      <w:r w:rsidR="00CB46EC">
        <w:rPr>
          <w:sz w:val="32"/>
          <w:lang w:val="bxr-Cyrl"/>
        </w:rPr>
        <w:t>нн</w:t>
      </w:r>
      <w:r w:rsidR="00450098">
        <w:rPr>
          <w:sz w:val="32"/>
          <w:lang w:val="ru-RU"/>
        </w:rPr>
        <w:t>ы</w:t>
      </w:r>
      <w:r w:rsidR="00AE5DEA">
        <w:rPr>
          <w:sz w:val="32"/>
          <w:lang w:val="bxr-Cyrl"/>
        </w:rPr>
        <w:t>х</w:t>
      </w:r>
      <w:r w:rsidR="00450098">
        <w:rPr>
          <w:sz w:val="32"/>
          <w:lang w:val="ru-RU"/>
        </w:rPr>
        <w:t xml:space="preserve"> источников</w:t>
      </w:r>
      <w:bookmarkEnd w:id="129"/>
    </w:p>
    <w:p w14:paraId="2AB2B0B3" w14:textId="77777777" w:rsidR="00EA45A5" w:rsidRPr="00EA45A5" w:rsidRDefault="00EA45A5" w:rsidP="00EA45A5">
      <w:pPr>
        <w:spacing w:line="360" w:lineRule="auto"/>
        <w:ind w:firstLine="708"/>
        <w:rPr>
          <w:rFonts w:eastAsia="Calibri"/>
          <w:szCs w:val="28"/>
          <w:lang w:eastAsia="en-US"/>
        </w:rPr>
      </w:pPr>
      <w:r w:rsidRPr="00EA45A5">
        <w:rPr>
          <w:rFonts w:eastAsia="Calibri"/>
          <w:szCs w:val="28"/>
          <w:lang w:eastAsia="en-US"/>
        </w:rPr>
        <w:t xml:space="preserve">1. </w:t>
      </w:r>
      <w:proofErr w:type="spellStart"/>
      <w:r w:rsidRPr="00EA45A5">
        <w:rPr>
          <w:rFonts w:eastAsia="Calibri"/>
          <w:szCs w:val="28"/>
          <w:lang w:eastAsia="en-US"/>
        </w:rPr>
        <w:t>Артюнина</w:t>
      </w:r>
      <w:proofErr w:type="spellEnd"/>
      <w:r w:rsidRPr="00EA45A5">
        <w:rPr>
          <w:rFonts w:eastAsia="Calibri"/>
          <w:szCs w:val="28"/>
          <w:lang w:eastAsia="en-US"/>
        </w:rPr>
        <w:t xml:space="preserve">, Г.П. Основы медицинских знаний: Здоровье, болезнь и образ жизни: учебное пособие для высшей школы / Г.П. </w:t>
      </w:r>
      <w:proofErr w:type="spellStart"/>
      <w:r w:rsidRPr="00EA45A5">
        <w:rPr>
          <w:rFonts w:eastAsia="Calibri"/>
          <w:szCs w:val="28"/>
          <w:lang w:eastAsia="en-US"/>
        </w:rPr>
        <w:t>Артюнина</w:t>
      </w:r>
      <w:proofErr w:type="spellEnd"/>
      <w:r w:rsidRPr="00EA45A5">
        <w:rPr>
          <w:rFonts w:eastAsia="Calibri"/>
          <w:szCs w:val="28"/>
          <w:lang w:eastAsia="en-US"/>
        </w:rPr>
        <w:t xml:space="preserve">, С.А. </w:t>
      </w:r>
      <w:proofErr w:type="spellStart"/>
      <w:r w:rsidRPr="00EA45A5">
        <w:rPr>
          <w:rFonts w:eastAsia="Calibri"/>
          <w:szCs w:val="28"/>
          <w:lang w:eastAsia="en-US"/>
        </w:rPr>
        <w:t>Игнатькова</w:t>
      </w:r>
      <w:proofErr w:type="spellEnd"/>
      <w:r w:rsidRPr="00EA45A5">
        <w:rPr>
          <w:rFonts w:eastAsia="Calibri"/>
          <w:szCs w:val="28"/>
          <w:lang w:eastAsia="en-US"/>
        </w:rPr>
        <w:t xml:space="preserve">. – 2-е изд., </w:t>
      </w:r>
      <w:proofErr w:type="spellStart"/>
      <w:r w:rsidRPr="00EA45A5">
        <w:rPr>
          <w:rFonts w:eastAsia="Calibri"/>
          <w:szCs w:val="28"/>
          <w:lang w:eastAsia="en-US"/>
        </w:rPr>
        <w:t>перераб</w:t>
      </w:r>
      <w:proofErr w:type="spellEnd"/>
      <w:r w:rsidRPr="00EA45A5">
        <w:rPr>
          <w:rFonts w:eastAsia="Calibri"/>
          <w:szCs w:val="28"/>
          <w:lang w:eastAsia="en-US"/>
        </w:rPr>
        <w:t>. – М.: Академический Проект, 2004. – 560 с.</w:t>
      </w:r>
    </w:p>
    <w:p w14:paraId="243188A3" w14:textId="77777777" w:rsidR="00EA45A5" w:rsidRPr="00EA45A5" w:rsidRDefault="00EA45A5" w:rsidP="00EA45A5">
      <w:pPr>
        <w:spacing w:line="360" w:lineRule="auto"/>
        <w:ind w:firstLine="708"/>
        <w:rPr>
          <w:rFonts w:eastAsia="Calibri"/>
          <w:szCs w:val="28"/>
          <w:lang w:eastAsia="en-US"/>
        </w:rPr>
      </w:pPr>
      <w:r w:rsidRPr="00EA45A5">
        <w:rPr>
          <w:rFonts w:eastAsia="Calibri"/>
          <w:szCs w:val="28"/>
          <w:lang w:eastAsia="en-US"/>
        </w:rPr>
        <w:t xml:space="preserve">2. </w:t>
      </w:r>
      <w:proofErr w:type="spellStart"/>
      <w:r w:rsidRPr="00EA45A5">
        <w:rPr>
          <w:rFonts w:eastAsia="Calibri"/>
          <w:szCs w:val="28"/>
          <w:lang w:eastAsia="en-US"/>
        </w:rPr>
        <w:t>Бароненко</w:t>
      </w:r>
      <w:proofErr w:type="spellEnd"/>
      <w:r w:rsidRPr="00EA45A5">
        <w:rPr>
          <w:rFonts w:eastAsia="Calibri"/>
          <w:szCs w:val="28"/>
          <w:lang w:eastAsia="en-US"/>
        </w:rPr>
        <w:t xml:space="preserve">, В.А., Рапопорт, Л.А. Здоровье и физическая культура студента / Под </w:t>
      </w:r>
      <w:proofErr w:type="spellStart"/>
      <w:proofErr w:type="gramStart"/>
      <w:r w:rsidRPr="00EA45A5">
        <w:rPr>
          <w:rFonts w:eastAsia="Calibri"/>
          <w:szCs w:val="28"/>
          <w:lang w:eastAsia="en-US"/>
        </w:rPr>
        <w:t>ред.В.А.Бароненко</w:t>
      </w:r>
      <w:proofErr w:type="spellEnd"/>
      <w:proofErr w:type="gramEnd"/>
      <w:r w:rsidRPr="00EA45A5">
        <w:rPr>
          <w:rFonts w:eastAsia="Calibri"/>
          <w:szCs w:val="28"/>
          <w:lang w:eastAsia="en-US"/>
        </w:rPr>
        <w:t xml:space="preserve">: </w:t>
      </w:r>
      <w:proofErr w:type="spellStart"/>
      <w:r w:rsidRPr="00EA45A5">
        <w:rPr>
          <w:rFonts w:eastAsia="Calibri"/>
          <w:szCs w:val="28"/>
          <w:lang w:eastAsia="en-US"/>
        </w:rPr>
        <w:t>Учеб.пособие</w:t>
      </w:r>
      <w:proofErr w:type="spellEnd"/>
      <w:r w:rsidRPr="00EA45A5">
        <w:rPr>
          <w:rFonts w:eastAsia="Calibri"/>
          <w:szCs w:val="28"/>
          <w:lang w:eastAsia="en-US"/>
        </w:rPr>
        <w:t>. М.: Альфа-М, 2003. – 352 с.</w:t>
      </w:r>
    </w:p>
    <w:p w14:paraId="1B53A53E" w14:textId="77777777" w:rsidR="00EA45A5" w:rsidRPr="00EA45A5" w:rsidRDefault="00EA45A5" w:rsidP="00EA45A5">
      <w:pPr>
        <w:spacing w:line="360" w:lineRule="auto"/>
        <w:ind w:firstLine="708"/>
        <w:rPr>
          <w:rFonts w:eastAsia="Calibri"/>
          <w:szCs w:val="28"/>
          <w:lang w:eastAsia="en-US"/>
        </w:rPr>
      </w:pPr>
      <w:r w:rsidRPr="00EA45A5">
        <w:rPr>
          <w:rFonts w:eastAsia="Calibri"/>
          <w:szCs w:val="28"/>
          <w:lang w:eastAsia="en-US"/>
        </w:rPr>
        <w:t xml:space="preserve">3. Основы медицинских знаний: </w:t>
      </w:r>
      <w:proofErr w:type="spellStart"/>
      <w:proofErr w:type="gramStart"/>
      <w:r w:rsidRPr="00EA45A5">
        <w:rPr>
          <w:rFonts w:eastAsia="Calibri"/>
          <w:szCs w:val="28"/>
          <w:lang w:eastAsia="en-US"/>
        </w:rPr>
        <w:t>учеб.пособие</w:t>
      </w:r>
      <w:proofErr w:type="spellEnd"/>
      <w:proofErr w:type="gramEnd"/>
      <w:r w:rsidRPr="00EA45A5">
        <w:rPr>
          <w:rFonts w:eastAsia="Calibri"/>
          <w:szCs w:val="28"/>
          <w:lang w:eastAsia="en-US"/>
        </w:rPr>
        <w:t xml:space="preserve">/ </w:t>
      </w:r>
      <w:proofErr w:type="spellStart"/>
      <w:r w:rsidRPr="00EA45A5">
        <w:rPr>
          <w:rFonts w:eastAsia="Calibri"/>
          <w:szCs w:val="28"/>
          <w:lang w:eastAsia="en-US"/>
        </w:rPr>
        <w:t>Р.И.Айзман</w:t>
      </w:r>
      <w:proofErr w:type="spellEnd"/>
      <w:r w:rsidRPr="00EA45A5">
        <w:rPr>
          <w:rFonts w:eastAsia="Calibri"/>
          <w:szCs w:val="28"/>
          <w:lang w:eastAsia="en-US"/>
        </w:rPr>
        <w:t xml:space="preserve">, </w:t>
      </w:r>
      <w:proofErr w:type="spellStart"/>
      <w:r w:rsidRPr="00EA45A5">
        <w:rPr>
          <w:rFonts w:eastAsia="Calibri"/>
          <w:szCs w:val="28"/>
          <w:lang w:eastAsia="en-US"/>
        </w:rPr>
        <w:t>В.Г.Бубнов</w:t>
      </w:r>
      <w:proofErr w:type="spellEnd"/>
      <w:r w:rsidRPr="00EA45A5">
        <w:rPr>
          <w:rFonts w:eastAsia="Calibri"/>
          <w:szCs w:val="28"/>
          <w:lang w:eastAsia="en-US"/>
        </w:rPr>
        <w:t xml:space="preserve">, </w:t>
      </w:r>
      <w:proofErr w:type="spellStart"/>
      <w:r w:rsidRPr="00EA45A5">
        <w:rPr>
          <w:rFonts w:eastAsia="Calibri"/>
          <w:szCs w:val="28"/>
          <w:lang w:eastAsia="en-US"/>
        </w:rPr>
        <w:t>В.Б.Рубанович</w:t>
      </w:r>
      <w:proofErr w:type="spellEnd"/>
      <w:r w:rsidRPr="00EA45A5">
        <w:rPr>
          <w:rFonts w:eastAsia="Calibri"/>
          <w:szCs w:val="28"/>
          <w:lang w:eastAsia="en-US"/>
        </w:rPr>
        <w:t xml:space="preserve">, </w:t>
      </w:r>
      <w:proofErr w:type="spellStart"/>
      <w:r w:rsidRPr="00EA45A5">
        <w:rPr>
          <w:rFonts w:eastAsia="Calibri"/>
          <w:szCs w:val="28"/>
          <w:lang w:eastAsia="en-US"/>
        </w:rPr>
        <w:t>М.А.Суботялов</w:t>
      </w:r>
      <w:proofErr w:type="spellEnd"/>
      <w:r w:rsidRPr="00EA45A5">
        <w:rPr>
          <w:rFonts w:eastAsia="Calibri"/>
          <w:szCs w:val="28"/>
          <w:lang w:eastAsia="en-US"/>
        </w:rPr>
        <w:t>. – Новосибирск: АРТА, 2011. – 224 с.</w:t>
      </w:r>
    </w:p>
    <w:p w14:paraId="72F6EEB2" w14:textId="44331E9B" w:rsidR="00EA45A5" w:rsidRPr="00EA45A5" w:rsidRDefault="00EA45A5" w:rsidP="00EA45A5">
      <w:pPr>
        <w:spacing w:line="360" w:lineRule="auto"/>
        <w:ind w:firstLine="708"/>
        <w:rPr>
          <w:rFonts w:eastAsia="Calibri"/>
          <w:szCs w:val="28"/>
          <w:lang w:eastAsia="en-US"/>
        </w:rPr>
      </w:pPr>
      <w:r w:rsidRPr="00EA45A5">
        <w:rPr>
          <w:rFonts w:eastAsia="Calibri"/>
          <w:szCs w:val="28"/>
          <w:lang w:eastAsia="en-US"/>
        </w:rPr>
        <w:t xml:space="preserve">4. Зайцев, А.Г. Педагогика счастья / Г.К. Зайцев, А.Г </w:t>
      </w:r>
      <w:proofErr w:type="gramStart"/>
      <w:r w:rsidRPr="00EA45A5">
        <w:rPr>
          <w:rFonts w:eastAsia="Calibri"/>
          <w:szCs w:val="28"/>
          <w:lang w:eastAsia="en-US"/>
        </w:rPr>
        <w:t>Зайцев.-</w:t>
      </w:r>
      <w:proofErr w:type="gramEnd"/>
      <w:r w:rsidRPr="00EA45A5">
        <w:rPr>
          <w:rFonts w:eastAsia="Calibri"/>
          <w:szCs w:val="28"/>
          <w:lang w:eastAsia="en-US"/>
        </w:rPr>
        <w:t xml:space="preserve"> СПб.: Издательство «Союз», 2002.</w:t>
      </w:r>
      <w:r w:rsidR="00CB46EC">
        <w:rPr>
          <w:rFonts w:eastAsia="Calibri"/>
          <w:szCs w:val="28"/>
          <w:lang w:val="bxr-Cyrl" w:eastAsia="en-US"/>
        </w:rPr>
        <w:t xml:space="preserve"> – </w:t>
      </w:r>
      <w:r w:rsidRPr="00EA45A5">
        <w:rPr>
          <w:rFonts w:eastAsia="Calibri"/>
          <w:szCs w:val="28"/>
          <w:lang w:eastAsia="en-US"/>
        </w:rPr>
        <w:t>320 с.</w:t>
      </w:r>
    </w:p>
    <w:p w14:paraId="06302531" w14:textId="77777777" w:rsidR="00EA45A5" w:rsidRPr="00EA45A5" w:rsidRDefault="00EA45A5" w:rsidP="00EA45A5">
      <w:pPr>
        <w:spacing w:line="360" w:lineRule="auto"/>
        <w:ind w:firstLine="708"/>
        <w:rPr>
          <w:rFonts w:eastAsia="Calibri"/>
          <w:szCs w:val="28"/>
          <w:lang w:eastAsia="en-US"/>
        </w:rPr>
      </w:pPr>
      <w:r w:rsidRPr="00EA45A5">
        <w:rPr>
          <w:rFonts w:eastAsia="Calibri"/>
          <w:szCs w:val="28"/>
          <w:lang w:eastAsia="en-US"/>
        </w:rPr>
        <w:t xml:space="preserve">5. Давиденко Д.Н., Щедрин Ю.Н., Щеголев В.А. Здоровье и образ жизни студентов / Под. общ. ред. проф. Д.Н. Давиденко: Учебное пособие. – СПб.: </w:t>
      </w:r>
      <w:proofErr w:type="spellStart"/>
      <w:r w:rsidRPr="00EA45A5">
        <w:rPr>
          <w:rFonts w:eastAsia="Calibri"/>
          <w:szCs w:val="28"/>
          <w:lang w:eastAsia="en-US"/>
        </w:rPr>
        <w:t>СПбГУИТМО</w:t>
      </w:r>
      <w:proofErr w:type="spellEnd"/>
      <w:r w:rsidRPr="00EA45A5">
        <w:rPr>
          <w:rFonts w:eastAsia="Calibri"/>
          <w:szCs w:val="28"/>
          <w:lang w:eastAsia="en-US"/>
        </w:rPr>
        <w:t>, 2005. – 124 с.</w:t>
      </w:r>
    </w:p>
    <w:p w14:paraId="000F8C77" w14:textId="77777777" w:rsidR="00EA45A5" w:rsidRPr="00EA45A5" w:rsidRDefault="00EA45A5" w:rsidP="00EA45A5">
      <w:pPr>
        <w:spacing w:line="360" w:lineRule="auto"/>
        <w:ind w:firstLine="708"/>
        <w:rPr>
          <w:rFonts w:eastAsia="Calibri"/>
          <w:szCs w:val="28"/>
          <w:lang w:eastAsia="en-US"/>
        </w:rPr>
      </w:pPr>
      <w:r w:rsidRPr="00EA45A5">
        <w:rPr>
          <w:rFonts w:eastAsia="Calibri"/>
          <w:szCs w:val="28"/>
          <w:lang w:eastAsia="en-US"/>
        </w:rPr>
        <w:t xml:space="preserve">6. </w:t>
      </w:r>
      <w:proofErr w:type="spellStart"/>
      <w:r w:rsidRPr="00EA45A5">
        <w:rPr>
          <w:rFonts w:eastAsia="Calibri"/>
          <w:szCs w:val="28"/>
          <w:lang w:eastAsia="en-US"/>
        </w:rPr>
        <w:t>Тимушкина</w:t>
      </w:r>
      <w:proofErr w:type="spellEnd"/>
      <w:r w:rsidRPr="00EA45A5">
        <w:rPr>
          <w:rFonts w:eastAsia="Calibri"/>
          <w:szCs w:val="28"/>
          <w:lang w:eastAsia="en-US"/>
        </w:rPr>
        <w:t xml:space="preserve"> Н.В., </w:t>
      </w:r>
      <w:proofErr w:type="spellStart"/>
      <w:r w:rsidRPr="00EA45A5">
        <w:rPr>
          <w:rFonts w:eastAsia="Calibri"/>
          <w:szCs w:val="28"/>
          <w:lang w:eastAsia="en-US"/>
        </w:rPr>
        <w:t>Талагаева</w:t>
      </w:r>
      <w:proofErr w:type="spellEnd"/>
      <w:r w:rsidRPr="00EA45A5">
        <w:rPr>
          <w:rFonts w:eastAsia="Calibri"/>
          <w:szCs w:val="28"/>
          <w:lang w:eastAsia="en-US"/>
        </w:rPr>
        <w:t xml:space="preserve"> Ю.А. Здоровый образ жизни / Под. общ. ред. </w:t>
      </w:r>
      <w:proofErr w:type="spellStart"/>
      <w:r w:rsidRPr="00EA45A5">
        <w:rPr>
          <w:rFonts w:eastAsia="Calibri"/>
          <w:szCs w:val="28"/>
          <w:lang w:eastAsia="en-US"/>
        </w:rPr>
        <w:t>Тимушкина</w:t>
      </w:r>
      <w:proofErr w:type="spellEnd"/>
      <w:r w:rsidRPr="00EA45A5">
        <w:rPr>
          <w:rFonts w:eastAsia="Calibri"/>
          <w:szCs w:val="28"/>
          <w:lang w:eastAsia="en-US"/>
        </w:rPr>
        <w:t xml:space="preserve"> Н.В., </w:t>
      </w:r>
      <w:proofErr w:type="spellStart"/>
      <w:r w:rsidRPr="00EA45A5">
        <w:rPr>
          <w:rFonts w:eastAsia="Calibri"/>
          <w:szCs w:val="28"/>
          <w:lang w:eastAsia="en-US"/>
        </w:rPr>
        <w:t>Талагаева</w:t>
      </w:r>
      <w:proofErr w:type="spellEnd"/>
      <w:r w:rsidRPr="00EA45A5">
        <w:rPr>
          <w:rFonts w:eastAsia="Calibri"/>
          <w:szCs w:val="28"/>
          <w:lang w:eastAsia="en-US"/>
        </w:rPr>
        <w:t xml:space="preserve"> Ю.А.: Учебное пособие. – Саратов: Саратовский источник, 2005. – 124 с.</w:t>
      </w:r>
    </w:p>
    <w:p w14:paraId="6F8C6587" w14:textId="77777777" w:rsidR="00EA45A5" w:rsidRPr="00EA45A5" w:rsidRDefault="00EA45A5" w:rsidP="00EA45A5">
      <w:pPr>
        <w:spacing w:line="360" w:lineRule="auto"/>
        <w:ind w:firstLine="708"/>
        <w:rPr>
          <w:rFonts w:eastAsia="Calibri"/>
          <w:szCs w:val="28"/>
          <w:lang w:eastAsia="en-US"/>
        </w:rPr>
      </w:pPr>
      <w:r w:rsidRPr="00EA45A5">
        <w:rPr>
          <w:rFonts w:eastAsia="Calibri"/>
          <w:szCs w:val="28"/>
          <w:lang w:eastAsia="en-US"/>
        </w:rPr>
        <w:t xml:space="preserve">7. </w:t>
      </w:r>
      <w:proofErr w:type="spellStart"/>
      <w:r w:rsidRPr="00EA45A5">
        <w:rPr>
          <w:rFonts w:eastAsia="Calibri"/>
          <w:szCs w:val="28"/>
          <w:lang w:eastAsia="en-US"/>
        </w:rPr>
        <w:t>Хэлзи</w:t>
      </w:r>
      <w:proofErr w:type="spellEnd"/>
      <w:r w:rsidRPr="00EA45A5">
        <w:rPr>
          <w:rFonts w:eastAsia="Calibri"/>
          <w:szCs w:val="28"/>
          <w:lang w:eastAsia="en-US"/>
        </w:rPr>
        <w:t xml:space="preserve"> // HELZY.RU: сервис определения возможных заболеваний по симптомам. 2022. URL: http://www. helzy.ru (дата обращения: 09.04.2022).</w:t>
      </w:r>
    </w:p>
    <w:p w14:paraId="62D50B1B" w14:textId="27EFF571" w:rsidR="00EA45A5" w:rsidRPr="001F0DA5" w:rsidRDefault="00EA45A5" w:rsidP="00EA45A5">
      <w:pPr>
        <w:spacing w:line="360" w:lineRule="auto"/>
        <w:ind w:firstLine="708"/>
        <w:rPr>
          <w:rFonts w:eastAsia="Calibri"/>
          <w:szCs w:val="28"/>
          <w:lang w:val="en-US" w:eastAsia="en-US"/>
        </w:rPr>
      </w:pPr>
      <w:r w:rsidRPr="0085532E">
        <w:rPr>
          <w:rFonts w:eastAsia="Calibri"/>
          <w:szCs w:val="28"/>
          <w:lang w:eastAsia="en-US"/>
        </w:rPr>
        <w:t>8</w:t>
      </w:r>
      <w:r w:rsidRPr="00EA45A5">
        <w:rPr>
          <w:rFonts w:eastAsia="Calibri"/>
          <w:szCs w:val="28"/>
          <w:lang w:eastAsia="en-US"/>
        </w:rPr>
        <w:t xml:space="preserve">. Машинное обучение // MACHINE LEARNING: профессиональный информационно-аналитический ресурс, посвященный </w:t>
      </w:r>
      <w:hyperlink r:id="rId40" w:tooltip="Машинное обучение" w:history="1">
        <w:r w:rsidRPr="00EA45A5">
          <w:rPr>
            <w:rFonts w:eastAsia="Calibri"/>
            <w:szCs w:val="28"/>
            <w:lang w:eastAsia="en-US"/>
          </w:rPr>
          <w:t>машинному</w:t>
        </w:r>
        <w:r w:rsidR="00D42420">
          <w:rPr>
            <w:rFonts w:eastAsia="Calibri"/>
            <w:szCs w:val="28"/>
            <w:lang w:val="bxr-Cyrl" w:eastAsia="en-US"/>
          </w:rPr>
          <w:t xml:space="preserve"> </w:t>
        </w:r>
        <w:r w:rsidRPr="00EA45A5">
          <w:rPr>
            <w:rFonts w:eastAsia="Calibri"/>
            <w:szCs w:val="28"/>
            <w:lang w:eastAsia="en-US"/>
          </w:rPr>
          <w:t>обучению</w:t>
        </w:r>
      </w:hyperlink>
      <w:r w:rsidRPr="00EA45A5">
        <w:rPr>
          <w:rFonts w:eastAsia="Calibri"/>
          <w:szCs w:val="28"/>
          <w:lang w:eastAsia="en-US"/>
        </w:rPr>
        <w:t>,</w:t>
      </w:r>
      <w:r w:rsidR="00D42420">
        <w:rPr>
          <w:rFonts w:eastAsia="Calibri"/>
          <w:szCs w:val="28"/>
          <w:lang w:val="bxr-Cyrl" w:eastAsia="en-US"/>
        </w:rPr>
        <w:t xml:space="preserve"> </w:t>
      </w:r>
      <w:hyperlink r:id="rId41" w:tooltip="Категория:Распознавание образов" w:history="1">
        <w:r w:rsidRPr="00EA45A5">
          <w:rPr>
            <w:rFonts w:eastAsia="Calibri"/>
            <w:szCs w:val="28"/>
            <w:lang w:eastAsia="en-US"/>
          </w:rPr>
          <w:t>распознаванию</w:t>
        </w:r>
        <w:r w:rsidR="00D42420">
          <w:rPr>
            <w:rFonts w:eastAsia="Calibri"/>
            <w:szCs w:val="28"/>
            <w:lang w:val="bxr-Cyrl" w:eastAsia="en-US"/>
          </w:rPr>
          <w:t xml:space="preserve"> </w:t>
        </w:r>
        <w:r w:rsidRPr="00EA45A5">
          <w:rPr>
            <w:rFonts w:eastAsia="Calibri"/>
            <w:szCs w:val="28"/>
            <w:lang w:eastAsia="en-US"/>
          </w:rPr>
          <w:t>образов</w:t>
        </w:r>
      </w:hyperlink>
      <w:r w:rsidR="00D42420">
        <w:rPr>
          <w:rFonts w:eastAsia="Calibri"/>
          <w:szCs w:val="28"/>
          <w:lang w:val="bxr-Cyrl" w:eastAsia="en-US"/>
        </w:rPr>
        <w:t xml:space="preserve"> </w:t>
      </w:r>
      <w:r w:rsidRPr="00EA45A5">
        <w:rPr>
          <w:rFonts w:eastAsia="Calibri"/>
          <w:szCs w:val="28"/>
          <w:lang w:eastAsia="en-US"/>
        </w:rPr>
        <w:t>и</w:t>
      </w:r>
      <w:r w:rsidR="00D42420">
        <w:rPr>
          <w:rFonts w:eastAsia="Calibri"/>
          <w:szCs w:val="28"/>
          <w:lang w:val="bxr-Cyrl" w:eastAsia="en-US"/>
        </w:rPr>
        <w:t xml:space="preserve"> </w:t>
      </w:r>
      <w:hyperlink r:id="rId42" w:tooltip="Интеллектуальный анализ данных" w:history="1">
        <w:r w:rsidRPr="00EA45A5">
          <w:rPr>
            <w:rFonts w:eastAsia="Calibri"/>
            <w:szCs w:val="28"/>
            <w:lang w:eastAsia="en-US"/>
          </w:rPr>
          <w:t>интеллектуальному</w:t>
        </w:r>
        <w:r w:rsidR="00D42420">
          <w:rPr>
            <w:rFonts w:eastAsia="Calibri"/>
            <w:szCs w:val="28"/>
            <w:lang w:val="bxr-Cyrl" w:eastAsia="en-US"/>
          </w:rPr>
          <w:t xml:space="preserve"> </w:t>
        </w:r>
        <w:r w:rsidRPr="00EA45A5">
          <w:rPr>
            <w:rFonts w:eastAsia="Calibri"/>
            <w:szCs w:val="28"/>
            <w:lang w:eastAsia="en-US"/>
          </w:rPr>
          <w:t>анализу</w:t>
        </w:r>
        <w:r w:rsidR="00D42420">
          <w:rPr>
            <w:rFonts w:eastAsia="Calibri"/>
            <w:szCs w:val="28"/>
            <w:lang w:val="bxr-Cyrl" w:eastAsia="en-US"/>
          </w:rPr>
          <w:t xml:space="preserve"> </w:t>
        </w:r>
        <w:r w:rsidRPr="00EA45A5">
          <w:rPr>
            <w:rFonts w:eastAsia="Calibri"/>
            <w:szCs w:val="28"/>
            <w:lang w:eastAsia="en-US"/>
          </w:rPr>
          <w:t>данных</w:t>
        </w:r>
      </w:hyperlink>
      <w:r w:rsidRPr="00EA45A5">
        <w:rPr>
          <w:rFonts w:eastAsia="Calibri"/>
          <w:szCs w:val="28"/>
          <w:lang w:eastAsia="en-US"/>
        </w:rPr>
        <w:t xml:space="preserve">. </w:t>
      </w:r>
      <w:r w:rsidRPr="001F0DA5">
        <w:rPr>
          <w:rFonts w:eastAsia="Calibri"/>
          <w:szCs w:val="28"/>
          <w:lang w:val="en-US" w:eastAsia="en-US"/>
        </w:rPr>
        <w:t xml:space="preserve">2022. </w:t>
      </w:r>
      <w:r w:rsidRPr="00131D34">
        <w:rPr>
          <w:rFonts w:eastAsia="Calibri"/>
          <w:szCs w:val="28"/>
          <w:lang w:val="en-US" w:eastAsia="en-US"/>
        </w:rPr>
        <w:t>URL</w:t>
      </w:r>
      <w:r w:rsidRPr="001F0DA5">
        <w:rPr>
          <w:rFonts w:eastAsia="Calibri"/>
          <w:szCs w:val="28"/>
          <w:lang w:val="en-US" w:eastAsia="en-US"/>
        </w:rPr>
        <w:t xml:space="preserve">: </w:t>
      </w:r>
      <w:r w:rsidRPr="00131D34">
        <w:rPr>
          <w:rFonts w:eastAsia="Calibri"/>
          <w:szCs w:val="28"/>
          <w:lang w:val="en-US" w:eastAsia="en-US"/>
        </w:rPr>
        <w:t>http</w:t>
      </w:r>
      <w:r w:rsidRPr="001F0DA5">
        <w:rPr>
          <w:rFonts w:eastAsia="Calibri"/>
          <w:szCs w:val="28"/>
          <w:lang w:val="en-US" w:eastAsia="en-US"/>
        </w:rPr>
        <w:t>://</w:t>
      </w:r>
      <w:r w:rsidRPr="00131D34">
        <w:rPr>
          <w:rFonts w:eastAsia="Calibri"/>
          <w:szCs w:val="28"/>
          <w:lang w:val="en-US" w:eastAsia="en-US"/>
        </w:rPr>
        <w:t>www</w:t>
      </w:r>
      <w:r w:rsidRPr="001F0DA5">
        <w:rPr>
          <w:rFonts w:eastAsia="Calibri"/>
          <w:szCs w:val="28"/>
          <w:lang w:val="en-US" w:eastAsia="en-US"/>
        </w:rPr>
        <w:t>.</w:t>
      </w:r>
      <w:r w:rsidRPr="00131D34">
        <w:rPr>
          <w:rFonts w:eastAsia="Calibri"/>
          <w:szCs w:val="28"/>
          <w:lang w:val="en-US" w:eastAsia="en-US"/>
        </w:rPr>
        <w:t>machinelearning</w:t>
      </w:r>
      <w:r w:rsidRPr="001F0DA5">
        <w:rPr>
          <w:rFonts w:eastAsia="Calibri"/>
          <w:szCs w:val="28"/>
          <w:lang w:val="en-US" w:eastAsia="en-US"/>
        </w:rPr>
        <w:t>.</w:t>
      </w:r>
      <w:r w:rsidRPr="00131D34">
        <w:rPr>
          <w:rFonts w:eastAsia="Calibri"/>
          <w:szCs w:val="28"/>
          <w:lang w:val="en-US" w:eastAsia="en-US"/>
        </w:rPr>
        <w:t>ru</w:t>
      </w:r>
      <w:r w:rsidRPr="001F0DA5">
        <w:rPr>
          <w:rFonts w:eastAsia="Calibri"/>
          <w:szCs w:val="28"/>
          <w:lang w:val="en-US" w:eastAsia="en-US"/>
        </w:rPr>
        <w:t xml:space="preserve"> (</w:t>
      </w:r>
      <w:r w:rsidRPr="00EA45A5">
        <w:rPr>
          <w:rFonts w:eastAsia="Calibri"/>
          <w:szCs w:val="28"/>
          <w:lang w:eastAsia="en-US"/>
        </w:rPr>
        <w:t>дата</w:t>
      </w:r>
      <w:r w:rsidRPr="001F0DA5">
        <w:rPr>
          <w:rFonts w:eastAsia="Calibri"/>
          <w:szCs w:val="28"/>
          <w:lang w:val="en-US" w:eastAsia="en-US"/>
        </w:rPr>
        <w:t xml:space="preserve"> </w:t>
      </w:r>
      <w:r w:rsidRPr="00EA45A5">
        <w:rPr>
          <w:rFonts w:eastAsia="Calibri"/>
          <w:szCs w:val="28"/>
          <w:lang w:eastAsia="en-US"/>
        </w:rPr>
        <w:t>обращения</w:t>
      </w:r>
      <w:r w:rsidRPr="001F0DA5">
        <w:rPr>
          <w:rFonts w:eastAsia="Calibri"/>
          <w:szCs w:val="28"/>
          <w:lang w:val="en-US" w:eastAsia="en-US"/>
        </w:rPr>
        <w:t>: 25.04.2022).</w:t>
      </w:r>
    </w:p>
    <w:p w14:paraId="19CE4546" w14:textId="10E9D095" w:rsidR="0085532E" w:rsidRPr="002612CF" w:rsidRDefault="00D42420" w:rsidP="0085532E">
      <w:pPr>
        <w:spacing w:line="360" w:lineRule="auto"/>
        <w:ind w:firstLine="708"/>
        <w:rPr>
          <w:szCs w:val="36"/>
          <w:lang w:val="bxr-Cyrl"/>
        </w:rPr>
      </w:pPr>
      <w:r>
        <w:rPr>
          <w:szCs w:val="36"/>
          <w:lang w:val="bxr-Cyrl"/>
        </w:rPr>
        <w:t>9</w:t>
      </w:r>
      <w:r w:rsidR="0085532E" w:rsidRPr="00A637AB">
        <w:rPr>
          <w:szCs w:val="36"/>
          <w:lang w:val="en-US"/>
        </w:rPr>
        <w:t xml:space="preserve">. </w:t>
      </w:r>
      <w:proofErr w:type="spellStart"/>
      <w:r w:rsidR="0085532E" w:rsidRPr="00A637AB">
        <w:rPr>
          <w:szCs w:val="36"/>
          <w:lang w:val="en-US"/>
        </w:rPr>
        <w:t>Sharden</w:t>
      </w:r>
      <w:proofErr w:type="spellEnd"/>
      <w:r w:rsidR="0085532E" w:rsidRPr="00A637AB">
        <w:rPr>
          <w:szCs w:val="36"/>
          <w:lang w:val="en-US"/>
        </w:rPr>
        <w:t xml:space="preserve"> B., </w:t>
      </w:r>
      <w:proofErr w:type="spellStart"/>
      <w:r w:rsidR="0085532E" w:rsidRPr="00A637AB">
        <w:rPr>
          <w:szCs w:val="36"/>
          <w:lang w:val="en-US"/>
        </w:rPr>
        <w:t>Massaron</w:t>
      </w:r>
      <w:proofErr w:type="spellEnd"/>
      <w:r w:rsidR="0085532E" w:rsidRPr="00A637AB">
        <w:rPr>
          <w:szCs w:val="36"/>
          <w:lang w:val="en-US"/>
        </w:rPr>
        <w:t xml:space="preserve"> L., </w:t>
      </w:r>
      <w:proofErr w:type="spellStart"/>
      <w:r w:rsidR="0085532E" w:rsidRPr="00A637AB">
        <w:rPr>
          <w:szCs w:val="36"/>
          <w:lang w:val="en-US"/>
        </w:rPr>
        <w:t>Boschetti</w:t>
      </w:r>
      <w:proofErr w:type="spellEnd"/>
      <w:r w:rsidR="0085532E" w:rsidRPr="00A637AB">
        <w:rPr>
          <w:szCs w:val="36"/>
          <w:lang w:val="en-US"/>
        </w:rPr>
        <w:t xml:space="preserve"> A. "Large</w:t>
      </w:r>
      <w:r w:rsidR="002612CF">
        <w:rPr>
          <w:szCs w:val="36"/>
          <w:lang w:val="bxr-Cyrl"/>
        </w:rPr>
        <w:t>-</w:t>
      </w:r>
      <w:r w:rsidR="0085532E" w:rsidRPr="00A637AB">
        <w:rPr>
          <w:szCs w:val="36"/>
          <w:lang w:val="en-US"/>
        </w:rPr>
        <w:t>scale machine learning with Python" DMK Press Publishing House, 2018 - 358 p</w:t>
      </w:r>
      <w:r w:rsidR="002612CF">
        <w:rPr>
          <w:szCs w:val="36"/>
          <w:lang w:val="bxr-Cyrl"/>
        </w:rPr>
        <w:t>.</w:t>
      </w:r>
    </w:p>
    <w:p w14:paraId="7EF305B5" w14:textId="6C89A66E" w:rsidR="00B84FFF" w:rsidRDefault="00B84FFF" w:rsidP="006F6814">
      <w:pPr>
        <w:spacing w:line="360" w:lineRule="auto"/>
        <w:ind w:firstLine="708"/>
        <w:rPr>
          <w:szCs w:val="36"/>
          <w:lang w:val="en-US"/>
        </w:rPr>
      </w:pPr>
    </w:p>
    <w:p w14:paraId="4E3C5170" w14:textId="77777777" w:rsidR="00A7191A" w:rsidRDefault="00A7191A">
      <w:pPr>
        <w:spacing w:line="240" w:lineRule="auto"/>
        <w:ind w:firstLine="0"/>
        <w:jc w:val="left"/>
        <w:rPr>
          <w:rStyle w:val="Heading1Char1"/>
          <w:b w:val="0"/>
          <w:bCs/>
          <w:szCs w:val="28"/>
        </w:rPr>
      </w:pPr>
      <w:bookmarkStart w:id="130" w:name="_Toc422142312"/>
      <w:bookmarkStart w:id="131" w:name="_Toc531818014"/>
      <w:bookmarkStart w:id="132" w:name="_Toc106121799"/>
      <w:bookmarkStart w:id="133" w:name="_Toc106196625"/>
      <w:r>
        <w:rPr>
          <w:rStyle w:val="Heading1Char1"/>
          <w:bCs/>
          <w:szCs w:val="28"/>
        </w:rPr>
        <w:br w:type="page"/>
      </w:r>
    </w:p>
    <w:p w14:paraId="3B42E0BC" w14:textId="2F0E2F60" w:rsidR="00AC2FEC" w:rsidRPr="00AC2FEC" w:rsidRDefault="00B84FFF" w:rsidP="00AC2FEC">
      <w:pPr>
        <w:pStyle w:val="Heading1"/>
        <w:spacing w:before="0" w:after="0"/>
        <w:ind w:left="0" w:firstLine="0"/>
        <w:jc w:val="center"/>
        <w:rPr>
          <w:bCs/>
          <w:lang w:val="bxr-Cyrl" w:bidi="ar-DZ"/>
        </w:rPr>
      </w:pPr>
      <w:r w:rsidRPr="00AC2FEC">
        <w:rPr>
          <w:rStyle w:val="Heading1Char1"/>
          <w:bCs/>
          <w:szCs w:val="28"/>
        </w:rPr>
        <w:lastRenderedPageBreak/>
        <w:t xml:space="preserve">Приложение </w:t>
      </w:r>
      <w:bookmarkEnd w:id="130"/>
      <w:bookmarkEnd w:id="131"/>
      <w:bookmarkEnd w:id="132"/>
      <w:r w:rsidRPr="002E0770">
        <w:rPr>
          <w:bCs/>
          <w:lang w:val="en-US" w:eastAsia="ru-RU"/>
        </w:rPr>
        <w:t xml:space="preserve"> </w:t>
      </w:r>
      <w:r w:rsidR="00AC2FEC" w:rsidRPr="00AC2FEC">
        <w:rPr>
          <w:b w:val="0"/>
          <w:lang w:val="bxr-Cyrl" w:eastAsia="ru-RU" w:bidi="ar-DZ"/>
        </w:rPr>
        <w:t>А</w:t>
      </w:r>
    </w:p>
    <w:p w14:paraId="42EB82E4" w14:textId="0FB46923" w:rsidR="00285BA7" w:rsidRPr="00AC2FEC" w:rsidRDefault="00285BA7" w:rsidP="00AC2FEC">
      <w:pPr>
        <w:pStyle w:val="Heading1"/>
        <w:spacing w:before="0"/>
        <w:ind w:left="0" w:firstLine="0"/>
        <w:jc w:val="center"/>
        <w:rPr>
          <w:b w:val="0"/>
          <w:sz w:val="32"/>
          <w:szCs w:val="22"/>
        </w:rPr>
      </w:pPr>
      <w:proofErr w:type="spellStart"/>
      <w:r w:rsidRPr="00AC2FEC">
        <w:rPr>
          <w:bCs/>
          <w:sz w:val="32"/>
          <w:szCs w:val="22"/>
        </w:rPr>
        <w:t>Листинг</w:t>
      </w:r>
      <w:proofErr w:type="spellEnd"/>
      <w:r w:rsidRPr="002E0770">
        <w:rPr>
          <w:bCs/>
          <w:sz w:val="32"/>
          <w:szCs w:val="22"/>
          <w:lang w:val="en-US"/>
        </w:rPr>
        <w:t xml:space="preserve"> </w:t>
      </w:r>
      <w:proofErr w:type="spellStart"/>
      <w:r w:rsidRPr="00AC2FEC">
        <w:rPr>
          <w:bCs/>
          <w:sz w:val="32"/>
          <w:szCs w:val="22"/>
        </w:rPr>
        <w:t>программы</w:t>
      </w:r>
      <w:bookmarkEnd w:id="133"/>
      <w:proofErr w:type="spellEnd"/>
    </w:p>
    <w:p w14:paraId="39CA2735" w14:textId="77777777" w:rsidR="00B84FFF" w:rsidRPr="002E0770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>package</w:t>
      </w:r>
      <w:r w:rsidRPr="002E077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com</w:t>
      </w:r>
      <w:r w:rsidRPr="002E0770">
        <w:rPr>
          <w:rFonts w:asciiTheme="majorBidi" w:hAnsiTheme="majorBidi" w:cstheme="majorBidi"/>
          <w:sz w:val="24"/>
          <w:szCs w:val="24"/>
          <w:lang w:val="en-US"/>
        </w:rPr>
        <w:t>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example</w:t>
      </w:r>
      <w:r w:rsidRPr="002E0770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7D48F5">
        <w:rPr>
          <w:rFonts w:asciiTheme="majorBidi" w:hAnsiTheme="majorBidi" w:cstheme="majorBidi"/>
          <w:sz w:val="24"/>
          <w:szCs w:val="24"/>
          <w:lang w:val="en-US"/>
        </w:rPr>
        <w:t>symptomchecker</w:t>
      </w:r>
      <w:proofErr w:type="spellEnd"/>
      <w:proofErr w:type="gramEnd"/>
      <w:r w:rsidRPr="002E0770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1B4EF51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F1E787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androidx.core.app.NavUtils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F00045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android.app.AlertDialog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EB2227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android.app.LoaderManager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62E0176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.ContentValues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49EF8A4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.CursorLoader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598FC9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9201B0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.Intent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FB9CF6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.Loader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655B56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android.database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.Cursor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11CD8E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android.net.Uri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AB90CE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os.Bundle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682FBEB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text.TextUtils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AB5894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android.view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.Menu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15FD46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android.view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.MenuItem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464B0C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android.view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.MotionEvent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25DE02F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android.view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1251E5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android.widget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180AC50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android.widget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.Toast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03679C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com.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example.symptomchecker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.data.IllnessContracr.IllnessEntry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4EBDE3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17B943C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public class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IllnessEditorActivity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extends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AppCompatActivity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implements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LoaderManager.LoaderCallbacks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&lt;Cursor&gt; {</w:t>
      </w:r>
    </w:p>
    <w:p w14:paraId="396A8BC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4782152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/** Identifier for the doctor data loader */</w:t>
      </w:r>
    </w:p>
    <w:p w14:paraId="6471952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static final int EXISTING_ILLNESS_LOADER = 0;</w:t>
      </w:r>
    </w:p>
    <w:p w14:paraId="74734D1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6620C8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/** Content URI for the existing doctor (null if it's a new doctor) */</w:t>
      </w:r>
    </w:p>
    <w:p w14:paraId="7A8688E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Uri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163EF02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7906AF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4A64CBF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typeTextView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17F29A9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descTextView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120E84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causesTextView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67C7ED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riskTextView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211B69D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symptomsTextView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3B7D4F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medicinesTextView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2E70DCB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askTextView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AD151E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B3F951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boolean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mIllnesHasChanged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false;</w:t>
      </w:r>
    </w:p>
    <w:p w14:paraId="214821A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673EB16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View.OnTouchListener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View.OnTouchListener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6B293BD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@Override</w:t>
      </w:r>
    </w:p>
    <w:p w14:paraId="27E9D5D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public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boolean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onTouch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View view,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MotionEvent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motionEvent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50BD630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mIllnesHasChanged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true;</w:t>
      </w:r>
    </w:p>
    <w:p w14:paraId="0C8E1B0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return false;</w:t>
      </w:r>
    </w:p>
    <w:p w14:paraId="42AEC61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45F11F5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4E4C2A0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};</w:t>
      </w:r>
    </w:p>
    <w:p w14:paraId="5AF5AEE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1E42C12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01F8159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onCreate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Bundle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savedInstanceState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255FF17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super.onCreate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savedInstanceState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CBFD00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setContentView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R.layout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.activity_illness_editor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59D87C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576F675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Intent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intent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getIntent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7DD34D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intent.getData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2C414F6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60903C2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== null) {</w:t>
      </w:r>
    </w:p>
    <w:p w14:paraId="1861335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setTitle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.editor_activity_title_new_doctor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));</w:t>
      </w:r>
    </w:p>
    <w:p w14:paraId="63FB2B6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invalidateOptionsMenu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5BDF5D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 else {</w:t>
      </w:r>
    </w:p>
    <w:p w14:paraId="538D6C5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Initialize a loader to read the doctor data from the database</w:t>
      </w:r>
    </w:p>
    <w:p w14:paraId="7381E54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and display the current values in the editor</w:t>
      </w:r>
    </w:p>
    <w:p w14:paraId="59468E7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setTitle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.editor_activity_title_edit_doctor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));</w:t>
      </w:r>
    </w:p>
    <w:p w14:paraId="02D36C6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getLoaderManager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initLoader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(EXISTING_ILLNESS_LOADER, null, this);</w:t>
      </w:r>
    </w:p>
    <w:p w14:paraId="03F18B3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6476D63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E04B18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Find all relevant views that we will need to read user input from</w:t>
      </w:r>
    </w:p>
    <w:p w14:paraId="551C0D8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_illness_name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040647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typeTextView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_illness_type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15BE4D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descTextView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_illness_desc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D66758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causesTextView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_illness_causes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4EB8889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riskTextView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_illness_risk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85C4DE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symptomsTextView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_illness_symptoms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824D92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medicinesTextView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_illness_medicines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8AC79C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askTextView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id.edit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_illness_ask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7BC8866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56D8353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Setup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OnTouchListeners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on all the input fields, so we can determine if the user</w:t>
      </w:r>
    </w:p>
    <w:p w14:paraId="3F7D7FA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has touched or modified them. This will let us know if there are unsaved changes</w:t>
      </w:r>
    </w:p>
    <w:p w14:paraId="4C97F8B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or not, if the user tries to leave the editor without saving.</w:t>
      </w:r>
    </w:p>
    <w:p w14:paraId="7D2E9C9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003B1C1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typeTextView.setOnTouchListener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76B144F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descTextView.setOnTouchListener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09AEC04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causesTextView.setOnTouchListener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013F74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riskTextView.setOnTouchListener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903410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symptomsTextView.setOnTouchListener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CE3882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medicinesTextView.setOnTouchListener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7FEA563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askTextView.setOnTouchListener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mTouchListener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5BFA825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4669E3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5FD08BA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5E8B7B0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27FBE68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onBackPressed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05C7B63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If the pet hasn't changed, continue with handling back button press</w:t>
      </w:r>
    </w:p>
    <w:p w14:paraId="59A6286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(!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mIllnesHasChanged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5669021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super.onBackPressed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1582CE5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return;</w:t>
      </w:r>
    </w:p>
    <w:p w14:paraId="5632446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6177261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2FD382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Otherwise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if there are unsaved changes, setup a dialog to warn the user.</w:t>
      </w:r>
    </w:p>
    <w:p w14:paraId="37608E1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Create a click listener to handle the user confirming that changes should be discarded.</w:t>
      </w:r>
    </w:p>
    <w:p w14:paraId="0E387C6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discardButtonClickListener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</w:t>
      </w:r>
    </w:p>
    <w:p w14:paraId="28091FA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0111531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@Override</w:t>
      </w:r>
    </w:p>
    <w:p w14:paraId="10AE77E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int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103974E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// User clicked "Discard" button, close the current activity.</w:t>
      </w:r>
    </w:p>
    <w:p w14:paraId="0746FE4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finish(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4994B92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}</w:t>
      </w:r>
    </w:p>
    <w:p w14:paraId="698FCB7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};</w:t>
      </w:r>
    </w:p>
    <w:p w14:paraId="4C7DA8E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BC4F4B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Show dialog that there are unsaved changes</w:t>
      </w:r>
    </w:p>
    <w:p w14:paraId="1DEBF72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showUnsavedChangesDialog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discardButtonClickListener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0076612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5878D20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2E1F3D3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7F7CACB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public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boolean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onCreateOptionsMenu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Menu menu) {</w:t>
      </w:r>
    </w:p>
    <w:p w14:paraId="6CFACFB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Inflate the menu options from the res/menu/menu_editor.xml file.</w:t>
      </w:r>
    </w:p>
    <w:p w14:paraId="6D001E7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This adds menu items to the app bar.</w:t>
      </w:r>
    </w:p>
    <w:p w14:paraId="389D738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getMenuInflater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).inflate(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R.menu.menu_doctor_editor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menu);</w:t>
      </w:r>
    </w:p>
    <w:p w14:paraId="0B64DF3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return true;</w:t>
      </w:r>
    </w:p>
    <w:p w14:paraId="37D472D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6C47440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508AB4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389FEFF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public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boolean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onPrepareOptionsMenu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Menu menu) {</w:t>
      </w:r>
    </w:p>
    <w:p w14:paraId="6AC534B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super.onPrepareOptionsMenu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(menu);</w:t>
      </w:r>
    </w:p>
    <w:p w14:paraId="2A84187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If this is a new pet, hide the "Delete" menu item.</w:t>
      </w:r>
    </w:p>
    <w:p w14:paraId="28AC3C5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== null) {</w:t>
      </w:r>
    </w:p>
    <w:p w14:paraId="7292BF2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MenuItem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menuItem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menu.findItem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R.id.action_delete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02BBF8D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menuItem.setVisible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(false);</w:t>
      </w:r>
    </w:p>
    <w:p w14:paraId="0045F01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1618DE6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return true;</w:t>
      </w:r>
    </w:p>
    <w:p w14:paraId="5319E94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2417827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4F4ED1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339623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3B7A2C1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public Loader&lt;Cursor&gt;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onCreateLoader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int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Bundle bundle) {</w:t>
      </w:r>
    </w:p>
    <w:p w14:paraId="58FAC3E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Since the editor shows all pet attributes, define a projection that contains</w:t>
      </w:r>
    </w:p>
    <w:p w14:paraId="273A425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all columns from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hosp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table</w:t>
      </w:r>
    </w:p>
    <w:p w14:paraId="010F0F9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String[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] projection = {</w:t>
      </w:r>
    </w:p>
    <w:p w14:paraId="39D6F35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._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ID,</w:t>
      </w:r>
    </w:p>
    <w:p w14:paraId="064253B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IllnessEntry.COLUMN_ILLNESS_NAME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39930D4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IllnessEntry.COLUMN_ILLNESS_TYPE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5971C05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IllnessEntry.COLUMN_ILLNESS_DESC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7BED08D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IllnessEntry.COLUMN_ILLNESS_CAUSES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4F784F1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IllnessEntry.COLUMN_ILLNESS_RISK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557FB18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IllnessEntry.COLUMN_ILLNESS_SYMPTOMS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1ECA3F0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IllnessEntry.COLUMN_ILLNESS_MEDICINES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4FE148E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IllnessEntry.COLUMN_ILLNESS_ASKDOCTOR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10B6EA2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};</w:t>
      </w:r>
    </w:p>
    <w:p w14:paraId="544206B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408F3A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    // This loader will execute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ContentProvider's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query method on a background thread</w:t>
      </w:r>
    </w:p>
    <w:p w14:paraId="667703B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return new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CursorLoader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this,   // Parent activity context</w:t>
      </w:r>
    </w:p>
    <w:p w14:paraId="7ED72F7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  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// Provider content URI to query</w:t>
      </w:r>
    </w:p>
    <w:p w14:paraId="2045D9B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projection,   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// Columns to include in the resulting Cursor</w:t>
      </w:r>
    </w:p>
    <w:p w14:paraId="32BD9BA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null,   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No selection clause</w:t>
      </w:r>
    </w:p>
    <w:p w14:paraId="2F08C6D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null,   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No selection arguments</w:t>
      </w:r>
    </w:p>
    <w:p w14:paraId="7EC0B49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null);</w:t>
      </w:r>
    </w:p>
    <w:p w14:paraId="41DBFAB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2F2D0DE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6E7A1F5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5E114C0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onLoadFinished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Loader&lt;Cursor&gt; loader, Cursor cursor) {</w:t>
      </w:r>
    </w:p>
    <w:p w14:paraId="589FB43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(cursor == null ||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cursor.getCount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 &lt; 1) {</w:t>
      </w:r>
    </w:p>
    <w:p w14:paraId="01D26B5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return;</w:t>
      </w:r>
    </w:p>
    <w:p w14:paraId="006DBB8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0CBF333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1E1C65F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cursor.moveToFirst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()) {</w:t>
      </w:r>
    </w:p>
    <w:p w14:paraId="427FB8A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8DAE1F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Find the columns of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hosp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attributes that we're interested in</w:t>
      </w:r>
    </w:p>
    <w:p w14:paraId="401C772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ColumnIndex1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IllnessEntry.COLUMN_ILLNESS_NAME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F1427F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ColumnIndex2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IllnessEntry.COLUMN_ILLNESS_TYPE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34E719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ColumnIndex3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IllnessEntry.COLUMN_ILLNESS_DESC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5369A56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ColumnIndex4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IllnessEntry.COLUMN_ILLNESS_CAUSES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6FAFC3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ColumnIndex5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IllnessEntry.COLUMN_ILLNESS_RISK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5AAB2B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ColumnIndex6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IllnessEntry.COLUMN_ILLNESS_SYMPTOMS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7097873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ColumnIndex7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IllnessEntry.COLUMN_ILLNESS_MEDICINES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002B870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ColumnIndex8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cursor.getColumnIndex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IllnessEntry.COLUMN_ILLNESS_ASKDOCTOR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0E6D70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52D4F59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Read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hosp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attributes from the Cursor for the current hos</w:t>
      </w:r>
    </w:p>
    <w:p w14:paraId="4EDDE73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a1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(ColumnIndex1);</w:t>
      </w:r>
    </w:p>
    <w:p w14:paraId="31FAEDA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a2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(ColumnIndex2);</w:t>
      </w:r>
    </w:p>
    <w:p w14:paraId="027C425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a3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(ColumnIndex3);</w:t>
      </w:r>
    </w:p>
    <w:p w14:paraId="7409C43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a4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(ColumnIndex4);</w:t>
      </w:r>
    </w:p>
    <w:p w14:paraId="35B87BA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a5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(ColumnIndex5);</w:t>
      </w:r>
    </w:p>
    <w:p w14:paraId="016D473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a6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(ColumnIndex6);</w:t>
      </w:r>
    </w:p>
    <w:p w14:paraId="585282C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a7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(ColumnIndex7);</w:t>
      </w:r>
    </w:p>
    <w:p w14:paraId="70706FD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String a8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cursor.getString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(ColumnIndex8);</w:t>
      </w:r>
    </w:p>
    <w:p w14:paraId="247FD5C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573966E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(a1);</w:t>
      </w:r>
    </w:p>
    <w:p w14:paraId="502D481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typeTextView.setText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(a2);</w:t>
      </w:r>
    </w:p>
    <w:p w14:paraId="74337F9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descTextView.setText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(a3);</w:t>
      </w:r>
    </w:p>
    <w:p w14:paraId="76B2602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causesTextView.setText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(a4);</w:t>
      </w:r>
    </w:p>
    <w:p w14:paraId="342091A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riskTextView.setText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(a5);</w:t>
      </w:r>
    </w:p>
    <w:p w14:paraId="6080EF3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symptomsTextView.setText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(a6);</w:t>
      </w:r>
    </w:p>
    <w:p w14:paraId="4D65DD4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medicinesTextView.setText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(a7);</w:t>
      </w:r>
    </w:p>
    <w:p w14:paraId="57E6035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askTextView.setText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(a7);</w:t>
      </w:r>
    </w:p>
    <w:p w14:paraId="2E1C178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6C02D0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158B3C5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}</w:t>
      </w:r>
    </w:p>
    <w:p w14:paraId="1997435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5AFFBAC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1FADFB8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onLoaderReset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Loader&lt;Cursor&gt; loader) {</w:t>
      </w:r>
    </w:p>
    <w:p w14:paraId="7098291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186D1B2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typeTextView.setText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2CB802E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descTextView.setText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2A555B2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causesTextView.setText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27968FD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riskTextView.setText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5619903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symptomsTextView.setText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2DBF392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medicinesTextView.setText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1C010BA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askTextView.setText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("");</w:t>
      </w:r>
    </w:p>
    <w:p w14:paraId="6F27CD4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64FAA93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7F3B1C4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public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boolean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onOptionsItemSelected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MenuItem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item) {</w:t>
      </w:r>
    </w:p>
    <w:p w14:paraId="19B842C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User clicked on a menu option in the app bar overflow menu</w:t>
      </w:r>
    </w:p>
    <w:p w14:paraId="4CE5CF3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switch 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item.getItemId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()) {</w:t>
      </w:r>
    </w:p>
    <w:p w14:paraId="274C2AE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Respond to a click on the "Save" menu option</w:t>
      </w:r>
    </w:p>
    <w:p w14:paraId="3017C92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case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id.action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_save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1B8C84B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Save pet to database</w:t>
      </w:r>
    </w:p>
    <w:p w14:paraId="78CCD02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saveIllness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45B2AC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Intent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intent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new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Intent(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IllnessEditorActivity.this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IllnessActivity.class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88626B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startActivity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(intent);</w:t>
      </w:r>
    </w:p>
    <w:p w14:paraId="6D88C47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return true;</w:t>
      </w:r>
    </w:p>
    <w:p w14:paraId="32E64F6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Respond to a click on the "Delete" menu option</w:t>
      </w:r>
    </w:p>
    <w:p w14:paraId="4881804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case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id.action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_delete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2B231DC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Pop up confirmation dialog for deletion</w:t>
      </w:r>
    </w:p>
    <w:p w14:paraId="7D3A2A0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showDeleteConfirmationDialog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B6BBE2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return true;</w:t>
      </w:r>
    </w:p>
    <w:p w14:paraId="2F6B26E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Respond to a click on the "Up" arrow button in the app bar</w:t>
      </w:r>
    </w:p>
    <w:p w14:paraId="3CC036F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case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android.R.id.home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350AAEA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If the pet hasn't changed, continue with navigating up to parent activity</w:t>
      </w:r>
    </w:p>
    <w:p w14:paraId="75DA0FB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which is the {@link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CatalogActivity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}.</w:t>
      </w:r>
    </w:p>
    <w:p w14:paraId="499A707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if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(!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mIllnesHasChanged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44D8947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NavUtils.navigateUpFromSameTask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IllnessEditorActivity.this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43C464E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return true;</w:t>
      </w:r>
    </w:p>
    <w:p w14:paraId="606003A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}</w:t>
      </w:r>
    </w:p>
    <w:p w14:paraId="5E7902A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636854A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Otherwise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if there are unsaved changes, setup a dialog to warn the user.</w:t>
      </w:r>
    </w:p>
    <w:p w14:paraId="34837DA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Create a click listener to handle the user confirming that</w:t>
      </w:r>
    </w:p>
    <w:p w14:paraId="33784F5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changes should be discarded.</w:t>
      </w:r>
    </w:p>
    <w:p w14:paraId="298907D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discardButtonClickListener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</w:t>
      </w:r>
    </w:p>
    <w:p w14:paraId="08FD816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005AAAF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    @Override</w:t>
      </w:r>
    </w:p>
    <w:p w14:paraId="315D3E9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int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6137DD0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        // User clicked "Discard" button, navigate to parent activity.</w:t>
      </w:r>
    </w:p>
    <w:p w14:paraId="3728706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NavUtils.navigateUpFromSameTask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IllnessEditorActivity.this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56BEA3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    }</w:t>
      </w:r>
    </w:p>
    <w:p w14:paraId="38061E6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};</w:t>
      </w:r>
    </w:p>
    <w:p w14:paraId="5DC9DD2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24367C7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Show a dialog that notifies the user they have unsaved changes</w:t>
      </w:r>
    </w:p>
    <w:p w14:paraId="59526DE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showUnsavedChangesDialog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discardButtonClickListener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4A4FDE8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            return true;</w:t>
      </w:r>
    </w:p>
    <w:p w14:paraId="7518110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3751C6F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super.onOptionsItemSelected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(item);</w:t>
      </w:r>
    </w:p>
    <w:p w14:paraId="574A6C4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5D28163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65E9079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// Save and delete</w:t>
      </w:r>
    </w:p>
    <w:p w14:paraId="37D4C38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saveIllness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785E218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Read from input fields</w:t>
      </w:r>
    </w:p>
    <w:p w14:paraId="4E39322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Use trim to eliminate leading or trailing white space</w:t>
      </w:r>
    </w:p>
    <w:p w14:paraId="0346C53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4D0777F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a2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typeTextView.getText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3291003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a3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descTextView.getText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7FC125A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a4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causesTextView.getText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2FCE46F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a5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riskTextView.getText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17846C4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a6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symptomsTextView.getText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4E3AF31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a7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medicinesTextView.getText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468D0A5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String a8 =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askTextView.getText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().trim();</w:t>
      </w:r>
    </w:p>
    <w:p w14:paraId="2BD2293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883B74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Check if this is supposed to be a new pet</w:t>
      </w:r>
    </w:p>
    <w:p w14:paraId="301B4DF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and check if all the fields in the editor are blank</w:t>
      </w:r>
    </w:p>
    <w:p w14:paraId="228B3D3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== null &amp;&amp;</w:t>
      </w:r>
    </w:p>
    <w:p w14:paraId="52B87F8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TextUtils.isEmpty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 &amp;&amp;</w:t>
      </w:r>
    </w:p>
    <w:p w14:paraId="0B017DB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TextUtils.isEmpty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(a2) &amp;&amp;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TextUtils.isEmpty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(a3) &amp;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&amp;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TextUtils.isEmpty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(a4) &amp;&amp;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TextUtils.isEmpty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(a5) &amp;&amp;</w:t>
      </w:r>
    </w:p>
    <w:p w14:paraId="5340B23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TextUtils.isEmpty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(a6) &amp;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&amp;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TextUtils.isEmpty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(a7) ) {</w:t>
      </w:r>
    </w:p>
    <w:p w14:paraId="7402C96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Since no fields were modified, we can return early without creating a new doctor.</w:t>
      </w:r>
    </w:p>
    <w:p w14:paraId="29F5DFF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No need to create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ContentValues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and no need to do any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ContentProvider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operations.</w:t>
      </w:r>
    </w:p>
    <w:p w14:paraId="589EF01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return;</w:t>
      </w:r>
    </w:p>
    <w:p w14:paraId="646E3E0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744EAD4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95A0D4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Create a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ContentValues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object where column names are the keys,</w:t>
      </w:r>
    </w:p>
    <w:p w14:paraId="5EBC352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and pet attributes from the editor are the values.</w:t>
      </w:r>
    </w:p>
    <w:p w14:paraId="754F391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ContentValues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values = new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ContentValues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7B4EC64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IllnessEntry.COLUMN_ILLNESS_NAME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nameString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81898C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IllnessEntry.COLUMN_ILLNESS_TYPE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a2);</w:t>
      </w:r>
    </w:p>
    <w:p w14:paraId="02AA238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IllnessEntry.COLUMN_ILLNESS_DESC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a3);</w:t>
      </w:r>
    </w:p>
    <w:p w14:paraId="5421909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IllnessEntry.COLUMN_ILLNESS_CAUSES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a4);</w:t>
      </w:r>
    </w:p>
    <w:p w14:paraId="26B5B51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IllnessEntry.COLUMN_ILLNESS_RISK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a5);</w:t>
      </w:r>
    </w:p>
    <w:p w14:paraId="23F062C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IllnessEntry.COLUMN_ILLNESS_SYMPTOMS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a6);</w:t>
      </w:r>
    </w:p>
    <w:p w14:paraId="580B6EE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IllnessEntry.COLUMN_ILLNESS_MEDICINES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a7);</w:t>
      </w:r>
    </w:p>
    <w:p w14:paraId="49AB37C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values.put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IllnessEntry.COLUMN_ILLNESS_ASKDOCTOR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a8);</w:t>
      </w:r>
    </w:p>
    <w:p w14:paraId="4887207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2F61D6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6D3930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Determine if this is a new or existing pet by checking if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mCurrentPetUri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is null or not</w:t>
      </w:r>
    </w:p>
    <w:p w14:paraId="6DBD12E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== null) {</w:t>
      </w:r>
    </w:p>
    <w:p w14:paraId="098ABC6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This is a NEW pet, so insert a new pet into the provider,</w:t>
      </w:r>
    </w:p>
    <w:p w14:paraId="2A6978F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returning the content URI for the new pet.</w:t>
      </w:r>
    </w:p>
    <w:p w14:paraId="2B53015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Uri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newUri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getContentResolver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).insert(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IllnessEntry.CONTENT_URI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values);</w:t>
      </w:r>
    </w:p>
    <w:p w14:paraId="2A66228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2B47149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Show a toast message depending on whether or not the insertion was successful.</w:t>
      </w:r>
    </w:p>
    <w:p w14:paraId="60EDE19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if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newUri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== null) {</w:t>
      </w:r>
    </w:p>
    <w:p w14:paraId="20F5081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If the new content URI is null, then there was an error with insertion.</w:t>
      </w:r>
    </w:p>
    <w:p w14:paraId="734371A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Toast.makeText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(this,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.editor_insert_doctor_failed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),</w:t>
      </w:r>
    </w:p>
    <w:p w14:paraId="7D6D039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Toast.LENGTH_SHORT</w:t>
      </w:r>
      <w:proofErr w:type="spellEnd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).show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5A2EA61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 else {</w:t>
      </w:r>
    </w:p>
    <w:p w14:paraId="4AA7C20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Otherwise, the insertion was successful and we can display a toast.</w:t>
      </w:r>
    </w:p>
    <w:p w14:paraId="20CAC34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Toast.makeText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(this,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.editor_insert_doctor_successful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),</w:t>
      </w:r>
    </w:p>
    <w:p w14:paraId="1DB1907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Toast.LENGTH_SHORT</w:t>
      </w:r>
      <w:proofErr w:type="spellEnd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).show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40002F1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621BB45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 else {</w:t>
      </w:r>
    </w:p>
    <w:p w14:paraId="5BE13FE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Otherwise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this is an EXISTING pet, so update the pet with content URI: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mCurrentPetUri</w:t>
      </w:r>
      <w:proofErr w:type="spellEnd"/>
    </w:p>
    <w:p w14:paraId="6B5E18E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and pass in the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ContentValues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. Pass in null for the selection and selection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args</w:t>
      </w:r>
      <w:proofErr w:type="spellEnd"/>
    </w:p>
    <w:p w14:paraId="13EF0DE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because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mCurrentPetUri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will already identify the correct row in the database that</w:t>
      </w:r>
    </w:p>
    <w:p w14:paraId="54F5D7B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we want to modify.</w:t>
      </w:r>
    </w:p>
    <w:p w14:paraId="7660B40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rowsAffected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getContentResolver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).update(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values, null, null);</w:t>
      </w:r>
    </w:p>
    <w:p w14:paraId="76E6A39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91EC33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Show a toast message depending on whether or not the update was successful.</w:t>
      </w:r>
    </w:p>
    <w:p w14:paraId="7C346D2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if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rowsAffected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== 0) {</w:t>
      </w:r>
    </w:p>
    <w:p w14:paraId="024C25E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If no rows were affected, then there was an error with the update.</w:t>
      </w:r>
    </w:p>
    <w:p w14:paraId="3E577D6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Toast.makeText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(this,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.editor_update_doctor_failed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),</w:t>
      </w:r>
    </w:p>
    <w:p w14:paraId="3D732B9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Toast.LENGTH_SHORT</w:t>
      </w:r>
      <w:proofErr w:type="spellEnd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).show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065B454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 else {</w:t>
      </w:r>
    </w:p>
    <w:p w14:paraId="767D61F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Otherwise, the update was successful and we can display a toast.</w:t>
      </w:r>
    </w:p>
    <w:p w14:paraId="43247B9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Toast.makeText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(this,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.editor_update_doctor_successful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),</w:t>
      </w:r>
    </w:p>
    <w:p w14:paraId="69A69D6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Toast.LENGTH_SHORT</w:t>
      </w:r>
      <w:proofErr w:type="spellEnd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).show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37F09BA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24905AD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50F8D52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7515E8B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648ECE5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deleteIllnes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558EA94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Only perform the delete if this is an existing pet.</w:t>
      </w:r>
    </w:p>
    <w:p w14:paraId="5D00380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!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= null) {</w:t>
      </w:r>
    </w:p>
    <w:p w14:paraId="6C71F8F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Call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ContentResolver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to delete the pet at the given content URI.</w:t>
      </w:r>
    </w:p>
    <w:p w14:paraId="6B6A3F0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Pass in null for the selection and selection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args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because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mCurrentPetUri</w:t>
      </w:r>
      <w:proofErr w:type="spellEnd"/>
    </w:p>
    <w:p w14:paraId="6600DB1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content URI already identifies the pet that we want.</w:t>
      </w:r>
    </w:p>
    <w:p w14:paraId="49E0E7D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int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rowsDeleted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getContentResolver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).delete(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mCurrentIllnessUri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, null, null);</w:t>
      </w:r>
    </w:p>
    <w:p w14:paraId="542A82E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7DEC144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// Show a toast message depending on whether or not the delete was successful.</w:t>
      </w:r>
    </w:p>
    <w:p w14:paraId="64D200F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if 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rowsDeleted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== 0) {</w:t>
      </w:r>
    </w:p>
    <w:p w14:paraId="677CE20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If no rows were deleted, then there was an error with the delete.</w:t>
      </w:r>
    </w:p>
    <w:p w14:paraId="3CF7BA2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Toast.makeText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(this,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.editor_delete_doctor_failed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),</w:t>
      </w:r>
    </w:p>
    <w:p w14:paraId="06AE1A7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Toast.LENGTH_SHORT</w:t>
      </w:r>
      <w:proofErr w:type="spellEnd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).show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6039A04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 else {</w:t>
      </w:r>
    </w:p>
    <w:p w14:paraId="1DC63F8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Otherwise, the delete was successful and we can display a toast.</w:t>
      </w:r>
    </w:p>
    <w:p w14:paraId="597FC3F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Toast.makeText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(this,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getString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.editor_delete_doctor_successful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),</w:t>
      </w:r>
    </w:p>
    <w:p w14:paraId="158D646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Toast.LENGTH_SHORT</w:t>
      </w:r>
      <w:proofErr w:type="spellEnd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).show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6C51611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0906868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</w:t>
      </w:r>
    </w:p>
    <w:p w14:paraId="5A62999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13AA2AF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Close the activity</w:t>
      </w:r>
    </w:p>
    <w:p w14:paraId="023E1C2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finish(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3CB757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4F651F0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7564627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/* dialog */</w:t>
      </w:r>
    </w:p>
    <w:p w14:paraId="2722C3B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showUnsavedChangesDialog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discardButtonClickListener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7BBB958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Create an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AlertDialog.Builder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and set the message, and click listeners</w:t>
      </w:r>
    </w:p>
    <w:p w14:paraId="6663550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for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postivie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and negative buttons on the dialog.</w:t>
      </w:r>
    </w:p>
    <w:p w14:paraId="0BC1950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AlertDialog.Builder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builder =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AlertDialog.Builder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(this);</w:t>
      </w:r>
    </w:p>
    <w:p w14:paraId="1C7F232F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builder.setMessage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R.string.unsaved_changes_dialog_msg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54757C4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builder.setPositiveButton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R.string.discard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discardButtonClickListener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A2E284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builder.setNegativeButton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R.string.keep_editing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17CB2BB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dialog, int id) {</w:t>
      </w:r>
    </w:p>
    <w:p w14:paraId="6859E19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User clicked the "Keep editing" button, so dismiss the dialog</w:t>
      </w:r>
    </w:p>
    <w:p w14:paraId="5B30B90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and continue editing the pet.</w:t>
      </w:r>
    </w:p>
    <w:p w14:paraId="7736DA1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if 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 !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= null) {</w:t>
      </w:r>
    </w:p>
    <w:p w14:paraId="0E5AA0E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dialog.dismiss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45DC202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}</w:t>
      </w:r>
    </w:p>
    <w:p w14:paraId="28C953C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4E9FBF3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});</w:t>
      </w:r>
    </w:p>
    <w:p w14:paraId="6176F36C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2B6565A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Create and show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</w:t>
      </w:r>
      <w:proofErr w:type="spellEnd"/>
    </w:p>
    <w:p w14:paraId="6BF9955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builder.create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60E2934D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alertDialog.show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6F39DE7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1A177D5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1230B98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/**</w:t>
      </w:r>
    </w:p>
    <w:p w14:paraId="724AC6C9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* Prompt the user to confirm that they want to delete this pet.</w:t>
      </w:r>
    </w:p>
    <w:p w14:paraId="39B8FD3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*/</w:t>
      </w:r>
    </w:p>
    <w:p w14:paraId="08D5F12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showDeleteConfirmationDialog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12905EE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Create an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AlertDialog.Builder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and set the message, and click listeners</w:t>
      </w:r>
    </w:p>
    <w:p w14:paraId="4795643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for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postivie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and negative buttons on the dialog.</w:t>
      </w:r>
    </w:p>
    <w:p w14:paraId="49325078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AlertDialog.Builder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builder =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AlertDialog.Builder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(this);</w:t>
      </w:r>
    </w:p>
    <w:p w14:paraId="2A45F82B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builder.setMessage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R.string.delete_dialog_msg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594E44A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builder.setPositiveButton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R.string.delete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2AAD0CB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dialog, int id) {</w:t>
      </w:r>
    </w:p>
    <w:p w14:paraId="4BCCC17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// User clicked the "Delete" button, so delete the pet.</w:t>
      </w:r>
    </w:p>
    <w:p w14:paraId="0926999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deleteIllnes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8DE376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6FFF46B2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});</w:t>
      </w:r>
    </w:p>
    <w:p w14:paraId="2F481F4A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builder.setNegativeButton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R.string.cancel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, new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DialogInterface.OnClickListener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7CE520D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DialogInterface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dialog, int id) {</w:t>
      </w:r>
    </w:p>
    <w:p w14:paraId="7D29B277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if (</w:t>
      </w:r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 !</w:t>
      </w:r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= null) {</w:t>
      </w:r>
    </w:p>
    <w:p w14:paraId="43B081D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dialog.dismiss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657192EE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    }</w:t>
      </w:r>
    </w:p>
    <w:p w14:paraId="511EAA6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207BE126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});</w:t>
      </w:r>
    </w:p>
    <w:p w14:paraId="4B793D54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0532A72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// Create and show the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</w:t>
      </w:r>
      <w:proofErr w:type="spellEnd"/>
    </w:p>
    <w:p w14:paraId="0342F1F0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7D48F5">
        <w:rPr>
          <w:rFonts w:asciiTheme="majorBidi" w:hAnsiTheme="majorBidi" w:cstheme="majorBidi"/>
          <w:sz w:val="24"/>
          <w:szCs w:val="24"/>
          <w:lang w:val="en-US"/>
        </w:rPr>
        <w:t>builder.create</w:t>
      </w:r>
      <w:proofErr w:type="spellEnd"/>
      <w:proofErr w:type="gram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3A484035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7D48F5">
        <w:rPr>
          <w:rFonts w:asciiTheme="majorBidi" w:hAnsiTheme="majorBidi" w:cstheme="majorBidi"/>
          <w:sz w:val="24"/>
          <w:szCs w:val="24"/>
          <w:lang w:val="en-US"/>
        </w:rPr>
        <w:t>alertDialog.show</w:t>
      </w:r>
      <w:proofErr w:type="spellEnd"/>
      <w:r w:rsidRPr="007D48F5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00D3F7B1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5ED201E3" w14:textId="77777777" w:rsidR="00B84FFF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</w:p>
    <w:p w14:paraId="34D2E206" w14:textId="464FF29D" w:rsidR="003B62A0" w:rsidRPr="007D48F5" w:rsidRDefault="00B84FFF" w:rsidP="00B84FFF">
      <w:pPr>
        <w:spacing w:line="240" w:lineRule="auto"/>
        <w:ind w:firstLine="0"/>
        <w:rPr>
          <w:rFonts w:asciiTheme="majorBidi" w:hAnsiTheme="majorBidi" w:cstheme="majorBidi"/>
          <w:sz w:val="24"/>
          <w:szCs w:val="24"/>
          <w:lang w:val="en-US"/>
        </w:rPr>
      </w:pPr>
      <w:r w:rsidRPr="007D48F5">
        <w:rPr>
          <w:rFonts w:asciiTheme="majorBidi" w:hAnsiTheme="majorBidi" w:cstheme="majorBidi"/>
          <w:sz w:val="24"/>
          <w:szCs w:val="24"/>
          <w:lang w:val="en-US"/>
        </w:rPr>
        <w:t>}</w:t>
      </w:r>
    </w:p>
    <w:sectPr w:rsidR="003B62A0" w:rsidRPr="007D48F5" w:rsidSect="000343CE">
      <w:headerReference w:type="even" r:id="rId43"/>
      <w:headerReference w:type="default" r:id="rId44"/>
      <w:footerReference w:type="default" r:id="rId45"/>
      <w:headerReference w:type="first" r:id="rId46"/>
      <w:pgSz w:w="11907" w:h="16840" w:code="9"/>
      <w:pgMar w:top="851" w:right="851" w:bottom="1418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12315" w14:textId="77777777" w:rsidR="00A672B7" w:rsidRDefault="00A672B7" w:rsidP="007053F9">
      <w:pPr>
        <w:spacing w:line="240" w:lineRule="auto"/>
      </w:pPr>
      <w:r>
        <w:separator/>
      </w:r>
    </w:p>
  </w:endnote>
  <w:endnote w:type="continuationSeparator" w:id="0">
    <w:p w14:paraId="4F442581" w14:textId="77777777" w:rsidR="00A672B7" w:rsidRDefault="00A672B7" w:rsidP="007053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-Roman">
    <w:altName w:val="Arial Unicode MS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cademy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ヒラギノ角ゴ Pro W3">
    <w:altName w:val="Times New Roman"/>
    <w:charset w:val="00"/>
    <w:family w:val="roman"/>
    <w:pitch w:val="default"/>
  </w:font>
  <w:font w:name="Times-Italic">
    <w:altName w:val="MS Gothic"/>
    <w:charset w:val="80"/>
    <w:family w:val="roman"/>
    <w:pitch w:val="default"/>
    <w:sig w:usb0="00000000" w:usb1="08070000" w:usb2="00000010" w:usb3="00000000" w:csb0="00020000" w:csb1="00000000"/>
  </w:font>
  <w:font w:name="Andale Sans UI">
    <w:altName w:val="Times New Roman"/>
    <w:charset w:val="CC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FD617" w14:textId="77777777" w:rsidR="0035178B" w:rsidRDefault="0035178B">
    <w:pPr>
      <w:jc w:val="right"/>
    </w:pPr>
  </w:p>
  <w:p w14:paraId="56652C49" w14:textId="77777777" w:rsidR="0035178B" w:rsidRDefault="0035178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58F85" w14:textId="77777777" w:rsidR="0035178B" w:rsidRDefault="0035178B">
    <w:pPr>
      <w:jc w:val="right"/>
    </w:pPr>
  </w:p>
  <w:p w14:paraId="7B2FE21D" w14:textId="77777777" w:rsidR="0035178B" w:rsidRDefault="0035178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CDB3A" w14:textId="77777777" w:rsidR="00A672B7" w:rsidRDefault="00A672B7" w:rsidP="007053F9">
      <w:pPr>
        <w:spacing w:line="240" w:lineRule="auto"/>
      </w:pPr>
      <w:r>
        <w:separator/>
      </w:r>
    </w:p>
  </w:footnote>
  <w:footnote w:type="continuationSeparator" w:id="0">
    <w:p w14:paraId="49E2E70B" w14:textId="77777777" w:rsidR="00A672B7" w:rsidRDefault="00A672B7" w:rsidP="007053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B3A2" w14:textId="77777777" w:rsidR="0035178B" w:rsidRDefault="0035178B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DF907E9" wp14:editId="75B1393A">
              <wp:simplePos x="0" y="0"/>
              <wp:positionH relativeFrom="column">
                <wp:posOffset>-170180</wp:posOffset>
              </wp:positionH>
              <wp:positionV relativeFrom="paragraph">
                <wp:posOffset>288925</wp:posOffset>
              </wp:positionV>
              <wp:extent cx="6588760" cy="10189210"/>
              <wp:effectExtent l="20320" t="12700" r="20320" b="18415"/>
              <wp:wrapNone/>
              <wp:docPr id="271" name="Group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272" name="Rectangle 42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3" name="Line 423"/>
                      <wps:cNvCnPr/>
                      <wps:spPr bwMode="auto">
                        <a:xfrm>
                          <a:off x="1649" y="1418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424"/>
                      <wps:cNvCnPr/>
                      <wps:spPr bwMode="auto">
                        <a:xfrm>
                          <a:off x="1139" y="1417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425"/>
                      <wps:cNvCnPr/>
                      <wps:spPr bwMode="auto">
                        <a:xfrm>
                          <a:off x="2268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426"/>
                      <wps:cNvCnPr/>
                      <wps:spPr bwMode="auto">
                        <a:xfrm>
                          <a:off x="368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427"/>
                      <wps:cNvCnPr/>
                      <wps:spPr bwMode="auto">
                        <a:xfrm>
                          <a:off x="453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428"/>
                      <wps:cNvCnPr/>
                      <wps:spPr bwMode="auto">
                        <a:xfrm>
                          <a:off x="5103" y="1418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Line 429"/>
                      <wps:cNvCnPr/>
                      <wps:spPr bwMode="auto">
                        <a:xfrm>
                          <a:off x="935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0" name="Line 430"/>
                      <wps:cNvCnPr/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431"/>
                      <wps:cNvCnPr/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Rectangle 432"/>
                      <wps:cNvSpPr>
                        <a:spLocks noChangeArrowheads="1"/>
                      </wps:cNvSpPr>
                      <wps:spPr bwMode="auto">
                        <a:xfrm>
                          <a:off x="1162" y="1476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122BA9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433"/>
                      <wps:cNvSpPr>
                        <a:spLocks noChangeArrowheads="1"/>
                      </wps:cNvSpPr>
                      <wps:spPr bwMode="auto">
                        <a:xfrm>
                          <a:off x="1679" y="1476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16809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434"/>
                      <wps:cNvSpPr>
                        <a:spLocks noChangeArrowheads="1"/>
                      </wps:cNvSpPr>
                      <wps:spPr bwMode="auto">
                        <a:xfrm>
                          <a:off x="2310" y="1476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BB0C81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435"/>
                      <wps:cNvSpPr>
                        <a:spLocks noChangeArrowheads="1"/>
                      </wps:cNvSpPr>
                      <wps:spPr bwMode="auto">
                        <a:xfrm>
                          <a:off x="3719" y="1476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8F5D3C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436"/>
                      <wps:cNvSpPr>
                        <a:spLocks noChangeArrowheads="1"/>
                      </wps:cNvSpPr>
                      <wps:spPr bwMode="auto">
                        <a:xfrm>
                          <a:off x="4560" y="1476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54A01F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" name="Rectangle 437"/>
                      <wps:cNvSpPr>
                        <a:spLocks noChangeArrowheads="1"/>
                      </wps:cNvSpPr>
                      <wps:spPr bwMode="auto">
                        <a:xfrm>
                          <a:off x="9398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47128C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438"/>
                      <wps:cNvSpPr>
                        <a:spLocks noChangeArrowheads="1"/>
                      </wps:cNvSpPr>
                      <wps:spPr bwMode="auto">
                        <a:xfrm>
                          <a:off x="9398" y="1533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ED8527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30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439"/>
                      <wps:cNvSpPr>
                        <a:spLocks noChangeArrowheads="1"/>
                      </wps:cNvSpPr>
                      <wps:spPr bwMode="auto">
                        <a:xfrm>
                          <a:off x="5160" y="14422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115172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КТАС.ДПВМ09.000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Line 440"/>
                      <wps:cNvCnPr/>
                      <wps:spPr bwMode="auto">
                        <a:xfrm>
                          <a:off x="1140" y="1502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441"/>
                      <wps:cNvCnPr/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442"/>
                      <wps:cNvCnPr/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443"/>
                      <wps:cNvCnPr/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444"/>
                      <wps:cNvCnPr/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19" name="Group 445"/>
                      <wpg:cNvGrpSpPr>
                        <a:grpSpLocks/>
                      </wpg:cNvGrpSpPr>
                      <wpg:grpSpPr bwMode="auto">
                        <a:xfrm>
                          <a:off x="1154" y="1505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0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8DF302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49DA9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Ишина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2" name="Group 448"/>
                      <wpg:cNvGrpSpPr>
                        <a:grpSpLocks/>
                      </wpg:cNvGrpSpPr>
                      <wpg:grpSpPr bwMode="auto">
                        <a:xfrm>
                          <a:off x="1154" y="1533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E4DDA4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DB39C9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Щеголев Д.С.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5" name="Group 451"/>
                      <wpg:cNvGrpSpPr>
                        <a:grpSpLocks/>
                      </wpg:cNvGrpSpPr>
                      <wpg:grpSpPr bwMode="auto">
                        <a:xfrm>
                          <a:off x="1154" y="156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BBDF95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73F1C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Поповская В.Б.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8" name="Group 45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F08FF2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32A8BF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Василенко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1" name="Group 45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028F48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1E6509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Атрощенко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34" name="Line 460"/>
                      <wps:cNvCnPr/>
                      <wps:spPr bwMode="auto">
                        <a:xfrm>
                          <a:off x="8505" y="1503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Rectangle 461"/>
                      <wps:cNvSpPr>
                        <a:spLocks noChangeArrowheads="1"/>
                      </wps:cNvSpPr>
                      <wps:spPr bwMode="auto">
                        <a:xfrm>
                          <a:off x="5174" y="1509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FB743E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Разработка программно-аппарат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softHyphen/>
                              <w:t xml:space="preserve">ного комплекса мониторинга рентгеновского симулятора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br/>
                              <w:t>в компьютерной томографии</w:t>
                            </w:r>
                          </w:p>
                          <w:p w14:paraId="16A7336B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76C4F99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6" name="Line 462"/>
                      <wps:cNvCnPr/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463"/>
                      <wps:cNvCnPr/>
                      <wps:spPr bwMode="auto">
                        <a:xfrm>
                          <a:off x="8511" y="1559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464"/>
                      <wps:cNvCnPr/>
                      <wps:spPr bwMode="auto">
                        <a:xfrm>
                          <a:off x="1020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Rectangle 465"/>
                      <wps:cNvSpPr>
                        <a:spLocks noChangeArrowheads="1"/>
                      </wps:cNvSpPr>
                      <wps:spPr bwMode="auto">
                        <a:xfrm>
                          <a:off x="8550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EDC3E1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0" name="Rectangle 466"/>
                      <wps:cNvSpPr>
                        <a:spLocks noChangeArrowheads="1"/>
                      </wps:cNvSpPr>
                      <wps:spPr bwMode="auto">
                        <a:xfrm>
                          <a:off x="10253" y="1504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29B1B2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1" name="Rectangle 467"/>
                      <wps:cNvSpPr>
                        <a:spLocks noChangeArrowheads="1"/>
                      </wps:cNvSpPr>
                      <wps:spPr bwMode="auto">
                        <a:xfrm>
                          <a:off x="10260" y="1533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542369" w14:textId="3EE70BA9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begin"/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instrText xml:space="preserve"> SECTIONPAGES  \* LOWER </w:instrTex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separate"/>
                            </w:r>
                            <w:r w:rsidR="000343CE">
                              <w:rPr>
                                <w:noProof/>
                                <w:color w:val="FF0000"/>
                                <w:sz w:val="18"/>
                                <w:highlight w:val="yellow"/>
                              </w:rPr>
                              <w:t>68</w: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2" name="Line 468"/>
                      <wps:cNvCnPr/>
                      <wps:spPr bwMode="auto">
                        <a:xfrm>
                          <a:off x="878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469"/>
                      <wps:cNvCnPr/>
                      <wps:spPr bwMode="auto">
                        <a:xfrm>
                          <a:off x="9072" y="1531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470"/>
                      <wps:cNvSpPr>
                        <a:spLocks noChangeArrowheads="1"/>
                      </wps:cNvSpPr>
                      <wps:spPr bwMode="auto">
                        <a:xfrm>
                          <a:off x="8550" y="15705"/>
                          <a:ext cx="2910" cy="6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B0DE39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Кафедра информатики</w:t>
                            </w:r>
                          </w:p>
                          <w:p w14:paraId="5B4A18C8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05-К-ВМ1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F907E9" id="Group 421" o:spid="_x0000_s1035" style="position:absolute;left:0;text-align:left;margin-left:-13.4pt;margin-top:22.75pt;width:518.8pt;height:802.3pt;z-index:251664384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">
              <v:rect id="Rectangle 422" o:spid="_x0000_s103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" filled="f" strokeweight="2pt"/>
              <v:line id="Line 423" o:spid="_x0000_s1037" style="position:absolute;visibility:visible;mso-wrap-style:square" from="1649,14183" to="1650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424" o:spid="_x0000_s1038" style="position:absolute;visibility:visible;mso-wrap-style:square" from="1139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425" o:spid="_x0000_s1039" style="position:absolute;visibility:visible;mso-wrap-style:square" from="2268,14190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426" o:spid="_x0000_s1040" style="position:absolute;visibility:visible;mso-wrap-style:square" from="3686,14190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427" o:spid="_x0000_s1041" style="position:absolute;visibility:visible;mso-wrap-style:square" from="4536,14190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428" o:spid="_x0000_s1042" style="position:absolute;visibility:visible;mso-wrap-style:square" from="5103,14183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<v:line id="Line 429" o:spid="_x0000_s1043" style="position:absolute;visibility:visible;mso-wrap-style:square" from="9356,15030" to="935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430" o:spid="_x0000_s1044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<v:line id="Line 431" o:spid="_x0000_s1045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mHa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VMZjn8nUlHQC4fAAAA//8DAFBLAQItABQABgAIAAAAIQDb4fbL7gAAAIUBAAATAAAAAAAAAAAA&#10;AAAAAAAAAABbQ29udGVudF9UeXBlc10ueG1sUEsBAi0AFAAGAAgAAAAhAFr0LFu/AAAAFQEAAAsA&#10;AAAAAAAAAAAAAAAAHwEAAF9yZWxzLy5yZWxzUEsBAi0AFAAGAAgAAAAhADl6YdrEAAAA3AAAAA8A&#10;AAAAAAAAAAAAAAAABwIAAGRycy9kb3ducmV2LnhtbFBLBQYAAAAAAwADALcAAAD4AgAAAAA=&#10;" strokeweight="1pt"/>
              <v:rect id="Rectangle 432" o:spid="_x0000_s1046" style="position:absolute;left:1162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79122BA9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33" o:spid="_x0000_s1047" style="position:absolute;left:1679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36816809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34" o:spid="_x0000_s1048" style="position:absolute;left:2310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78BB0C81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35" o:spid="_x0000_s1049" style="position:absolute;left:3719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178F5D3C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36" o:spid="_x0000_s1050" style="position:absolute;left:4560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6754A01F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37" o:spid="_x0000_s1051" style="position:absolute;left:939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<v:textbox inset="1pt,1pt,1pt,1pt">
                  <w:txbxContent>
                    <w:p w14:paraId="0847128C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38" o:spid="_x0000_s1052" style="position:absolute;left:9398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<v:textbox inset="1pt,1pt,1pt,1pt">
                  <w:txbxContent>
                    <w:p w14:paraId="5CED8527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30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439" o:spid="_x0000_s1053" style="position:absolute;left:5160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<v:textbox inset="1pt,1pt,1pt,1pt">
                  <w:txbxContent>
                    <w:p w14:paraId="47115172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КТАС.ДПВМ09.000 ПЗ</w:t>
                      </w:r>
                    </w:p>
                  </w:txbxContent>
                </v:textbox>
              </v:rect>
              <v:line id="Line 440" o:spid="_x0000_s1054" style="position:absolute;visibility:visible;mso-wrap-style:square" from="1140,15025" to="11499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<v:line id="Line 441" o:spid="_x0000_s1055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<v:line id="Line 442" o:spid="_x0000_s1056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6FM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CeM6FMxQAAANwAAAAP&#10;AAAAAAAAAAAAAAAAAAcCAABkcnMvZG93bnJldi54bWxQSwUGAAAAAAMAAwC3AAAA+QIAAAAA&#10;" strokeweight="1pt"/>
              <v:line id="Line 443" o:spid="_x0000_s1057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<v:line id="Line 444" o:spid="_x0000_s1058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<v:group id="Group 445" o:spid="_x0000_s1059" style="position:absolute;left:1154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<v:rect id="Rectangle 44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6B8DF302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4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14:paraId="6F149DA9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Ишина Е.А.</w:t>
                        </w:r>
                      </w:p>
                    </w:txbxContent>
                  </v:textbox>
                </v:rect>
              </v:group>
              <v:group id="Group 448" o:spid="_x0000_s1062" style="position:absolute;left:1154;top:1533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<v:rect id="Rectangle 44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<v:textbox inset="1pt,1pt,1pt,1pt">
                    <w:txbxContent>
                      <w:p w14:paraId="38E4DDA4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45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08DB39C9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Щеголев Д.С.</w:t>
                        </w:r>
                      </w:p>
                    </w:txbxContent>
                  </v:textbox>
                </v:rect>
              </v:group>
              <v:group id="Group 451" o:spid="_x0000_s1065" style="position:absolute;left:1154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<v:rect id="Rectangle 45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14:paraId="26BBDF95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45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29573F1C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Поповская В.Б.</w:t>
                        </w:r>
                      </w:p>
                    </w:txbxContent>
                  </v:textbox>
                </v:rect>
              </v:group>
              <v:group id="Group 454" o:spid="_x0000_s1068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Yj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WBvOhCMgN3cAAAD//wMAUEsBAi0AFAAGAAgAAAAhANvh9svuAAAAhQEAABMAAAAAAAAAAAAA&#10;AAAAAAAAAFtDb250ZW50X1R5cGVzXS54bWxQSwECLQAUAAYACAAAACEAWvQsW78AAAAVAQAACwAA&#10;AAAAAAAAAAAAAAAfAQAAX3JlbHMvLnJlbHNQSwECLQAUAAYACAAAACEA5YhmI8MAAADcAAAADwAA&#10;AAAAAAAAAAAAAAAHAgAAZHJzL2Rvd25yZXYueG1sUEsFBgAAAAADAAMAtwAAAPcCAAAAAA==&#10;">
                <v:rect id="Rectangle 45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  <v:textbox inset="1pt,1pt,1pt,1pt">
                    <w:txbxContent>
                      <w:p w14:paraId="55F08FF2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5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<v:textbox inset="1pt,1pt,1pt,1pt">
                    <w:txbxContent>
                      <w:p w14:paraId="0B32A8BF" w14:textId="77777777" w:rsidR="0035178B" w:rsidRPr="00F04889" w:rsidRDefault="0035178B" w:rsidP="00907AE0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Василенко Н.В.</w:t>
                        </w:r>
                      </w:p>
                    </w:txbxContent>
                  </v:textbox>
                </v:rect>
              </v:group>
              <v:group id="Group 457" o:spid="_x0000_s1071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<v:rect id="Rectangle 458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23028F48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59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14:paraId="011E6509" w14:textId="77777777" w:rsidR="0035178B" w:rsidRPr="00F04889" w:rsidRDefault="0035178B" w:rsidP="00907AE0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Атрощенко А.В.</w:t>
                        </w:r>
                      </w:p>
                    </w:txbxContent>
                  </v:textbox>
                </v:rect>
              </v:group>
              <v:line id="Line 460" o:spid="_x0000_s1074" style="position:absolute;visibility:visible;mso-wrap-style:square" from="8505,1503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rect id="Rectangle 461" o:spid="_x0000_s1075" style="position:absolute;left:5174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<v:textbox inset="1pt,1pt,1pt,1pt">
                  <w:txbxContent>
                    <w:p w14:paraId="31FB743E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Разработка программно-аппарат</w:t>
                      </w:r>
                      <w:r>
                        <w:rPr>
                          <w:sz w:val="18"/>
                          <w:lang w:val="ru-RU"/>
                        </w:rPr>
                        <w:softHyphen/>
                        <w:t xml:space="preserve">ного комплекса мониторинга рентгеновского симулятора </w:t>
                      </w:r>
                      <w:r>
                        <w:rPr>
                          <w:sz w:val="18"/>
                          <w:lang w:val="ru-RU"/>
                        </w:rPr>
                        <w:br/>
                        <w:t>в компьютерной томографии</w:t>
                      </w:r>
                    </w:p>
                    <w:p w14:paraId="16A7336B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76C4F99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62" o:spid="_x0000_s1076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463" o:spid="_x0000_s1077" style="position:absolute;visibility:visible;mso-wrap-style:square" from="8511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464" o:spid="_x0000_s1078" style="position:absolute;visibility:visible;mso-wrap-style:square" from="10206,15030" to="1020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rect id="Rectangle 465" o:spid="_x0000_s1079" style="position:absolute;left:8550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<v:textbox inset="1pt,1pt,1pt,1pt">
                  <w:txbxContent>
                    <w:p w14:paraId="21EDC3E1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6" o:spid="_x0000_s1080" style="position:absolute;left:10253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<v:textbox inset="1pt,1pt,1pt,1pt">
                  <w:txbxContent>
                    <w:p w14:paraId="0A29B1B2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67" o:spid="_x0000_s1081" style="position:absolute;left:10260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<v:textbox inset="1pt,1pt,1pt,1pt">
                  <w:txbxContent>
                    <w:p w14:paraId="20542369" w14:textId="3EE70BA9" w:rsidR="0035178B" w:rsidRPr="00F04889" w:rsidRDefault="0035178B" w:rsidP="00907AE0">
                      <w:pPr>
                        <w:pStyle w:val="aa"/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begin"/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instrText xml:space="preserve"> SECTIONPAGES  \* LOWER </w:instrTex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separate"/>
                      </w:r>
                      <w:r w:rsidR="000343CE">
                        <w:rPr>
                          <w:noProof/>
                          <w:color w:val="FF0000"/>
                          <w:sz w:val="18"/>
                          <w:highlight w:val="yellow"/>
                        </w:rPr>
                        <w:t>68</w: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</v:rect>
              <v:line id="Line 468" o:spid="_x0000_s1082" style="position:absolute;visibility:visible;mso-wrap-style:square" from="8789,15315" to="879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4hS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yu4hSxQAAANwAAAAP&#10;AAAAAAAAAAAAAAAAAAcCAABkcnMvZG93bnJldi54bWxQSwUGAAAAAAMAAwC3AAAA+QIAAAAA&#10;" strokeweight="1pt"/>
              <v:line id="Line 469" o:spid="_x0000_s1083" style="position:absolute;visibility:visible;mso-wrap-style:square" from="9072,15316" to="9073,1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470" o:spid="_x0000_s1084" style="position:absolute;left:8550;top:15705;width:2910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14:paraId="4BB0DE39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Кафедра информатики</w:t>
                      </w:r>
                    </w:p>
                    <w:p w14:paraId="5B4A18C8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05-К-ВМ1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162BB" w14:textId="77777777" w:rsidR="0035178B" w:rsidRDefault="0035178B" w:rsidP="00907AE0">
    <w:pPr>
      <w:pStyle w:val="Header"/>
      <w:tabs>
        <w:tab w:val="clear" w:pos="4677"/>
        <w:tab w:val="clear" w:pos="9355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A6C20" w14:textId="77777777" w:rsidR="0035178B" w:rsidRDefault="0035178B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3AE35CC1" wp14:editId="3F6A2C8F">
              <wp:simplePos x="0" y="0"/>
              <wp:positionH relativeFrom="column">
                <wp:posOffset>-170180</wp:posOffset>
              </wp:positionH>
              <wp:positionV relativeFrom="paragraph">
                <wp:posOffset>288925</wp:posOffset>
              </wp:positionV>
              <wp:extent cx="6588760" cy="10189210"/>
              <wp:effectExtent l="20320" t="12700" r="20320" b="18415"/>
              <wp:wrapNone/>
              <wp:docPr id="169" name="Group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170" name="Rectangle 30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1" name="Line 303"/>
                      <wps:cNvCnPr/>
                      <wps:spPr bwMode="auto">
                        <a:xfrm>
                          <a:off x="1649" y="1418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2" name="Line 304"/>
                      <wps:cNvCnPr/>
                      <wps:spPr bwMode="auto">
                        <a:xfrm>
                          <a:off x="1139" y="1417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3" name="Line 305"/>
                      <wps:cNvCnPr/>
                      <wps:spPr bwMode="auto">
                        <a:xfrm>
                          <a:off x="2268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306"/>
                      <wps:cNvCnPr/>
                      <wps:spPr bwMode="auto">
                        <a:xfrm>
                          <a:off x="368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307"/>
                      <wps:cNvCnPr/>
                      <wps:spPr bwMode="auto">
                        <a:xfrm>
                          <a:off x="453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308"/>
                      <wps:cNvCnPr/>
                      <wps:spPr bwMode="auto">
                        <a:xfrm>
                          <a:off x="5103" y="1418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309"/>
                      <wps:cNvCnPr/>
                      <wps:spPr bwMode="auto">
                        <a:xfrm>
                          <a:off x="935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8" name="Line 310"/>
                      <wps:cNvCnPr/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Line 311"/>
                      <wps:cNvCnPr/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Rectangle 312"/>
                      <wps:cNvSpPr>
                        <a:spLocks noChangeArrowheads="1"/>
                      </wps:cNvSpPr>
                      <wps:spPr bwMode="auto">
                        <a:xfrm>
                          <a:off x="1162" y="1476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76C806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Rectangle 313"/>
                      <wps:cNvSpPr>
                        <a:spLocks noChangeArrowheads="1"/>
                      </wps:cNvSpPr>
                      <wps:spPr bwMode="auto">
                        <a:xfrm>
                          <a:off x="1679" y="1476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E5171B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314"/>
                      <wps:cNvSpPr>
                        <a:spLocks noChangeArrowheads="1"/>
                      </wps:cNvSpPr>
                      <wps:spPr bwMode="auto">
                        <a:xfrm>
                          <a:off x="2310" y="1476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C26D44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315"/>
                      <wps:cNvSpPr>
                        <a:spLocks noChangeArrowheads="1"/>
                      </wps:cNvSpPr>
                      <wps:spPr bwMode="auto">
                        <a:xfrm>
                          <a:off x="3719" y="1476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201410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316"/>
                      <wps:cNvSpPr>
                        <a:spLocks noChangeArrowheads="1"/>
                      </wps:cNvSpPr>
                      <wps:spPr bwMode="auto">
                        <a:xfrm>
                          <a:off x="4560" y="1476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40916E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317"/>
                      <wps:cNvSpPr>
                        <a:spLocks noChangeArrowheads="1"/>
                      </wps:cNvSpPr>
                      <wps:spPr bwMode="auto">
                        <a:xfrm>
                          <a:off x="9398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C12E40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318"/>
                      <wps:cNvSpPr>
                        <a:spLocks noChangeArrowheads="1"/>
                      </wps:cNvSpPr>
                      <wps:spPr bwMode="auto">
                        <a:xfrm>
                          <a:off x="9398" y="1533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FCED6C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30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319"/>
                      <wps:cNvSpPr>
                        <a:spLocks noChangeArrowheads="1"/>
                      </wps:cNvSpPr>
                      <wps:spPr bwMode="auto">
                        <a:xfrm>
                          <a:off x="5160" y="14422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75767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КТАС.ДПВМ09.000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320"/>
                      <wps:cNvCnPr/>
                      <wps:spPr bwMode="auto">
                        <a:xfrm>
                          <a:off x="1140" y="1502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321"/>
                      <wps:cNvCnPr/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Line 322"/>
                      <wps:cNvCnPr/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1" name="Line 323"/>
                      <wps:cNvCnPr/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4" name="Line 324"/>
                      <wps:cNvCnPr/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25" name="Group 325"/>
                      <wpg:cNvGrpSpPr>
                        <a:grpSpLocks/>
                      </wpg:cNvGrpSpPr>
                      <wpg:grpSpPr bwMode="auto">
                        <a:xfrm>
                          <a:off x="1154" y="1505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26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F9E4A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1A9E3C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Ишина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28" name="Group 328"/>
                      <wpg:cNvGrpSpPr>
                        <a:grpSpLocks/>
                      </wpg:cNvGrpSpPr>
                      <wpg:grpSpPr bwMode="auto">
                        <a:xfrm>
                          <a:off x="1154" y="1533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29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E3AF64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6D9C06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Щеголев Д.С.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1" name="Group 331"/>
                      <wpg:cNvGrpSpPr>
                        <a:grpSpLocks/>
                      </wpg:cNvGrpSpPr>
                      <wpg:grpSpPr bwMode="auto">
                        <a:xfrm>
                          <a:off x="1154" y="156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2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889056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465B3C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Поповская В.Б.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4" name="Group 33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5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30A16E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A158FE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Василенко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7" name="Group 33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8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07685D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013350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Атрощенко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0" name="Line 340"/>
                      <wps:cNvCnPr/>
                      <wps:spPr bwMode="auto">
                        <a:xfrm>
                          <a:off x="8505" y="1503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1" name="Rectangle 341"/>
                      <wps:cNvSpPr>
                        <a:spLocks noChangeArrowheads="1"/>
                      </wps:cNvSpPr>
                      <wps:spPr bwMode="auto">
                        <a:xfrm>
                          <a:off x="5174" y="1509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DFDA29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Разработка программно-аппарат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softHyphen/>
                              <w:t xml:space="preserve">ного комплекса мониторинга рентгеновского симулятора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br/>
                              <w:t>в компьютерной томографии</w:t>
                            </w:r>
                          </w:p>
                          <w:p w14:paraId="25C11BAE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7C4FB24E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" name="Line 342"/>
                      <wps:cNvCnPr/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3" name="Line 343"/>
                      <wps:cNvCnPr/>
                      <wps:spPr bwMode="auto">
                        <a:xfrm>
                          <a:off x="8511" y="1559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4" name="Line 344"/>
                      <wps:cNvCnPr/>
                      <wps:spPr bwMode="auto">
                        <a:xfrm>
                          <a:off x="1020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5" name="Rectangle 345"/>
                      <wps:cNvSpPr>
                        <a:spLocks noChangeArrowheads="1"/>
                      </wps:cNvSpPr>
                      <wps:spPr bwMode="auto">
                        <a:xfrm>
                          <a:off x="8550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36064B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Rectangle 346"/>
                      <wps:cNvSpPr>
                        <a:spLocks noChangeArrowheads="1"/>
                      </wps:cNvSpPr>
                      <wps:spPr bwMode="auto">
                        <a:xfrm>
                          <a:off x="10253" y="1504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88B258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7" name="Rectangle 347"/>
                      <wps:cNvSpPr>
                        <a:spLocks noChangeArrowheads="1"/>
                      </wps:cNvSpPr>
                      <wps:spPr bwMode="auto">
                        <a:xfrm>
                          <a:off x="10260" y="1533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A1414F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begin"/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instrText xml:space="preserve"> SECTIONPAGES  \* LOWER </w:instrTex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0000"/>
                                <w:sz w:val="18"/>
                                <w:highlight w:val="yellow"/>
                              </w:rPr>
                              <w:t>3</w: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" name="Line 348"/>
                      <wps:cNvCnPr/>
                      <wps:spPr bwMode="auto">
                        <a:xfrm>
                          <a:off x="878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9" name="Line 349"/>
                      <wps:cNvCnPr/>
                      <wps:spPr bwMode="auto">
                        <a:xfrm>
                          <a:off x="9072" y="1531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0" name="Rectangle 350"/>
                      <wps:cNvSpPr>
                        <a:spLocks noChangeArrowheads="1"/>
                      </wps:cNvSpPr>
                      <wps:spPr bwMode="auto">
                        <a:xfrm>
                          <a:off x="8550" y="15705"/>
                          <a:ext cx="2910" cy="6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F9F15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Кафедра информатики</w:t>
                            </w:r>
                          </w:p>
                          <w:p w14:paraId="0D06E098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05-К-ВМ1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E35CC1" id="Group 301" o:spid="_x0000_s1085" style="position:absolute;left:0;text-align:left;margin-left:-13.4pt;margin-top:22.75pt;width:518.8pt;height:802.3pt;z-index:251652096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">
              <v:rect id="Rectangle 302" o:spid="_x0000_s108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7poxQAAANw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" filled="f" strokeweight="2pt"/>
              <v:line id="Line 303" o:spid="_x0000_s1087" style="position:absolute;visibility:visible;mso-wrap-style:square" from="1649,14183" to="1650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304" o:spid="_x0000_s1088" style="position:absolute;visibility:visible;mso-wrap-style:square" from="1139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305" o:spid="_x0000_s1089" style="position:absolute;visibility:visible;mso-wrap-style:square" from="2268,14190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306" o:spid="_x0000_s1090" style="position:absolute;visibility:visible;mso-wrap-style:square" from="3686,14190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307" o:spid="_x0000_s1091" style="position:absolute;visibility:visible;mso-wrap-style:square" from="4536,14190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308" o:spid="_x0000_s1092" style="position:absolute;visibility:visible;mso-wrap-style:square" from="5103,14183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309" o:spid="_x0000_s1093" style="position:absolute;visibility:visible;mso-wrap-style:square" from="9356,15030" to="935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310" o:spid="_x0000_s1094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    <v:line id="Line 311" o:spid="_x0000_s1095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<v:rect id="Rectangle 312" o:spid="_x0000_s1096" style="position:absolute;left:1162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<v:textbox inset="1pt,1pt,1pt,1pt">
                  <w:txbxContent>
                    <w:p w14:paraId="1F76C806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13" o:spid="_x0000_s1097" style="position:absolute;left:1679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14E5171B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14" o:spid="_x0000_s1098" style="position:absolute;left:2310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14:paraId="22C26D44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15" o:spid="_x0000_s1099" style="position:absolute;left:3719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14:paraId="04201410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16" o:spid="_x0000_s1100" style="position:absolute;left:4560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0540916E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17" o:spid="_x0000_s1101" style="position:absolute;left:939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42C12E40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18" o:spid="_x0000_s1102" style="position:absolute;left:9398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1EFCED6C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30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19" o:spid="_x0000_s1103" style="position:absolute;left:5160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22175767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КТАС.ДПВМ09.000 ПЗ</w:t>
                      </w:r>
                    </w:p>
                  </w:txbxContent>
                </v:textbox>
              </v:rect>
              <v:line id="Line 320" o:spid="_x0000_s1104" style="position:absolute;visibility:visible;mso-wrap-style:square" from="1140,15025" to="11499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<v:line id="Line 321" o:spid="_x0000_s1105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<v:line id="Line 322" o:spid="_x0000_s1106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<v:line id="Line 323" o:spid="_x0000_s1107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324" o:spid="_x0000_s1108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514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APa514xQAAANwAAAAP&#10;AAAAAAAAAAAAAAAAAAcCAABkcnMvZG93bnJldi54bWxQSwUGAAAAAAMAAwC3AAAA+QIAAAAA&#10;" strokeweight="1pt"/>
              <v:group id="Group 325" o:spid="_x0000_s1109" style="position:absolute;left:1154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<v:rect id="Rectangle 32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<v:textbox inset="1pt,1pt,1pt,1pt">
                    <w:txbxContent>
                      <w:p w14:paraId="0B2F9E4A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327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<v:textbox inset="1pt,1pt,1pt,1pt">
                    <w:txbxContent>
                      <w:p w14:paraId="4B1A9E3C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Ишина Е.А.</w:t>
                        </w:r>
                      </w:p>
                    </w:txbxContent>
                  </v:textbox>
                </v:rect>
              </v:group>
              <v:group id="Group 328" o:spid="_x0000_s1112" style="position:absolute;left:1154;top:1533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<v:rect id="Rectangle 32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<v:textbox inset="1pt,1pt,1pt,1pt">
                    <w:txbxContent>
                      <w:p w14:paraId="2FE3AF64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30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14:paraId="546D9C06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Щеголев Д.С.</w:t>
                        </w:r>
                      </w:p>
                    </w:txbxContent>
                  </v:textbox>
                </v:rect>
              </v:group>
              <v:group id="Group 331" o:spid="_x0000_s1115" style="position:absolute;left:1154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<v:rect id="Rectangle 332" o:spid="_x0000_s11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  <v:textbox inset="1pt,1pt,1pt,1pt">
                    <w:txbxContent>
                      <w:p w14:paraId="13889056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33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<v:textbox inset="1pt,1pt,1pt,1pt">
                    <w:txbxContent>
                      <w:p w14:paraId="5A465B3C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Поповская В.Б.</w:t>
                        </w:r>
                      </w:p>
                    </w:txbxContent>
                  </v:textbox>
                </v:rect>
              </v:group>
              <v:group id="Group 334" o:spid="_x0000_s1118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<v:rect id="Rectangle 335" o:spid="_x0000_s11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6B30A16E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36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03A158FE" w14:textId="77777777" w:rsidR="0035178B" w:rsidRPr="00F04889" w:rsidRDefault="0035178B" w:rsidP="00907AE0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Василенко Н.В.</w:t>
                        </w:r>
                      </w:p>
                    </w:txbxContent>
                  </v:textbox>
                </v:rect>
              </v:group>
              <v:group id="Group 337" o:spid="_x0000_s1121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<v:rect id="Rectangle 338" o:spid="_x0000_s112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2507685D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39" o:spid="_x0000_s11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14:paraId="0E013350" w14:textId="77777777" w:rsidR="0035178B" w:rsidRPr="00F04889" w:rsidRDefault="0035178B" w:rsidP="00907AE0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Атрощенко А.В.</w:t>
                        </w:r>
                      </w:p>
                    </w:txbxContent>
                  </v:textbox>
                </v:rect>
              </v:group>
              <v:line id="Line 340" o:spid="_x0000_s1124" style="position:absolute;visibility:visible;mso-wrap-style:square" from="8505,1503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<v:rect id="Rectangle 341" o:spid="_x0000_s1125" style="position:absolute;left:5174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<v:textbox inset="1pt,1pt,1pt,1pt">
                  <w:txbxContent>
                    <w:p w14:paraId="0BDFDA29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Разработка программно-аппарат</w:t>
                      </w:r>
                      <w:r>
                        <w:rPr>
                          <w:sz w:val="18"/>
                          <w:lang w:val="ru-RU"/>
                        </w:rPr>
                        <w:softHyphen/>
                        <w:t xml:space="preserve">ного комплекса мониторинга рентгеновского симулятора </w:t>
                      </w:r>
                      <w:r>
                        <w:rPr>
                          <w:sz w:val="18"/>
                          <w:lang w:val="ru-RU"/>
                        </w:rPr>
                        <w:br/>
                        <w:t>в компьютерной томографии</w:t>
                      </w:r>
                    </w:p>
                    <w:p w14:paraId="25C11BAE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7C4FB24E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342" o:spid="_x0000_s1126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<v:line id="Line 343" o:spid="_x0000_s1127" style="position:absolute;visibility:visible;mso-wrap-style:square" from="8511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<v:line id="Line 344" o:spid="_x0000_s1128" style="position:absolute;visibility:visible;mso-wrap-style:square" from="10206,15030" to="1020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<v:rect id="Rectangle 345" o:spid="_x0000_s1129" style="position:absolute;left:8550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<v:textbox inset="1pt,1pt,1pt,1pt">
                  <w:txbxContent>
                    <w:p w14:paraId="5D36064B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46" o:spid="_x0000_s1130" style="position:absolute;left:10253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<v:textbox inset="1pt,1pt,1pt,1pt">
                  <w:txbxContent>
                    <w:p w14:paraId="1488B258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47" o:spid="_x0000_s1131" style="position:absolute;left:10260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<v:textbox inset="1pt,1pt,1pt,1pt">
                  <w:txbxContent>
                    <w:p w14:paraId="26A1414F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begin"/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instrText xml:space="preserve"> SECTIONPAGES  \* LOWER </w:instrTex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separate"/>
                      </w:r>
                      <w:r>
                        <w:rPr>
                          <w:noProof/>
                          <w:color w:val="FF0000"/>
                          <w:sz w:val="18"/>
                          <w:highlight w:val="yellow"/>
                        </w:rPr>
                        <w:t>3</w: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</v:rect>
              <v:line id="Line 348" o:spid="_x0000_s1132" style="position:absolute;visibility:visible;mso-wrap-style:square" from="8789,15315" to="879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BT+XLdwgAAANwAAAAPAAAA&#10;AAAAAAAAAAAAAAcCAABkcnMvZG93bnJldi54bWxQSwUGAAAAAAMAAwC3AAAA9gIAAAAA&#10;" strokeweight="1pt"/>
              <v:line id="Line 349" o:spid="_x0000_s1133" style="position:absolute;visibility:visible;mso-wrap-style:square" from="9072,15316" to="9073,1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350" o:spid="_x0000_s1134" style="position:absolute;left:8550;top:15705;width:2910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7A7F9F15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Кафедра информатики</w:t>
                      </w:r>
                    </w:p>
                    <w:p w14:paraId="0D06E098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05-К-ВМ1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33FD2" w14:textId="77777777" w:rsidR="0035178B" w:rsidRDefault="0035178B" w:rsidP="00907AE0">
    <w:pPr>
      <w:pStyle w:val="Header"/>
      <w:tabs>
        <w:tab w:val="clear" w:pos="4677"/>
        <w:tab w:val="clear" w:pos="9355"/>
      </w:tabs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3120" behindDoc="0" locked="1" layoutInCell="0" allowOverlap="1" wp14:anchorId="673C389F" wp14:editId="687D4460">
              <wp:simplePos x="0" y="0"/>
              <wp:positionH relativeFrom="page">
                <wp:posOffset>711835</wp:posOffset>
              </wp:positionH>
              <wp:positionV relativeFrom="page">
                <wp:posOffset>201295</wp:posOffset>
              </wp:positionV>
              <wp:extent cx="6666230" cy="10294620"/>
              <wp:effectExtent l="0" t="0" r="20320" b="30480"/>
              <wp:wrapNone/>
              <wp:docPr id="501" name="Group 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6230" cy="10294620"/>
                        <a:chOff x="0" y="0"/>
                        <a:chExt cx="20000" cy="20000"/>
                      </a:xfrm>
                    </wpg:grpSpPr>
                    <wps:wsp>
                      <wps:cNvPr id="502" name="Rectangle 4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4" name="Line 4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40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4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" name="Rectangle 4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2FD03" w14:textId="77777777" w:rsidR="0035178B" w:rsidRDefault="0035178B" w:rsidP="00FF3D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F5DD35" w14:textId="4D4CBB08" w:rsidR="0035178B" w:rsidRPr="00F03574" w:rsidRDefault="0035178B" w:rsidP="00FF3D65">
                            <w:pPr>
                              <w:pStyle w:val="aa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AC3DAD">
                              <w:rPr>
                                <w:noProof/>
                                <w:sz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20"/>
                      <wps:cNvSpPr>
                        <a:spLocks noChangeArrowheads="1"/>
                      </wps:cNvSpPr>
                      <wps:spPr bwMode="auto">
                        <a:xfrm>
                          <a:off x="0" y="19221"/>
                          <a:ext cx="1882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D186F7" w14:textId="4226B205" w:rsidR="0035178B" w:rsidRPr="00A20CA5" w:rsidRDefault="0035178B" w:rsidP="00A82597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ИКСИБ.КИСП.09.04.0</w:t>
                            </w:r>
                            <w:r w:rsidR="00536C20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.00</w:t>
                            </w:r>
                            <w:r w:rsidR="00F22568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1</w:t>
                            </w:r>
                            <w:r w:rsidRPr="00A20CA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.ПП</w:t>
                            </w:r>
                          </w:p>
                          <w:p w14:paraId="4F33747E" w14:textId="77777777" w:rsidR="0035178B" w:rsidRPr="00BF5E69" w:rsidRDefault="0035178B" w:rsidP="00BF5E6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3C389F" id="Group 401" o:spid="_x0000_s1135" style="position:absolute;left:0;text-align:left;margin-left:56.05pt;margin-top:15.85pt;width:524.9pt;height:810.6pt;z-index:251653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" o:allowincell="f">
              <v:rect id="Rectangle 402" o:spid="_x0000_s11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7gxQAAANw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BNWF7gxQAAANwAAAAP&#10;AAAAAAAAAAAAAAAAAAcCAABkcnMvZG93bnJldi54bWxQSwUGAAAAAAMAAwC3AAAA+QIAAAAA&#10;" filled="f" strokeweight="2pt"/>
              <v:line id="Line 404" o:spid="_x0000_s11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<v:line id="Line 409" o:spid="_x0000_s113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<v:line id="Line 412" o:spid="_x0000_s113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rect id="Rectangle 418" o:spid="_x0000_s114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7D2FD03" w14:textId="77777777" w:rsidR="0035178B" w:rsidRDefault="0035178B" w:rsidP="00FF3D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9" o:spid="_x0000_s114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31F5DD35" w14:textId="4D4CBB08" w:rsidR="0035178B" w:rsidRPr="00F03574" w:rsidRDefault="0035178B" w:rsidP="00FF3D65">
                      <w:pPr>
                        <w:pStyle w:val="aa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AC3DAD">
                        <w:rPr>
                          <w:noProof/>
                          <w:sz w:val="24"/>
                        </w:rPr>
                        <w:t>7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0" o:spid="_x0000_s1142" style="position:absolute;top:19221;width:1882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26D186F7" w14:textId="4226B205" w:rsidR="0035178B" w:rsidRPr="00A20CA5" w:rsidRDefault="0035178B" w:rsidP="00A82597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ИКСИБ.КИСП.09.04.0</w:t>
                      </w:r>
                      <w:r w:rsidR="00536C20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.00</w:t>
                      </w:r>
                      <w:r w:rsidR="00F22568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1</w:t>
                      </w:r>
                      <w:r w:rsidRPr="00A20CA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.ПП</w:t>
                      </w:r>
                    </w:p>
                    <w:p w14:paraId="4F33747E" w14:textId="77777777" w:rsidR="0035178B" w:rsidRPr="00BF5E69" w:rsidRDefault="0035178B" w:rsidP="00BF5E69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A1E93" w14:textId="77777777" w:rsidR="0035178B" w:rsidRDefault="0035178B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38EC46C4" wp14:editId="6C949B77">
              <wp:simplePos x="0" y="0"/>
              <wp:positionH relativeFrom="column">
                <wp:posOffset>-367754</wp:posOffset>
              </wp:positionH>
              <wp:positionV relativeFrom="paragraph">
                <wp:posOffset>191387</wp:posOffset>
              </wp:positionV>
              <wp:extent cx="6655981" cy="10302698"/>
              <wp:effectExtent l="0" t="0" r="12065" b="22860"/>
              <wp:wrapNone/>
              <wp:docPr id="451" name="Group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5981" cy="10302698"/>
                        <a:chOff x="1134" y="397"/>
                        <a:chExt cx="10376" cy="16046"/>
                      </a:xfrm>
                    </wpg:grpSpPr>
                    <wps:wsp>
                      <wps:cNvPr id="452" name="Rectangle 20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3" name="Line 203"/>
                      <wps:cNvCnPr/>
                      <wps:spPr bwMode="auto">
                        <a:xfrm>
                          <a:off x="1649" y="1418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4" name="Line 204"/>
                      <wps:cNvCnPr/>
                      <wps:spPr bwMode="auto">
                        <a:xfrm>
                          <a:off x="1139" y="1417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5" name="Line 205"/>
                      <wps:cNvCnPr/>
                      <wps:spPr bwMode="auto">
                        <a:xfrm>
                          <a:off x="2268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6" name="Line 206"/>
                      <wps:cNvCnPr/>
                      <wps:spPr bwMode="auto">
                        <a:xfrm>
                          <a:off x="368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7" name="Line 207"/>
                      <wps:cNvCnPr/>
                      <wps:spPr bwMode="auto">
                        <a:xfrm>
                          <a:off x="453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8" name="Line 208"/>
                      <wps:cNvCnPr/>
                      <wps:spPr bwMode="auto">
                        <a:xfrm>
                          <a:off x="5103" y="1418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9" name="Line 209"/>
                      <wps:cNvCnPr/>
                      <wps:spPr bwMode="auto">
                        <a:xfrm>
                          <a:off x="935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0" name="Line 210"/>
                      <wps:cNvCnPr/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1" name="Line 211"/>
                      <wps:cNvCnPr/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" name="Rectangle 212"/>
                      <wps:cNvSpPr>
                        <a:spLocks noChangeArrowheads="1"/>
                      </wps:cNvSpPr>
                      <wps:spPr bwMode="auto">
                        <a:xfrm>
                          <a:off x="1162" y="1476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8E862E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213"/>
                      <wps:cNvSpPr>
                        <a:spLocks noChangeArrowheads="1"/>
                      </wps:cNvSpPr>
                      <wps:spPr bwMode="auto">
                        <a:xfrm>
                          <a:off x="1679" y="1476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4DE13D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" name="Rectangle 214"/>
                      <wps:cNvSpPr>
                        <a:spLocks noChangeArrowheads="1"/>
                      </wps:cNvSpPr>
                      <wps:spPr bwMode="auto">
                        <a:xfrm>
                          <a:off x="2310" y="1476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251A15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215"/>
                      <wps:cNvSpPr>
                        <a:spLocks noChangeArrowheads="1"/>
                      </wps:cNvSpPr>
                      <wps:spPr bwMode="auto">
                        <a:xfrm>
                          <a:off x="3719" y="1476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C3154B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216"/>
                      <wps:cNvSpPr>
                        <a:spLocks noChangeArrowheads="1"/>
                      </wps:cNvSpPr>
                      <wps:spPr bwMode="auto">
                        <a:xfrm>
                          <a:off x="4560" y="1476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6DB890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217"/>
                      <wps:cNvSpPr>
                        <a:spLocks noChangeArrowheads="1"/>
                      </wps:cNvSpPr>
                      <wps:spPr bwMode="auto">
                        <a:xfrm>
                          <a:off x="9398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9A81A7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218"/>
                      <wps:cNvSpPr>
                        <a:spLocks noChangeArrowheads="1"/>
                      </wps:cNvSpPr>
                      <wps:spPr bwMode="auto">
                        <a:xfrm>
                          <a:off x="9360" y="15338"/>
                          <a:ext cx="841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8F5753" w14:textId="50A9D1ED" w:rsidR="0035178B" w:rsidRPr="000343CE" w:rsidRDefault="000343CE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9" name="Rectangle 219"/>
                      <wps:cNvSpPr>
                        <a:spLocks noChangeArrowheads="1"/>
                      </wps:cNvSpPr>
                      <wps:spPr bwMode="auto">
                        <a:xfrm>
                          <a:off x="5160" y="14422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390CE9" w14:textId="78672C0C" w:rsidR="0035178B" w:rsidRPr="00A20CA5" w:rsidRDefault="0035178B" w:rsidP="00A82597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ИКСИБ.КИСП.09.04.0</w:t>
                            </w:r>
                            <w:r w:rsidR="003A6BAF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.00</w:t>
                            </w:r>
                            <w:r w:rsidR="000908B3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1</w:t>
                            </w:r>
                            <w:r w:rsidRPr="00A20CA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.ПП</w:t>
                            </w:r>
                          </w:p>
                          <w:p w14:paraId="4FB112D9" w14:textId="77777777" w:rsidR="0035178B" w:rsidRPr="00F04889" w:rsidRDefault="0035178B" w:rsidP="00907AE0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0" name="Line 220"/>
                      <wps:cNvCnPr/>
                      <wps:spPr bwMode="auto">
                        <a:xfrm>
                          <a:off x="1140" y="1502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1" name="Line 221"/>
                      <wps:cNvCnPr/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2" name="Line 222"/>
                      <wps:cNvCnPr/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3" name="Line 223"/>
                      <wps:cNvCnPr/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4" name="Line 224"/>
                      <wps:cNvCnPr/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75" name="Group 225"/>
                      <wpg:cNvGrpSpPr>
                        <a:grpSpLocks/>
                      </wpg:cNvGrpSpPr>
                      <wpg:grpSpPr bwMode="auto">
                        <a:xfrm>
                          <a:off x="1154" y="1505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575221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289AED" w14:textId="24533F87" w:rsidR="0035178B" w:rsidRPr="009A54CE" w:rsidRDefault="0037365E" w:rsidP="00A82597">
                              <w:pPr>
                                <w:pStyle w:val="aa"/>
                                <w:rPr>
                                  <w:sz w:val="18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bxr-Cyrl"/>
                                </w:rPr>
                                <w:t>Нечначе О</w:t>
                              </w:r>
                              <w:r w:rsidR="0035178B"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  <w:p w14:paraId="4FCC4692" w14:textId="77777777" w:rsidR="0035178B" w:rsidRPr="009A54CE" w:rsidRDefault="0035178B" w:rsidP="00907AE0">
                              <w:pPr>
                                <w:pStyle w:val="aa"/>
                                <w:rPr>
                                  <w:sz w:val="20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8" name="Group 228"/>
                      <wpg:cNvGrpSpPr>
                        <a:grpSpLocks/>
                      </wpg:cNvGrpSpPr>
                      <wpg:grpSpPr bwMode="auto">
                        <a:xfrm>
                          <a:off x="1154" y="1533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9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F1CBFA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C1F883" w14:textId="5854230B" w:rsidR="0035178B" w:rsidRPr="00F04889" w:rsidRDefault="0035178B" w:rsidP="00A82597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Мурлина В.А.</w:t>
                              </w:r>
                            </w:p>
                            <w:p w14:paraId="33678AE3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1" name="Group 231"/>
                      <wpg:cNvGrpSpPr>
                        <a:grpSpLocks/>
                      </wpg:cNvGrpSpPr>
                      <wpg:grpSpPr bwMode="auto">
                        <a:xfrm>
                          <a:off x="1154" y="15616"/>
                          <a:ext cx="2565" cy="262"/>
                          <a:chOff x="0" y="0"/>
                          <a:chExt cx="20593" cy="21109"/>
                        </a:xfrm>
                      </wpg:grpSpPr>
                      <wps:wsp>
                        <wps:cNvPr id="482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B65CB5" w14:textId="77777777" w:rsidR="0035178B" w:rsidRPr="00F04889" w:rsidRDefault="0035178B" w:rsidP="00907AE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2" cy="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BE6E94" w14:textId="49E3CCD3" w:rsidR="0035178B" w:rsidRPr="00FD0064" w:rsidRDefault="0035178B" w:rsidP="00405D27">
                              <w:pPr>
                                <w:ind w:firstLine="0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Шарай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4" name="Group 23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8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DF897" w14:textId="77777777" w:rsidR="0035178B" w:rsidRPr="00F04889" w:rsidRDefault="0035178B" w:rsidP="00011C76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</w:t>
                              </w:r>
                            </w:p>
                            <w:p w14:paraId="5E39A016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B36C62" w14:textId="77777777" w:rsidR="0035178B" w:rsidRPr="00F04889" w:rsidRDefault="0035178B" w:rsidP="00011C76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Ковтун А.А.</w:t>
                              </w:r>
                            </w:p>
                            <w:p w14:paraId="41E8CD29" w14:textId="72B45F28" w:rsidR="0035178B" w:rsidRPr="006F3A6F" w:rsidRDefault="0035178B" w:rsidP="00907AE0">
                              <w:pPr>
                                <w:pStyle w:val="a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7" name="Group 23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8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ABBB8E" w14:textId="77777777" w:rsidR="0035178B" w:rsidRDefault="0035178B" w:rsidP="00907AE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220D67" w14:textId="2968D30E" w:rsidR="0035178B" w:rsidRPr="009A54CE" w:rsidRDefault="0035178B" w:rsidP="00FD0064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9A54CE">
                                <w:rPr>
                                  <w:sz w:val="18"/>
                                  <w:lang w:val="ru-RU"/>
                                </w:rPr>
                                <w:t>Янаева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90" name="Line 240"/>
                      <wps:cNvCnPr/>
                      <wps:spPr bwMode="auto">
                        <a:xfrm>
                          <a:off x="8505" y="1503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1" name="Rectangle 241"/>
                      <wps:cNvSpPr>
                        <a:spLocks noChangeArrowheads="1"/>
                      </wps:cNvSpPr>
                      <wps:spPr bwMode="auto">
                        <a:xfrm>
                          <a:off x="5174" y="1509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1AA3ED" w14:textId="77777777" w:rsidR="0035178B" w:rsidRPr="00A20CA5" w:rsidRDefault="0035178B" w:rsidP="00A82597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ru-RU"/>
                              </w:rPr>
                            </w:pPr>
                            <w:r w:rsidRPr="00A20CA5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ru-RU"/>
                              </w:rPr>
                              <w:t>Пояснительная записка выпускной квалификационной работы</w:t>
                            </w:r>
                          </w:p>
                          <w:p w14:paraId="090F7685" w14:textId="77777777" w:rsidR="0035178B" w:rsidRPr="006F3A6F" w:rsidRDefault="0035178B" w:rsidP="00907AE0">
                            <w:pPr>
                              <w:pStyle w:val="aa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" name="Line 242"/>
                      <wps:cNvCnPr/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3" name="Line 243"/>
                      <wps:cNvCnPr/>
                      <wps:spPr bwMode="auto">
                        <a:xfrm>
                          <a:off x="8511" y="1559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4" name="Line 244"/>
                      <wps:cNvCnPr/>
                      <wps:spPr bwMode="auto">
                        <a:xfrm>
                          <a:off x="1020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5" name="Rectangle 245"/>
                      <wps:cNvSpPr>
                        <a:spLocks noChangeArrowheads="1"/>
                      </wps:cNvSpPr>
                      <wps:spPr bwMode="auto">
                        <a:xfrm>
                          <a:off x="8550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22F9D9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6" name="Rectangle 246"/>
                      <wps:cNvSpPr>
                        <a:spLocks noChangeArrowheads="1"/>
                      </wps:cNvSpPr>
                      <wps:spPr bwMode="auto">
                        <a:xfrm>
                          <a:off x="10253" y="1504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25FDEA" w14:textId="77777777" w:rsidR="0035178B" w:rsidRDefault="0035178B" w:rsidP="00907AE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7" name="Rectangle 247"/>
                      <wps:cNvSpPr>
                        <a:spLocks noChangeArrowheads="1"/>
                      </wps:cNvSpPr>
                      <wps:spPr bwMode="auto">
                        <a:xfrm>
                          <a:off x="10260" y="1533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50BE2A" w14:textId="4D37C789" w:rsidR="0035178B" w:rsidRPr="005813D5" w:rsidRDefault="00861047" w:rsidP="00626FD6">
                            <w:pPr>
                              <w:ind w:firstLine="0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" name="Line 248"/>
                      <wps:cNvCnPr/>
                      <wps:spPr bwMode="auto">
                        <a:xfrm>
                          <a:off x="878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9" name="Line 249"/>
                      <wps:cNvCnPr/>
                      <wps:spPr bwMode="auto">
                        <a:xfrm>
                          <a:off x="9072" y="1531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Rectangle 250"/>
                      <wps:cNvSpPr>
                        <a:spLocks noChangeArrowheads="1"/>
                      </wps:cNvSpPr>
                      <wps:spPr bwMode="auto">
                        <a:xfrm>
                          <a:off x="8550" y="15705"/>
                          <a:ext cx="2910" cy="6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334175" w14:textId="77777777" w:rsidR="0035178B" w:rsidRPr="00F04889" w:rsidRDefault="0035178B" w:rsidP="00A82597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КубГТУ</w:t>
                            </w:r>
                          </w:p>
                          <w:p w14:paraId="7E62ED5B" w14:textId="77777777" w:rsidR="0035178B" w:rsidRPr="00C54C7F" w:rsidRDefault="0035178B" w:rsidP="00C54C7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EC46C4" id="Group 201" o:spid="_x0000_s1143" style="position:absolute;left:0;text-align:left;margin-left:-28.95pt;margin-top:15.05pt;width:524.1pt;height:811.25pt;z-index:251651072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">
              <v:rect id="Rectangle 202" o:spid="_x0000_s1144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5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f0wk8z4QjIFcPAAAA//8DAFBLAQItABQABgAIAAAAIQDb4fbL7gAAAIUBAAATAAAAAAAAAAAA&#10;AAAAAAAAAABbQ29udGVudF9UeXBlc10ueG1sUEsBAi0AFAAGAAgAAAAhAFr0LFu/AAAAFQEAAAsA&#10;AAAAAAAAAAAAAAAAHwEAAF9yZWxzLy5yZWxzUEsBAi0AFAAGAAgAAAAhACgKfmDEAAAA3AAAAA8A&#10;AAAAAAAAAAAAAAAABwIAAGRycy9kb3ducmV2LnhtbFBLBQYAAAAAAwADALcAAAD4AgAAAAA=&#10;" filled="f" strokeweight="2pt"/>
              <v:line id="Line 203" o:spid="_x0000_s1145" style="position:absolute;visibility:visible;mso-wrap-style:square" from="1649,14183" to="1650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204" o:spid="_x0000_s1146" style="position:absolute;visibility:visible;mso-wrap-style:square" from="1139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205" o:spid="_x0000_s1147" style="position:absolute;visibility:visible;mso-wrap-style:square" from="2268,14190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206" o:spid="_x0000_s1148" style="position:absolute;visibility:visible;mso-wrap-style:square" from="3686,14190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207" o:spid="_x0000_s1149" style="position:absolute;visibility:visible;mso-wrap-style:square" from="4536,14190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<v:line id="Line 208" o:spid="_x0000_s1150" style="position:absolute;visibility:visible;mso-wrap-style:square" from="5103,14183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<v:line id="Line 209" o:spid="_x0000_s1151" style="position:absolute;visibility:visible;mso-wrap-style:square" from="9356,15030" to="935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H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IuUAdDEAAAA3AAAAA8A&#10;AAAAAAAAAAAAAAAABwIAAGRycy9kb3ducmV2LnhtbFBLBQYAAAAAAwADALcAAAD4AgAAAAA=&#10;" strokeweight="2pt"/>
              <v:line id="Line 210" o:spid="_x0000_s1152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eBD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FBx4EPBAAAA3AAAAA8AAAAA&#10;AAAAAAAAAAAABwIAAGRycy9kb3ducmV2LnhtbFBLBQYAAAAAAwADALcAAAD1AgAAAAA=&#10;" strokeweight="1pt"/>
              <v:line id="Line 211" o:spid="_x0000_s1153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rect id="Rectangle 212" o:spid="_x0000_s1154" style="position:absolute;left:1162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14:paraId="628E862E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3" o:spid="_x0000_s1155" style="position:absolute;left:1679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<v:textbox inset="1pt,1pt,1pt,1pt">
                  <w:txbxContent>
                    <w:p w14:paraId="784DE13D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4" o:spid="_x0000_s1156" style="position:absolute;left:2310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<v:textbox inset="1pt,1pt,1pt,1pt">
                  <w:txbxContent>
                    <w:p w14:paraId="0F251A15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15" o:spid="_x0000_s1157" style="position:absolute;left:3719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7BC3154B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6" o:spid="_x0000_s1158" style="position:absolute;left:4560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666DB890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7" o:spid="_x0000_s1159" style="position:absolute;left:939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<v:textbox inset="1pt,1pt,1pt,1pt">
                  <w:txbxContent>
                    <w:p w14:paraId="4C9A81A7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8" o:spid="_x0000_s1160" style="position:absolute;left:9360;top:15338;width:841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<v:textbox inset="1pt,1pt,1pt,1pt">
                  <w:txbxContent>
                    <w:p w14:paraId="0C8F5753" w14:textId="50A9D1ED" w:rsidR="0035178B" w:rsidRPr="000343CE" w:rsidRDefault="000343CE" w:rsidP="00907AE0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  <v:rect id="Rectangle 219" o:spid="_x0000_s1161" style="position:absolute;left:5160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<v:textbox inset="1pt,1pt,1pt,1pt">
                  <w:txbxContent>
                    <w:p w14:paraId="48390CE9" w14:textId="78672C0C" w:rsidR="0035178B" w:rsidRPr="00A20CA5" w:rsidRDefault="0035178B" w:rsidP="00A82597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ИКСИБ.КИСП.09.04.0</w:t>
                      </w:r>
                      <w:r w:rsidR="003A6BAF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.00</w:t>
                      </w:r>
                      <w:r w:rsidR="000908B3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1</w:t>
                      </w:r>
                      <w:r w:rsidRPr="00A20CA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.ПП</w:t>
                      </w:r>
                    </w:p>
                    <w:p w14:paraId="4FB112D9" w14:textId="77777777" w:rsidR="0035178B" w:rsidRPr="00F04889" w:rsidRDefault="0035178B" w:rsidP="00907AE0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20" o:spid="_x0000_s1162" style="position:absolute;visibility:visible;mso-wrap-style:square" from="1140,15025" to="11499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<v:line id="Line 221" o:spid="_x0000_s1163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<v:line id="Line 222" o:spid="_x0000_s1164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<v:line id="Line 223" o:spid="_x0000_s1165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jp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AleujpxQAAANwAAAAP&#10;AAAAAAAAAAAAAAAAAAcCAABkcnMvZG93bnJldi54bWxQSwUGAAAAAAMAAwC3AAAA+QIAAAAA&#10;" strokeweight="1pt"/>
              <v:line id="Line 224" o:spid="_x0000_s1166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Cd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qk3CdxQAAANwAAAAP&#10;AAAAAAAAAAAAAAAAAAcCAABkcnMvZG93bnJldi54bWxQSwUGAAAAAAMAAwC3AAAA+QIAAAAA&#10;" strokeweight="1pt"/>
              <v:group id="Group 225" o:spid="_x0000_s1167" style="position:absolute;left:1154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<v:rect id="Rectangle 226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14:paraId="6F575221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27" o:spid="_x0000_s11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<v:textbox inset="1pt,1pt,1pt,1pt">
                    <w:txbxContent>
                      <w:p w14:paraId="2B289AED" w14:textId="24533F87" w:rsidR="0035178B" w:rsidRPr="009A54CE" w:rsidRDefault="0037365E" w:rsidP="00A82597">
                        <w:pPr>
                          <w:pStyle w:val="aa"/>
                          <w:rPr>
                            <w:sz w:val="18"/>
                            <w:szCs w:val="16"/>
                            <w:lang w:val="ru-RU"/>
                          </w:rPr>
                        </w:pPr>
                        <w:r>
                          <w:rPr>
                            <w:sz w:val="18"/>
                            <w:szCs w:val="16"/>
                            <w:lang w:val="bxr-Cyrl"/>
                          </w:rPr>
                          <w:t>Нечначе О</w:t>
                        </w:r>
                        <w:r w:rsidR="0035178B">
                          <w:rPr>
                            <w:sz w:val="18"/>
                            <w:szCs w:val="16"/>
                            <w:lang w:val="ru-RU"/>
                          </w:rPr>
                          <w:t>.</w:t>
                        </w:r>
                      </w:p>
                      <w:p w14:paraId="4FCC4692" w14:textId="77777777" w:rsidR="0035178B" w:rsidRPr="009A54CE" w:rsidRDefault="0035178B" w:rsidP="00907AE0">
                        <w:pPr>
                          <w:pStyle w:val="aa"/>
                          <w:rPr>
                            <w:sz w:val="20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28" o:spid="_x0000_s1170" style="position:absolute;left:1154;top:1533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<v:rect id="Rectangle 229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4FF1CBFA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30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3C1F883" w14:textId="5854230B" w:rsidR="0035178B" w:rsidRPr="00F04889" w:rsidRDefault="0035178B" w:rsidP="00A82597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Мурлина В.А.</w:t>
                        </w:r>
                      </w:p>
                      <w:p w14:paraId="33678AE3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1" o:spid="_x0000_s1173" style="position:absolute;left:1154;top:15616;width:2565;height:262" coordsize="20593,2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rect id="Rectangle 232" o:spid="_x0000_s11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<v:textbox inset="1pt,1pt,1pt,1pt">
                    <w:txbxContent>
                      <w:p w14:paraId="33B65CB5" w14:textId="77777777" w:rsidR="0035178B" w:rsidRPr="00F04889" w:rsidRDefault="0035178B" w:rsidP="00907AE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233" o:spid="_x0000_s1175" style="position:absolute;left:9281;width:11312;height:21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69BE6E94" w14:textId="49E3CCD3" w:rsidR="0035178B" w:rsidRPr="00FD0064" w:rsidRDefault="0035178B" w:rsidP="00405D27">
                        <w:pPr>
                          <w:ind w:firstLine="0"/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  <w:t>Шарай В.А.</w:t>
                        </w:r>
                      </w:p>
                    </w:txbxContent>
                  </v:textbox>
                </v:rect>
              </v:group>
              <v:group id="Group 234" o:spid="_x0000_s1176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<v:rect id="Rectangle 235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<v:textbox inset="1pt,1pt,1pt,1pt">
                    <w:txbxContent>
                      <w:p w14:paraId="6D2DF897" w14:textId="77777777" w:rsidR="0035178B" w:rsidRPr="00F04889" w:rsidRDefault="0035178B" w:rsidP="00011C76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</w:t>
                        </w:r>
                      </w:p>
                      <w:p w14:paraId="5E39A016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236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0CB36C62" w14:textId="77777777" w:rsidR="0035178B" w:rsidRPr="00F04889" w:rsidRDefault="0035178B" w:rsidP="00011C76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Ковтун А.А.</w:t>
                        </w:r>
                      </w:p>
                      <w:p w14:paraId="41E8CD29" w14:textId="72B45F28" w:rsidR="0035178B" w:rsidRPr="006F3A6F" w:rsidRDefault="0035178B" w:rsidP="00907AE0">
                        <w:pPr>
                          <w:pStyle w:val="aa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7" o:spid="_x0000_s1179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<v:rect id="Rectangle 238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54ABBB8E" w14:textId="77777777" w:rsidR="0035178B" w:rsidRDefault="0035178B" w:rsidP="00907AE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239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04220D67" w14:textId="2968D30E" w:rsidR="0035178B" w:rsidRPr="009A54CE" w:rsidRDefault="0035178B" w:rsidP="00FD0064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 w:rsidRPr="009A54CE">
                          <w:rPr>
                            <w:sz w:val="18"/>
                            <w:lang w:val="ru-RU"/>
                          </w:rPr>
                          <w:t>Янаева М.В.</w:t>
                        </w:r>
                      </w:p>
                    </w:txbxContent>
                  </v:textbox>
                </v:rect>
              </v:group>
              <v:line id="Line 240" o:spid="_x0000_s1182" style="position:absolute;visibility:visible;mso-wrap-style:square" from="8505,1503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rect id="Rectangle 241" o:spid="_x0000_s1183" style="position:absolute;left:5174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<v:textbox inset="1pt,1pt,1pt,1pt">
                  <w:txbxContent>
                    <w:p w14:paraId="301AA3ED" w14:textId="77777777" w:rsidR="0035178B" w:rsidRPr="00A20CA5" w:rsidRDefault="0035178B" w:rsidP="00A82597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ru-RU"/>
                        </w:rPr>
                      </w:pPr>
                      <w:r w:rsidRPr="00A20CA5"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ru-RU"/>
                        </w:rPr>
                        <w:t>Пояснительная записка выпускной квалификационной работы</w:t>
                      </w:r>
                    </w:p>
                    <w:p w14:paraId="090F7685" w14:textId="77777777" w:rsidR="0035178B" w:rsidRPr="006F3A6F" w:rsidRDefault="0035178B" w:rsidP="00907AE0">
                      <w:pPr>
                        <w:pStyle w:val="aa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line id="Line 242" o:spid="_x0000_s1184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    <v:line id="Line 243" o:spid="_x0000_s1185" style="position:absolute;visibility:visible;mso-wrap-style:square" from="8511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yg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zQJ+z4QjIPc/AAAA//8DAFBLAQItABQABgAIAAAAIQDb4fbL7gAAAIUBAAATAAAAAAAAAAAA&#10;AAAAAAAAAABbQ29udGVudF9UeXBlc10ueG1sUEsBAi0AFAAGAAgAAAAhAFr0LFu/AAAAFQEAAAsA&#10;AAAAAAAAAAAAAAAAHwEAAF9yZWxzLy5yZWxzUEsBAi0AFAAGAAgAAAAhABHFjKDEAAAA3AAAAA8A&#10;AAAAAAAAAAAAAAAABwIAAGRycy9kb3ducmV2LnhtbFBLBQYAAAAAAwADALcAAAD4AgAAAAA=&#10;" strokeweight="2pt"/>
              <v:line id="Line 244" o:spid="_x0000_s1186" style="position:absolute;visibility:visible;mso-wrap-style:square" from="10206,15030" to="1020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    <v:rect id="Rectangle 245" o:spid="_x0000_s1187" style="position:absolute;left:8550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<v:textbox inset="1pt,1pt,1pt,1pt">
                  <w:txbxContent>
                    <w:p w14:paraId="6122F9D9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246" o:spid="_x0000_s1188" style="position:absolute;left:10253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<v:textbox inset="1pt,1pt,1pt,1pt">
                  <w:txbxContent>
                    <w:p w14:paraId="1825FDEA" w14:textId="77777777" w:rsidR="0035178B" w:rsidRDefault="0035178B" w:rsidP="00907AE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7" o:spid="_x0000_s1189" style="position:absolute;left:10260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<v:textbox inset="1pt,1pt,1pt,1pt">
                  <w:txbxContent>
                    <w:p w14:paraId="5750BE2A" w14:textId="4D37C789" w:rsidR="0035178B" w:rsidRPr="005813D5" w:rsidRDefault="00861047" w:rsidP="00626FD6">
                      <w:pPr>
                        <w:ind w:firstLine="0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72</w:t>
                      </w:r>
                    </w:p>
                  </w:txbxContent>
                </v:textbox>
              </v:rect>
              <v:line id="Line 248" o:spid="_x0000_s1190" style="position:absolute;visibility:visible;mso-wrap-style:square" from="8789,15315" to="879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<v:line id="Line 249" o:spid="_x0000_s1191" style="position:absolute;visibility:visible;mso-wrap-style:square" from="9072,15316" to="9073,1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jn5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D0njn5xQAAANwAAAAP&#10;AAAAAAAAAAAAAAAAAAcCAABkcnMvZG93bnJldi54bWxQSwUGAAAAAAMAAwC3AAAA+QIAAAAA&#10;" strokeweight="1pt"/>
              <v:rect id="Rectangle 250" o:spid="_x0000_s1192" style="position:absolute;left:8550;top:15705;width:2910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<v:textbox inset="1pt,1pt,1pt,1pt">
                  <w:txbxContent>
                    <w:p w14:paraId="39334175" w14:textId="77777777" w:rsidR="0035178B" w:rsidRPr="00F04889" w:rsidRDefault="0035178B" w:rsidP="00A82597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КубГТУ</w:t>
                      </w:r>
                    </w:p>
                    <w:p w14:paraId="7E62ED5B" w14:textId="77777777" w:rsidR="0035178B" w:rsidRPr="00C54C7F" w:rsidRDefault="0035178B" w:rsidP="00C54C7F"/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41A06BA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360"/>
      </w:pPr>
    </w:lvl>
  </w:abstractNum>
  <w:abstractNum w:abstractNumId="1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/>
        <w:sz w:val="18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/>
        <w:sz w:val="18"/>
      </w:rPr>
    </w:lvl>
    <w:lvl w:ilvl="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  <w:sz w:val="18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  <w:sz w:val="18"/>
      </w:rPr>
    </w:lvl>
    <w:lvl w:ilvl="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  <w:sz w:val="18"/>
      </w:rPr>
    </w:lvl>
    <w:lvl w:ilvl="5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  <w:sz w:val="18"/>
      </w:rPr>
    </w:lvl>
    <w:lvl w:ilvl="6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  <w:sz w:val="18"/>
      </w:rPr>
    </w:lvl>
    <w:lvl w:ilvl="7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  <w:sz w:val="18"/>
      </w:rPr>
    </w:lvl>
    <w:lvl w:ilvl="8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  <w:sz w:val="18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  <w:b w:val="0"/>
        <w:i w:val="0"/>
        <w:sz w:val="28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Times New Roman" w:hAnsi="Times New Roman" w:cs="Symbol"/>
      </w:rPr>
    </w:lvl>
  </w:abstractNum>
  <w:abstractNum w:abstractNumId="4" w15:restartNumberingAfterBreak="0">
    <w:nsid w:val="0000000A"/>
    <w:multiLevelType w:val="singleLevel"/>
    <w:tmpl w:val="0000000A"/>
    <w:name w:val="WW8Num10"/>
    <w:lvl w:ilvl="0">
      <w:numFmt w:val="bullet"/>
      <w:lvlText w:val="-"/>
      <w:lvlJc w:val="left"/>
      <w:pPr>
        <w:tabs>
          <w:tab w:val="num" w:pos="708"/>
        </w:tabs>
        <w:ind w:left="0" w:firstLine="0"/>
      </w:pPr>
      <w:rPr>
        <w:rFonts w:ascii="Times New Roman" w:hAnsi="Times New Roman" w:cs="Calibri"/>
        <w:color w:val="000000"/>
        <w:sz w:val="28"/>
        <w:szCs w:val="28"/>
      </w:rPr>
    </w:lvl>
  </w:abstractNum>
  <w:abstractNum w:abstractNumId="5" w15:restartNumberingAfterBreak="0">
    <w:nsid w:val="00000056"/>
    <w:multiLevelType w:val="multilevel"/>
    <w:tmpl w:val="00000056"/>
    <w:name w:val="WW8Num8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65"/>
    <w:multiLevelType w:val="multilevel"/>
    <w:tmpl w:val="00000065"/>
    <w:name w:val="WW8Num10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0C0B234C"/>
    <w:multiLevelType w:val="hybridMultilevel"/>
    <w:tmpl w:val="BBC06E1C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EE5663"/>
    <w:multiLevelType w:val="multilevel"/>
    <w:tmpl w:val="28606F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43B4C99"/>
    <w:multiLevelType w:val="hybridMultilevel"/>
    <w:tmpl w:val="161C951E"/>
    <w:lvl w:ilvl="0" w:tplc="87125DA0">
      <w:start w:val="5"/>
      <w:numFmt w:val="decimal"/>
      <w:lvlText w:val="%1"/>
      <w:lvlJc w:val="left"/>
      <w:pPr>
        <w:ind w:left="121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D114E39"/>
    <w:multiLevelType w:val="hybridMultilevel"/>
    <w:tmpl w:val="7696D724"/>
    <w:lvl w:ilvl="0" w:tplc="0C06AF12">
      <w:start w:val="1"/>
      <w:numFmt w:val="bullet"/>
      <w:pStyle w:val="1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1" w15:restartNumberingAfterBreak="0">
    <w:nsid w:val="219A41DC"/>
    <w:multiLevelType w:val="hybridMultilevel"/>
    <w:tmpl w:val="C6706C3E"/>
    <w:lvl w:ilvl="0" w:tplc="B622C30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227103A0"/>
    <w:multiLevelType w:val="multilevel"/>
    <w:tmpl w:val="5C0CB164"/>
    <w:styleLink w:val="WW8Num2"/>
    <w:lvl w:ilvl="0">
      <w:numFmt w:val="bullet"/>
      <w:lvlText w:val=""/>
      <w:lvlJc w:val="left"/>
      <w:rPr>
        <w:rFonts w:ascii="Symbol" w:hAnsi="Symbol"/>
        <w:sz w:val="24"/>
      </w:rPr>
    </w:lvl>
    <w:lvl w:ilvl="1">
      <w:numFmt w:val="bullet"/>
      <w:lvlText w:val=""/>
      <w:lvlJc w:val="left"/>
      <w:rPr>
        <w:rFonts w:ascii="Symbol" w:hAnsi="Symbol"/>
        <w:sz w:val="24"/>
      </w:rPr>
    </w:lvl>
    <w:lvl w:ilvl="2">
      <w:numFmt w:val="bullet"/>
      <w:lvlText w:val=""/>
      <w:lvlJc w:val="left"/>
      <w:rPr>
        <w:rFonts w:ascii="Symbol" w:hAnsi="Symbol"/>
        <w:sz w:val="24"/>
      </w:rPr>
    </w:lvl>
    <w:lvl w:ilvl="3">
      <w:numFmt w:val="bullet"/>
      <w:lvlText w:val=""/>
      <w:lvlJc w:val="left"/>
      <w:rPr>
        <w:rFonts w:ascii="Symbol" w:hAnsi="Symbol"/>
        <w:sz w:val="24"/>
      </w:rPr>
    </w:lvl>
    <w:lvl w:ilvl="4">
      <w:numFmt w:val="bullet"/>
      <w:lvlText w:val=""/>
      <w:lvlJc w:val="left"/>
      <w:rPr>
        <w:rFonts w:ascii="Symbol" w:hAnsi="Symbol"/>
        <w:sz w:val="24"/>
      </w:rPr>
    </w:lvl>
    <w:lvl w:ilvl="5">
      <w:numFmt w:val="bullet"/>
      <w:lvlText w:val=""/>
      <w:lvlJc w:val="left"/>
      <w:rPr>
        <w:rFonts w:ascii="Symbol" w:hAnsi="Symbol"/>
        <w:sz w:val="24"/>
      </w:rPr>
    </w:lvl>
    <w:lvl w:ilvl="6">
      <w:numFmt w:val="bullet"/>
      <w:lvlText w:val=""/>
      <w:lvlJc w:val="left"/>
      <w:rPr>
        <w:rFonts w:ascii="Symbol" w:hAnsi="Symbol"/>
        <w:sz w:val="24"/>
      </w:rPr>
    </w:lvl>
    <w:lvl w:ilvl="7">
      <w:numFmt w:val="bullet"/>
      <w:lvlText w:val=""/>
      <w:lvlJc w:val="left"/>
      <w:rPr>
        <w:rFonts w:ascii="Symbol" w:hAnsi="Symbol"/>
        <w:sz w:val="24"/>
      </w:rPr>
    </w:lvl>
    <w:lvl w:ilvl="8">
      <w:numFmt w:val="bullet"/>
      <w:lvlText w:val=""/>
      <w:lvlJc w:val="left"/>
      <w:rPr>
        <w:rFonts w:ascii="Symbol" w:hAnsi="Symbol"/>
        <w:sz w:val="24"/>
      </w:rPr>
    </w:lvl>
  </w:abstractNum>
  <w:abstractNum w:abstractNumId="13" w15:restartNumberingAfterBreak="0">
    <w:nsid w:val="274C4979"/>
    <w:multiLevelType w:val="hybridMultilevel"/>
    <w:tmpl w:val="BA8030A0"/>
    <w:lvl w:ilvl="0" w:tplc="E544E8F4">
      <w:start w:val="1"/>
      <w:numFmt w:val="bullet"/>
      <w:pStyle w:val="a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7581B3D"/>
    <w:multiLevelType w:val="hybridMultilevel"/>
    <w:tmpl w:val="4B462E06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F95313A"/>
    <w:multiLevelType w:val="hybridMultilevel"/>
    <w:tmpl w:val="DD768A84"/>
    <w:lvl w:ilvl="0" w:tplc="C17074B6">
      <w:start w:val="6"/>
      <w:numFmt w:val="decimal"/>
      <w:lvlText w:val="%1"/>
      <w:lvlJc w:val="left"/>
      <w:pPr>
        <w:ind w:left="1211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13C7FA7"/>
    <w:multiLevelType w:val="hybridMultilevel"/>
    <w:tmpl w:val="CF9A041E"/>
    <w:lvl w:ilvl="0" w:tplc="62666314">
      <w:start w:val="1"/>
      <w:numFmt w:val="bullet"/>
      <w:pStyle w:val="a0"/>
      <w:lvlText w:val=""/>
      <w:lvlJc w:val="left"/>
      <w:pPr>
        <w:ind w:left="30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321E57FE"/>
    <w:multiLevelType w:val="hybridMultilevel"/>
    <w:tmpl w:val="EC60DB68"/>
    <w:lvl w:ilvl="0" w:tplc="B622C30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32592DE7"/>
    <w:multiLevelType w:val="hybridMultilevel"/>
    <w:tmpl w:val="4C18A58E"/>
    <w:lvl w:ilvl="0" w:tplc="C07247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9E62D0"/>
    <w:multiLevelType w:val="hybridMultilevel"/>
    <w:tmpl w:val="10DE9C40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094D06"/>
    <w:multiLevelType w:val="hybridMultilevel"/>
    <w:tmpl w:val="5ECC4468"/>
    <w:lvl w:ilvl="0" w:tplc="0419000F">
      <w:start w:val="1"/>
      <w:numFmt w:val="decimal"/>
      <w:lvlText w:val="%1."/>
      <w:lvlJc w:val="left"/>
      <w:pPr>
        <w:ind w:left="1383" w:hanging="360"/>
      </w:pPr>
    </w:lvl>
    <w:lvl w:ilvl="1" w:tplc="04190019" w:tentative="1">
      <w:start w:val="1"/>
      <w:numFmt w:val="lowerLetter"/>
      <w:lvlText w:val="%2."/>
      <w:lvlJc w:val="left"/>
      <w:pPr>
        <w:ind w:left="2103" w:hanging="360"/>
      </w:pPr>
    </w:lvl>
    <w:lvl w:ilvl="2" w:tplc="0419001B" w:tentative="1">
      <w:start w:val="1"/>
      <w:numFmt w:val="lowerRoman"/>
      <w:lvlText w:val="%3."/>
      <w:lvlJc w:val="right"/>
      <w:pPr>
        <w:ind w:left="2823" w:hanging="180"/>
      </w:pPr>
    </w:lvl>
    <w:lvl w:ilvl="3" w:tplc="0419000F" w:tentative="1">
      <w:start w:val="1"/>
      <w:numFmt w:val="decimal"/>
      <w:lvlText w:val="%4."/>
      <w:lvlJc w:val="left"/>
      <w:pPr>
        <w:ind w:left="3543" w:hanging="360"/>
      </w:pPr>
    </w:lvl>
    <w:lvl w:ilvl="4" w:tplc="04190019" w:tentative="1">
      <w:start w:val="1"/>
      <w:numFmt w:val="lowerLetter"/>
      <w:lvlText w:val="%5."/>
      <w:lvlJc w:val="left"/>
      <w:pPr>
        <w:ind w:left="4263" w:hanging="360"/>
      </w:pPr>
    </w:lvl>
    <w:lvl w:ilvl="5" w:tplc="0419001B" w:tentative="1">
      <w:start w:val="1"/>
      <w:numFmt w:val="lowerRoman"/>
      <w:lvlText w:val="%6."/>
      <w:lvlJc w:val="right"/>
      <w:pPr>
        <w:ind w:left="4983" w:hanging="180"/>
      </w:pPr>
    </w:lvl>
    <w:lvl w:ilvl="6" w:tplc="0419000F" w:tentative="1">
      <w:start w:val="1"/>
      <w:numFmt w:val="decimal"/>
      <w:lvlText w:val="%7."/>
      <w:lvlJc w:val="left"/>
      <w:pPr>
        <w:ind w:left="5703" w:hanging="360"/>
      </w:pPr>
    </w:lvl>
    <w:lvl w:ilvl="7" w:tplc="04190019" w:tentative="1">
      <w:start w:val="1"/>
      <w:numFmt w:val="lowerLetter"/>
      <w:lvlText w:val="%8."/>
      <w:lvlJc w:val="left"/>
      <w:pPr>
        <w:ind w:left="6423" w:hanging="360"/>
      </w:pPr>
    </w:lvl>
    <w:lvl w:ilvl="8" w:tplc="0419001B" w:tentative="1">
      <w:start w:val="1"/>
      <w:numFmt w:val="lowerRoman"/>
      <w:lvlText w:val="%9."/>
      <w:lvlJc w:val="right"/>
      <w:pPr>
        <w:ind w:left="7143" w:hanging="180"/>
      </w:pPr>
    </w:lvl>
  </w:abstractNum>
  <w:abstractNum w:abstractNumId="21" w15:restartNumberingAfterBreak="0">
    <w:nsid w:val="3B057B3F"/>
    <w:multiLevelType w:val="hybridMultilevel"/>
    <w:tmpl w:val="CC00CE44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CF422D7"/>
    <w:multiLevelType w:val="hybridMultilevel"/>
    <w:tmpl w:val="A7003126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2BB38F3"/>
    <w:multiLevelType w:val="hybridMultilevel"/>
    <w:tmpl w:val="2F9E4416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0588A"/>
    <w:multiLevelType w:val="multilevel"/>
    <w:tmpl w:val="ECC289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5" w15:restartNumberingAfterBreak="0">
    <w:nsid w:val="52FC456A"/>
    <w:multiLevelType w:val="multilevel"/>
    <w:tmpl w:val="7F08C86A"/>
    <w:lvl w:ilvl="0">
      <w:start w:val="1"/>
      <w:numFmt w:val="decimal"/>
      <w:pStyle w:val="77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9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208" w:hanging="2160"/>
      </w:pPr>
      <w:rPr>
        <w:rFonts w:hint="default"/>
      </w:rPr>
    </w:lvl>
  </w:abstractNum>
  <w:abstractNum w:abstractNumId="26" w15:restartNumberingAfterBreak="0">
    <w:nsid w:val="5C433A59"/>
    <w:multiLevelType w:val="multilevel"/>
    <w:tmpl w:val="04190025"/>
    <w:styleLink w:val="2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7" w15:restartNumberingAfterBreak="0">
    <w:nsid w:val="5C475338"/>
    <w:multiLevelType w:val="hybridMultilevel"/>
    <w:tmpl w:val="D1B46B78"/>
    <w:lvl w:ilvl="0" w:tplc="FFFFFFFF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pStyle w:val="a1"/>
      <w:lvlText w:val=""/>
      <w:lvlJc w:val="left"/>
      <w:pPr>
        <w:tabs>
          <w:tab w:val="num" w:pos="3196"/>
        </w:tabs>
        <w:ind w:left="3196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F609B2"/>
    <w:multiLevelType w:val="hybridMultilevel"/>
    <w:tmpl w:val="2A36D896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622C30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73EF7"/>
    <w:multiLevelType w:val="multilevel"/>
    <w:tmpl w:val="9DEE4B52"/>
    <w:styleLink w:val="WW8Num3"/>
    <w:lvl w:ilvl="0">
      <w:start w:val="2"/>
      <w:numFmt w:val="decimal"/>
      <w:lvlText w:val="%1."/>
      <w:lvlJc w:val="left"/>
      <w:rPr>
        <w:rFonts w:ascii="Times New Roman" w:hAnsi="Times New Roman" w:cs="OpenSymbol"/>
        <w:sz w:val="29"/>
        <w:szCs w:val="29"/>
      </w:rPr>
    </w:lvl>
    <w:lvl w:ilvl="1">
      <w:start w:val="1"/>
      <w:numFmt w:val="decimal"/>
      <w:lvlText w:val="%1.%2."/>
      <w:lvlJc w:val="left"/>
      <w:rPr>
        <w:rFonts w:ascii="Times New Roman" w:hAnsi="Times New Roman" w:cs="OpenSymbol"/>
        <w:sz w:val="29"/>
        <w:szCs w:val="29"/>
      </w:rPr>
    </w:lvl>
    <w:lvl w:ilvl="2">
      <w:start w:val="1"/>
      <w:numFmt w:val="decimal"/>
      <w:lvlText w:val="%1.%2.%3."/>
      <w:lvlJc w:val="left"/>
      <w:rPr>
        <w:rFonts w:cs="Times New Roman"/>
      </w:rPr>
    </w:lvl>
    <w:lvl w:ilvl="3">
      <w:start w:val="1"/>
      <w:numFmt w:val="decimal"/>
      <w:lvlText w:val="%1.%2.%3.%4."/>
      <w:lvlJc w:val="left"/>
      <w:rPr>
        <w:rFonts w:cs="Times New Roman"/>
      </w:rPr>
    </w:lvl>
    <w:lvl w:ilvl="4">
      <w:start w:val="1"/>
      <w:numFmt w:val="decimal"/>
      <w:lvlText w:val="%1.%2.%3.%4.%5."/>
      <w:lvlJc w:val="left"/>
      <w:rPr>
        <w:rFonts w:cs="Times New Roman"/>
      </w:rPr>
    </w:lvl>
    <w:lvl w:ilvl="5">
      <w:start w:val="1"/>
      <w:numFmt w:val="decimal"/>
      <w:lvlText w:val="%1.%2.%3.%4.%5.%6."/>
      <w:lvlJc w:val="left"/>
      <w:rPr>
        <w:rFonts w:cs="Times New Roman"/>
      </w:rPr>
    </w:lvl>
    <w:lvl w:ilvl="6">
      <w:start w:val="1"/>
      <w:numFmt w:val="decimal"/>
      <w:lvlText w:val="%1.%2.%3.%4.%5.%6.%7."/>
      <w:lvlJc w:val="left"/>
      <w:rPr>
        <w:rFonts w:cs="Times New Roman"/>
      </w:rPr>
    </w:lvl>
    <w:lvl w:ilvl="7">
      <w:start w:val="1"/>
      <w:numFmt w:val="decimal"/>
      <w:lvlText w:val="%1.%2.%3.%4.%5.%6.%7.%8."/>
      <w:lvlJc w:val="left"/>
      <w:rPr>
        <w:rFonts w:cs="Times New Roman"/>
      </w:rPr>
    </w:lvl>
    <w:lvl w:ilvl="8">
      <w:start w:val="1"/>
      <w:numFmt w:val="decimal"/>
      <w:lvlText w:val="%1.%2.%3.%4.%5.%6.%7.%8.%9."/>
      <w:lvlJc w:val="left"/>
      <w:rPr>
        <w:rFonts w:cs="Times New Roman"/>
      </w:rPr>
    </w:lvl>
  </w:abstractNum>
  <w:abstractNum w:abstractNumId="30" w15:restartNumberingAfterBreak="0">
    <w:nsid w:val="672F31C9"/>
    <w:multiLevelType w:val="hybridMultilevel"/>
    <w:tmpl w:val="2E30380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7696585"/>
    <w:multiLevelType w:val="hybridMultilevel"/>
    <w:tmpl w:val="C92E78FE"/>
    <w:lvl w:ilvl="0" w:tplc="B622C30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 w15:restartNumberingAfterBreak="0">
    <w:nsid w:val="6CB648E4"/>
    <w:multiLevelType w:val="hybridMultilevel"/>
    <w:tmpl w:val="513E4FC6"/>
    <w:lvl w:ilvl="0" w:tplc="C07247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09D066D"/>
    <w:multiLevelType w:val="hybridMultilevel"/>
    <w:tmpl w:val="50203E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70F81AC9"/>
    <w:multiLevelType w:val="multilevel"/>
    <w:tmpl w:val="63F29D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27836B9"/>
    <w:multiLevelType w:val="hybridMultilevel"/>
    <w:tmpl w:val="D4402AFE"/>
    <w:lvl w:ilvl="0" w:tplc="E9F05C00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1" w:tplc="355EABE0">
      <w:start w:val="1"/>
      <w:numFmt w:val="bullet"/>
      <w:pStyle w:val="a2"/>
      <w:lvlText w:val="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084F8D"/>
    <w:multiLevelType w:val="hybridMultilevel"/>
    <w:tmpl w:val="53F40D32"/>
    <w:lvl w:ilvl="0" w:tplc="B622C308">
      <w:start w:val="1"/>
      <w:numFmt w:val="bullet"/>
      <w:lvlText w:val="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37" w15:restartNumberingAfterBreak="0">
    <w:nsid w:val="77DD3A76"/>
    <w:multiLevelType w:val="hybridMultilevel"/>
    <w:tmpl w:val="23FE0F98"/>
    <w:lvl w:ilvl="0" w:tplc="B622C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A183831"/>
    <w:multiLevelType w:val="multilevel"/>
    <w:tmpl w:val="E28236E0"/>
    <w:styleLink w:val="hmarked01"/>
    <w:lvl w:ilvl="0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bullet"/>
      <w:lvlText w:val="-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bullet"/>
      <w:pStyle w:val="3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C343C90"/>
    <w:multiLevelType w:val="hybridMultilevel"/>
    <w:tmpl w:val="3D44B354"/>
    <w:lvl w:ilvl="0" w:tplc="B622C30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0" w15:restartNumberingAfterBreak="0">
    <w:nsid w:val="7DD34BEA"/>
    <w:multiLevelType w:val="singleLevel"/>
    <w:tmpl w:val="C3AAD8D8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firstLine="720"/>
      </w:pPr>
      <w:rPr>
        <w:rFonts w:hint="default"/>
      </w:rPr>
    </w:lvl>
  </w:abstractNum>
  <w:num w:numId="1" w16cid:durableId="476801575">
    <w:abstractNumId w:val="38"/>
  </w:num>
  <w:num w:numId="2" w16cid:durableId="2007324148">
    <w:abstractNumId w:val="10"/>
  </w:num>
  <w:num w:numId="3" w16cid:durableId="1256549572">
    <w:abstractNumId w:val="26"/>
  </w:num>
  <w:num w:numId="4" w16cid:durableId="722604424">
    <w:abstractNumId w:val="29"/>
  </w:num>
  <w:num w:numId="5" w16cid:durableId="478157421">
    <w:abstractNumId w:val="12"/>
  </w:num>
  <w:num w:numId="6" w16cid:durableId="1420443492">
    <w:abstractNumId w:val="35"/>
  </w:num>
  <w:num w:numId="7" w16cid:durableId="418409336">
    <w:abstractNumId w:val="16"/>
  </w:num>
  <w:num w:numId="8" w16cid:durableId="160704970">
    <w:abstractNumId w:val="40"/>
  </w:num>
  <w:num w:numId="9" w16cid:durableId="1599757121">
    <w:abstractNumId w:val="0"/>
  </w:num>
  <w:num w:numId="10" w16cid:durableId="519390131">
    <w:abstractNumId w:val="27"/>
  </w:num>
  <w:num w:numId="11" w16cid:durableId="168678884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54960272">
    <w:abstractNumId w:val="13"/>
  </w:num>
  <w:num w:numId="13" w16cid:durableId="1094670502">
    <w:abstractNumId w:val="8"/>
  </w:num>
  <w:num w:numId="14" w16cid:durableId="963534587">
    <w:abstractNumId w:val="34"/>
  </w:num>
  <w:num w:numId="15" w16cid:durableId="2068451638">
    <w:abstractNumId w:val="25"/>
  </w:num>
  <w:num w:numId="16" w16cid:durableId="1898512772">
    <w:abstractNumId w:val="17"/>
  </w:num>
  <w:num w:numId="17" w16cid:durableId="1407416157">
    <w:abstractNumId w:val="39"/>
  </w:num>
  <w:num w:numId="18" w16cid:durableId="53163264">
    <w:abstractNumId w:val="31"/>
  </w:num>
  <w:num w:numId="19" w16cid:durableId="108858287">
    <w:abstractNumId w:val="11"/>
  </w:num>
  <w:num w:numId="20" w16cid:durableId="1671251861">
    <w:abstractNumId w:val="36"/>
  </w:num>
  <w:num w:numId="21" w16cid:durableId="615991159">
    <w:abstractNumId w:val="15"/>
  </w:num>
  <w:num w:numId="22" w16cid:durableId="1817449642">
    <w:abstractNumId w:val="28"/>
  </w:num>
  <w:num w:numId="23" w16cid:durableId="1813323416">
    <w:abstractNumId w:val="30"/>
  </w:num>
  <w:num w:numId="24" w16cid:durableId="1551064878">
    <w:abstractNumId w:val="14"/>
  </w:num>
  <w:num w:numId="25" w16cid:durableId="590429494">
    <w:abstractNumId w:val="22"/>
  </w:num>
  <w:num w:numId="26" w16cid:durableId="1679429614">
    <w:abstractNumId w:val="24"/>
  </w:num>
  <w:num w:numId="27" w16cid:durableId="1068915946">
    <w:abstractNumId w:val="7"/>
  </w:num>
  <w:num w:numId="28" w16cid:durableId="1538004517">
    <w:abstractNumId w:val="19"/>
  </w:num>
  <w:num w:numId="29" w16cid:durableId="797841028">
    <w:abstractNumId w:val="23"/>
  </w:num>
  <w:num w:numId="30" w16cid:durableId="66659022">
    <w:abstractNumId w:val="21"/>
  </w:num>
  <w:num w:numId="31" w16cid:durableId="1366715713">
    <w:abstractNumId w:val="18"/>
  </w:num>
  <w:num w:numId="32" w16cid:durableId="1158766083">
    <w:abstractNumId w:val="32"/>
  </w:num>
  <w:num w:numId="33" w16cid:durableId="1583417340">
    <w:abstractNumId w:val="33"/>
  </w:num>
  <w:num w:numId="34" w16cid:durableId="1715957044">
    <w:abstractNumId w:val="9"/>
  </w:num>
  <w:num w:numId="35" w16cid:durableId="1888833807">
    <w:abstractNumId w:val="3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56BE"/>
    <w:rsid w:val="00000045"/>
    <w:rsid w:val="0000023B"/>
    <w:rsid w:val="000007AA"/>
    <w:rsid w:val="000014ED"/>
    <w:rsid w:val="0000179B"/>
    <w:rsid w:val="0000186C"/>
    <w:rsid w:val="00001D53"/>
    <w:rsid w:val="00002744"/>
    <w:rsid w:val="00003BB1"/>
    <w:rsid w:val="000040A9"/>
    <w:rsid w:val="00005861"/>
    <w:rsid w:val="0000586C"/>
    <w:rsid w:val="000068CD"/>
    <w:rsid w:val="000073B1"/>
    <w:rsid w:val="00007F6B"/>
    <w:rsid w:val="00010085"/>
    <w:rsid w:val="000102BF"/>
    <w:rsid w:val="0001093B"/>
    <w:rsid w:val="0001103E"/>
    <w:rsid w:val="000111BA"/>
    <w:rsid w:val="00011C76"/>
    <w:rsid w:val="0001544F"/>
    <w:rsid w:val="00015E89"/>
    <w:rsid w:val="000165D0"/>
    <w:rsid w:val="0001669F"/>
    <w:rsid w:val="00016934"/>
    <w:rsid w:val="00016AC4"/>
    <w:rsid w:val="0001710F"/>
    <w:rsid w:val="00020750"/>
    <w:rsid w:val="0002185E"/>
    <w:rsid w:val="000258E0"/>
    <w:rsid w:val="0002665A"/>
    <w:rsid w:val="00027056"/>
    <w:rsid w:val="00027374"/>
    <w:rsid w:val="00027AC0"/>
    <w:rsid w:val="00030E42"/>
    <w:rsid w:val="000310A5"/>
    <w:rsid w:val="00032AF9"/>
    <w:rsid w:val="00033ADC"/>
    <w:rsid w:val="000343CE"/>
    <w:rsid w:val="0003498C"/>
    <w:rsid w:val="00035785"/>
    <w:rsid w:val="0003601E"/>
    <w:rsid w:val="00036637"/>
    <w:rsid w:val="00036AB7"/>
    <w:rsid w:val="00036DCD"/>
    <w:rsid w:val="00037C29"/>
    <w:rsid w:val="000401AC"/>
    <w:rsid w:val="00040860"/>
    <w:rsid w:val="000408CC"/>
    <w:rsid w:val="00040CDE"/>
    <w:rsid w:val="0004169A"/>
    <w:rsid w:val="000425D0"/>
    <w:rsid w:val="000427F5"/>
    <w:rsid w:val="000435E5"/>
    <w:rsid w:val="00043634"/>
    <w:rsid w:val="0004541D"/>
    <w:rsid w:val="00045950"/>
    <w:rsid w:val="00045C38"/>
    <w:rsid w:val="0004600F"/>
    <w:rsid w:val="00046A37"/>
    <w:rsid w:val="000475F0"/>
    <w:rsid w:val="000500C0"/>
    <w:rsid w:val="00050187"/>
    <w:rsid w:val="00050A87"/>
    <w:rsid w:val="00051A6C"/>
    <w:rsid w:val="00051E17"/>
    <w:rsid w:val="00053E9A"/>
    <w:rsid w:val="00054237"/>
    <w:rsid w:val="00054534"/>
    <w:rsid w:val="0005455E"/>
    <w:rsid w:val="00054619"/>
    <w:rsid w:val="00054850"/>
    <w:rsid w:val="00054955"/>
    <w:rsid w:val="00054C3C"/>
    <w:rsid w:val="00055012"/>
    <w:rsid w:val="0005535A"/>
    <w:rsid w:val="00056873"/>
    <w:rsid w:val="00056A88"/>
    <w:rsid w:val="00056F23"/>
    <w:rsid w:val="00061BED"/>
    <w:rsid w:val="00062238"/>
    <w:rsid w:val="00062416"/>
    <w:rsid w:val="00062818"/>
    <w:rsid w:val="00062A60"/>
    <w:rsid w:val="00062B81"/>
    <w:rsid w:val="00062D77"/>
    <w:rsid w:val="00063E22"/>
    <w:rsid w:val="00063EB3"/>
    <w:rsid w:val="00064212"/>
    <w:rsid w:val="0006486B"/>
    <w:rsid w:val="000657BD"/>
    <w:rsid w:val="00065FDE"/>
    <w:rsid w:val="00067FA3"/>
    <w:rsid w:val="0007020F"/>
    <w:rsid w:val="0007145E"/>
    <w:rsid w:val="000728CC"/>
    <w:rsid w:val="00072DA0"/>
    <w:rsid w:val="0007369B"/>
    <w:rsid w:val="00073DC4"/>
    <w:rsid w:val="00073DDA"/>
    <w:rsid w:val="0007470E"/>
    <w:rsid w:val="00075111"/>
    <w:rsid w:val="000762C5"/>
    <w:rsid w:val="0007662A"/>
    <w:rsid w:val="00077504"/>
    <w:rsid w:val="00077C7B"/>
    <w:rsid w:val="00077FE2"/>
    <w:rsid w:val="000811A7"/>
    <w:rsid w:val="0008243E"/>
    <w:rsid w:val="00082B81"/>
    <w:rsid w:val="00082DB0"/>
    <w:rsid w:val="00083138"/>
    <w:rsid w:val="00083E82"/>
    <w:rsid w:val="000844CA"/>
    <w:rsid w:val="00085DBD"/>
    <w:rsid w:val="000873E0"/>
    <w:rsid w:val="00090518"/>
    <w:rsid w:val="00090772"/>
    <w:rsid w:val="00090820"/>
    <w:rsid w:val="000908B3"/>
    <w:rsid w:val="00092479"/>
    <w:rsid w:val="00092516"/>
    <w:rsid w:val="00092C21"/>
    <w:rsid w:val="00093834"/>
    <w:rsid w:val="00093FD9"/>
    <w:rsid w:val="0009407D"/>
    <w:rsid w:val="00094A99"/>
    <w:rsid w:val="00094EF0"/>
    <w:rsid w:val="000956DA"/>
    <w:rsid w:val="00095756"/>
    <w:rsid w:val="00096D71"/>
    <w:rsid w:val="0009760D"/>
    <w:rsid w:val="000977FC"/>
    <w:rsid w:val="000A2A91"/>
    <w:rsid w:val="000A2CF6"/>
    <w:rsid w:val="000A2D7F"/>
    <w:rsid w:val="000A350E"/>
    <w:rsid w:val="000A4CA4"/>
    <w:rsid w:val="000A4F6E"/>
    <w:rsid w:val="000A5349"/>
    <w:rsid w:val="000A69F1"/>
    <w:rsid w:val="000A7B81"/>
    <w:rsid w:val="000B15B8"/>
    <w:rsid w:val="000B1CF1"/>
    <w:rsid w:val="000B38DD"/>
    <w:rsid w:val="000B485C"/>
    <w:rsid w:val="000B6B91"/>
    <w:rsid w:val="000B7484"/>
    <w:rsid w:val="000C08FC"/>
    <w:rsid w:val="000C0916"/>
    <w:rsid w:val="000C0A41"/>
    <w:rsid w:val="000C1031"/>
    <w:rsid w:val="000C2135"/>
    <w:rsid w:val="000C408B"/>
    <w:rsid w:val="000C409C"/>
    <w:rsid w:val="000C4ED9"/>
    <w:rsid w:val="000C5961"/>
    <w:rsid w:val="000C5BB4"/>
    <w:rsid w:val="000C635F"/>
    <w:rsid w:val="000C720D"/>
    <w:rsid w:val="000C7994"/>
    <w:rsid w:val="000C7EAD"/>
    <w:rsid w:val="000D067C"/>
    <w:rsid w:val="000D1706"/>
    <w:rsid w:val="000D1843"/>
    <w:rsid w:val="000D1A76"/>
    <w:rsid w:val="000D205F"/>
    <w:rsid w:val="000D2D0C"/>
    <w:rsid w:val="000D6957"/>
    <w:rsid w:val="000D7D15"/>
    <w:rsid w:val="000D7E52"/>
    <w:rsid w:val="000E0665"/>
    <w:rsid w:val="000E0713"/>
    <w:rsid w:val="000E0926"/>
    <w:rsid w:val="000E1024"/>
    <w:rsid w:val="000E2C51"/>
    <w:rsid w:val="000E3159"/>
    <w:rsid w:val="000E3E65"/>
    <w:rsid w:val="000E4933"/>
    <w:rsid w:val="000E52BE"/>
    <w:rsid w:val="000E5304"/>
    <w:rsid w:val="000E544F"/>
    <w:rsid w:val="000E62D8"/>
    <w:rsid w:val="000E6996"/>
    <w:rsid w:val="000E6FD8"/>
    <w:rsid w:val="000E75EE"/>
    <w:rsid w:val="000F389A"/>
    <w:rsid w:val="000F3AA6"/>
    <w:rsid w:val="000F4A79"/>
    <w:rsid w:val="000F70EA"/>
    <w:rsid w:val="000F72C6"/>
    <w:rsid w:val="000F7B03"/>
    <w:rsid w:val="000F7F69"/>
    <w:rsid w:val="001008E2"/>
    <w:rsid w:val="00100E60"/>
    <w:rsid w:val="00101247"/>
    <w:rsid w:val="0010176A"/>
    <w:rsid w:val="00103B42"/>
    <w:rsid w:val="00103C31"/>
    <w:rsid w:val="00104450"/>
    <w:rsid w:val="00104F5B"/>
    <w:rsid w:val="001050C6"/>
    <w:rsid w:val="001050FC"/>
    <w:rsid w:val="001054F1"/>
    <w:rsid w:val="0010564D"/>
    <w:rsid w:val="001059AB"/>
    <w:rsid w:val="00105EEA"/>
    <w:rsid w:val="00106350"/>
    <w:rsid w:val="0010663B"/>
    <w:rsid w:val="00106D5B"/>
    <w:rsid w:val="00107B64"/>
    <w:rsid w:val="00110C3A"/>
    <w:rsid w:val="00111BDB"/>
    <w:rsid w:val="001126DB"/>
    <w:rsid w:val="00113C62"/>
    <w:rsid w:val="00113E14"/>
    <w:rsid w:val="00114D48"/>
    <w:rsid w:val="00115085"/>
    <w:rsid w:val="00115BCC"/>
    <w:rsid w:val="0011733E"/>
    <w:rsid w:val="00120583"/>
    <w:rsid w:val="00121EAA"/>
    <w:rsid w:val="001242EC"/>
    <w:rsid w:val="00125704"/>
    <w:rsid w:val="00127908"/>
    <w:rsid w:val="00127B29"/>
    <w:rsid w:val="001304B7"/>
    <w:rsid w:val="001307ED"/>
    <w:rsid w:val="00131D34"/>
    <w:rsid w:val="001321FB"/>
    <w:rsid w:val="00132C7E"/>
    <w:rsid w:val="00132F80"/>
    <w:rsid w:val="00133DC8"/>
    <w:rsid w:val="00134B9B"/>
    <w:rsid w:val="00136A48"/>
    <w:rsid w:val="00136E6B"/>
    <w:rsid w:val="001375B6"/>
    <w:rsid w:val="00143CDE"/>
    <w:rsid w:val="00143DA5"/>
    <w:rsid w:val="00144806"/>
    <w:rsid w:val="00144E82"/>
    <w:rsid w:val="0014517E"/>
    <w:rsid w:val="001459A7"/>
    <w:rsid w:val="00147069"/>
    <w:rsid w:val="001472B6"/>
    <w:rsid w:val="00147587"/>
    <w:rsid w:val="00147EE1"/>
    <w:rsid w:val="00150824"/>
    <w:rsid w:val="001512BF"/>
    <w:rsid w:val="00151FE1"/>
    <w:rsid w:val="001539AE"/>
    <w:rsid w:val="00154F94"/>
    <w:rsid w:val="0015541B"/>
    <w:rsid w:val="00155706"/>
    <w:rsid w:val="001559F4"/>
    <w:rsid w:val="00156DD5"/>
    <w:rsid w:val="001570A5"/>
    <w:rsid w:val="00157355"/>
    <w:rsid w:val="00160F3F"/>
    <w:rsid w:val="00161C34"/>
    <w:rsid w:val="00162095"/>
    <w:rsid w:val="00162A68"/>
    <w:rsid w:val="00162BA8"/>
    <w:rsid w:val="00162CB1"/>
    <w:rsid w:val="001642A5"/>
    <w:rsid w:val="001649BF"/>
    <w:rsid w:val="00164F78"/>
    <w:rsid w:val="0016587B"/>
    <w:rsid w:val="00166856"/>
    <w:rsid w:val="00166AE5"/>
    <w:rsid w:val="0016708C"/>
    <w:rsid w:val="00167CE5"/>
    <w:rsid w:val="00167D4E"/>
    <w:rsid w:val="00167D5C"/>
    <w:rsid w:val="00170AE0"/>
    <w:rsid w:val="00170E43"/>
    <w:rsid w:val="00172E38"/>
    <w:rsid w:val="0017304B"/>
    <w:rsid w:val="0017389D"/>
    <w:rsid w:val="001738C5"/>
    <w:rsid w:val="00173FB1"/>
    <w:rsid w:val="00174015"/>
    <w:rsid w:val="001742DE"/>
    <w:rsid w:val="0017460D"/>
    <w:rsid w:val="00174EFD"/>
    <w:rsid w:val="00176252"/>
    <w:rsid w:val="00176B67"/>
    <w:rsid w:val="00176C58"/>
    <w:rsid w:val="00176D28"/>
    <w:rsid w:val="00177643"/>
    <w:rsid w:val="00177AA9"/>
    <w:rsid w:val="00177E4D"/>
    <w:rsid w:val="00181619"/>
    <w:rsid w:val="00181C2E"/>
    <w:rsid w:val="00182D7C"/>
    <w:rsid w:val="00183F8E"/>
    <w:rsid w:val="00184BBC"/>
    <w:rsid w:val="00185EB4"/>
    <w:rsid w:val="0018696D"/>
    <w:rsid w:val="00187BC2"/>
    <w:rsid w:val="00187CFF"/>
    <w:rsid w:val="00190CCC"/>
    <w:rsid w:val="00191560"/>
    <w:rsid w:val="00191CB9"/>
    <w:rsid w:val="0019346C"/>
    <w:rsid w:val="0019355F"/>
    <w:rsid w:val="00194BFF"/>
    <w:rsid w:val="00194CE9"/>
    <w:rsid w:val="00194DEE"/>
    <w:rsid w:val="00194E7A"/>
    <w:rsid w:val="001954E9"/>
    <w:rsid w:val="00195D3E"/>
    <w:rsid w:val="00196273"/>
    <w:rsid w:val="0019697C"/>
    <w:rsid w:val="00196F0F"/>
    <w:rsid w:val="00197122"/>
    <w:rsid w:val="001A133B"/>
    <w:rsid w:val="001A1652"/>
    <w:rsid w:val="001A1D2A"/>
    <w:rsid w:val="001A1D89"/>
    <w:rsid w:val="001A40A3"/>
    <w:rsid w:val="001A5CB0"/>
    <w:rsid w:val="001A5F0C"/>
    <w:rsid w:val="001A6092"/>
    <w:rsid w:val="001B0C46"/>
    <w:rsid w:val="001B25EA"/>
    <w:rsid w:val="001B2641"/>
    <w:rsid w:val="001B3B7F"/>
    <w:rsid w:val="001B6A46"/>
    <w:rsid w:val="001B6E3D"/>
    <w:rsid w:val="001B7BBC"/>
    <w:rsid w:val="001C0664"/>
    <w:rsid w:val="001C0DF3"/>
    <w:rsid w:val="001C1F0E"/>
    <w:rsid w:val="001C34FC"/>
    <w:rsid w:val="001C3872"/>
    <w:rsid w:val="001C47B8"/>
    <w:rsid w:val="001C50A5"/>
    <w:rsid w:val="001C65D2"/>
    <w:rsid w:val="001C7E62"/>
    <w:rsid w:val="001D03C9"/>
    <w:rsid w:val="001D0A36"/>
    <w:rsid w:val="001D1763"/>
    <w:rsid w:val="001D1864"/>
    <w:rsid w:val="001D1A7D"/>
    <w:rsid w:val="001D228A"/>
    <w:rsid w:val="001D2407"/>
    <w:rsid w:val="001D3001"/>
    <w:rsid w:val="001D309C"/>
    <w:rsid w:val="001D3D86"/>
    <w:rsid w:val="001D5221"/>
    <w:rsid w:val="001D5310"/>
    <w:rsid w:val="001D66FF"/>
    <w:rsid w:val="001D7BD1"/>
    <w:rsid w:val="001E00BC"/>
    <w:rsid w:val="001E08C1"/>
    <w:rsid w:val="001E0E08"/>
    <w:rsid w:val="001E1232"/>
    <w:rsid w:val="001E1460"/>
    <w:rsid w:val="001E1A0C"/>
    <w:rsid w:val="001E1DF2"/>
    <w:rsid w:val="001E311E"/>
    <w:rsid w:val="001E3B76"/>
    <w:rsid w:val="001E3E61"/>
    <w:rsid w:val="001E4BDB"/>
    <w:rsid w:val="001E5376"/>
    <w:rsid w:val="001E60D1"/>
    <w:rsid w:val="001F0631"/>
    <w:rsid w:val="001F0DA5"/>
    <w:rsid w:val="001F15A5"/>
    <w:rsid w:val="001F19E3"/>
    <w:rsid w:val="001F26ED"/>
    <w:rsid w:val="001F5AF4"/>
    <w:rsid w:val="001F762E"/>
    <w:rsid w:val="001F78A8"/>
    <w:rsid w:val="00201493"/>
    <w:rsid w:val="002031E7"/>
    <w:rsid w:val="00204363"/>
    <w:rsid w:val="00204695"/>
    <w:rsid w:val="00204BF1"/>
    <w:rsid w:val="002050C1"/>
    <w:rsid w:val="00206197"/>
    <w:rsid w:val="00206EF0"/>
    <w:rsid w:val="002072BA"/>
    <w:rsid w:val="002075CE"/>
    <w:rsid w:val="002078D2"/>
    <w:rsid w:val="00207B97"/>
    <w:rsid w:val="00210BDA"/>
    <w:rsid w:val="002124E0"/>
    <w:rsid w:val="00213284"/>
    <w:rsid w:val="00213AFE"/>
    <w:rsid w:val="002142B7"/>
    <w:rsid w:val="0021484C"/>
    <w:rsid w:val="00214D36"/>
    <w:rsid w:val="00215488"/>
    <w:rsid w:val="002159F1"/>
    <w:rsid w:val="00215D48"/>
    <w:rsid w:val="00215D98"/>
    <w:rsid w:val="00215F93"/>
    <w:rsid w:val="00216013"/>
    <w:rsid w:val="00216828"/>
    <w:rsid w:val="0021706A"/>
    <w:rsid w:val="00217A7C"/>
    <w:rsid w:val="00217B1A"/>
    <w:rsid w:val="002223DC"/>
    <w:rsid w:val="0022280B"/>
    <w:rsid w:val="00222A01"/>
    <w:rsid w:val="00223292"/>
    <w:rsid w:val="002236FA"/>
    <w:rsid w:val="00223A4F"/>
    <w:rsid w:val="002253C1"/>
    <w:rsid w:val="00225D9D"/>
    <w:rsid w:val="00225FD1"/>
    <w:rsid w:val="0022641F"/>
    <w:rsid w:val="0022669A"/>
    <w:rsid w:val="00227EAC"/>
    <w:rsid w:val="00230876"/>
    <w:rsid w:val="00231168"/>
    <w:rsid w:val="00231CA1"/>
    <w:rsid w:val="00232176"/>
    <w:rsid w:val="002334FE"/>
    <w:rsid w:val="00237E32"/>
    <w:rsid w:val="0024175A"/>
    <w:rsid w:val="00241ACE"/>
    <w:rsid w:val="002425F8"/>
    <w:rsid w:val="002428D7"/>
    <w:rsid w:val="00242DF5"/>
    <w:rsid w:val="002446BA"/>
    <w:rsid w:val="00244960"/>
    <w:rsid w:val="002456BF"/>
    <w:rsid w:val="00246200"/>
    <w:rsid w:val="00246849"/>
    <w:rsid w:val="00246D9B"/>
    <w:rsid w:val="0024752D"/>
    <w:rsid w:val="0025117C"/>
    <w:rsid w:val="00253A91"/>
    <w:rsid w:val="00255105"/>
    <w:rsid w:val="00255F1B"/>
    <w:rsid w:val="00256684"/>
    <w:rsid w:val="00256957"/>
    <w:rsid w:val="00257359"/>
    <w:rsid w:val="00257F18"/>
    <w:rsid w:val="002612CF"/>
    <w:rsid w:val="002619D5"/>
    <w:rsid w:val="00262B06"/>
    <w:rsid w:val="00262FD7"/>
    <w:rsid w:val="002631AE"/>
    <w:rsid w:val="002631BE"/>
    <w:rsid w:val="00263AC6"/>
    <w:rsid w:val="00263CBE"/>
    <w:rsid w:val="00264526"/>
    <w:rsid w:val="00264FD0"/>
    <w:rsid w:val="00265426"/>
    <w:rsid w:val="00266741"/>
    <w:rsid w:val="00266D31"/>
    <w:rsid w:val="00267545"/>
    <w:rsid w:val="00267F8C"/>
    <w:rsid w:val="00270CB3"/>
    <w:rsid w:val="00271A2F"/>
    <w:rsid w:val="00271BBE"/>
    <w:rsid w:val="00275860"/>
    <w:rsid w:val="0027637C"/>
    <w:rsid w:val="0027715D"/>
    <w:rsid w:val="00277A0A"/>
    <w:rsid w:val="00277C81"/>
    <w:rsid w:val="00277CF8"/>
    <w:rsid w:val="00280C8F"/>
    <w:rsid w:val="00281738"/>
    <w:rsid w:val="002822D6"/>
    <w:rsid w:val="00282CA5"/>
    <w:rsid w:val="00282FDB"/>
    <w:rsid w:val="00285B66"/>
    <w:rsid w:val="00285BA7"/>
    <w:rsid w:val="00286579"/>
    <w:rsid w:val="00286723"/>
    <w:rsid w:val="00286C90"/>
    <w:rsid w:val="00287A9C"/>
    <w:rsid w:val="00290D2D"/>
    <w:rsid w:val="002931B6"/>
    <w:rsid w:val="00295EBA"/>
    <w:rsid w:val="00296D19"/>
    <w:rsid w:val="00296E43"/>
    <w:rsid w:val="002A03EE"/>
    <w:rsid w:val="002A0DC0"/>
    <w:rsid w:val="002A1462"/>
    <w:rsid w:val="002A2249"/>
    <w:rsid w:val="002A26FB"/>
    <w:rsid w:val="002A36BB"/>
    <w:rsid w:val="002A39D6"/>
    <w:rsid w:val="002A44A8"/>
    <w:rsid w:val="002A6819"/>
    <w:rsid w:val="002B0642"/>
    <w:rsid w:val="002B07BA"/>
    <w:rsid w:val="002B0A3E"/>
    <w:rsid w:val="002B1823"/>
    <w:rsid w:val="002B2C57"/>
    <w:rsid w:val="002B2EE9"/>
    <w:rsid w:val="002B588F"/>
    <w:rsid w:val="002B5B95"/>
    <w:rsid w:val="002B5DE6"/>
    <w:rsid w:val="002B5EFF"/>
    <w:rsid w:val="002B6CC0"/>
    <w:rsid w:val="002B774F"/>
    <w:rsid w:val="002C0262"/>
    <w:rsid w:val="002C2387"/>
    <w:rsid w:val="002C23FA"/>
    <w:rsid w:val="002C3284"/>
    <w:rsid w:val="002C4366"/>
    <w:rsid w:val="002C4620"/>
    <w:rsid w:val="002C5358"/>
    <w:rsid w:val="002C5550"/>
    <w:rsid w:val="002C65DE"/>
    <w:rsid w:val="002C7EFB"/>
    <w:rsid w:val="002D086E"/>
    <w:rsid w:val="002D08AF"/>
    <w:rsid w:val="002D1F02"/>
    <w:rsid w:val="002D310E"/>
    <w:rsid w:val="002D3793"/>
    <w:rsid w:val="002D3896"/>
    <w:rsid w:val="002D3FC6"/>
    <w:rsid w:val="002D4EA6"/>
    <w:rsid w:val="002D5294"/>
    <w:rsid w:val="002D60E9"/>
    <w:rsid w:val="002D698E"/>
    <w:rsid w:val="002D6C6F"/>
    <w:rsid w:val="002D71AD"/>
    <w:rsid w:val="002D7610"/>
    <w:rsid w:val="002E00F5"/>
    <w:rsid w:val="002E0770"/>
    <w:rsid w:val="002E09F7"/>
    <w:rsid w:val="002E0AC1"/>
    <w:rsid w:val="002E0F62"/>
    <w:rsid w:val="002E11A6"/>
    <w:rsid w:val="002E166D"/>
    <w:rsid w:val="002E3DD4"/>
    <w:rsid w:val="002E428C"/>
    <w:rsid w:val="002E4F5C"/>
    <w:rsid w:val="002E668D"/>
    <w:rsid w:val="002E6F13"/>
    <w:rsid w:val="002E725B"/>
    <w:rsid w:val="002E739F"/>
    <w:rsid w:val="002E7849"/>
    <w:rsid w:val="002F2576"/>
    <w:rsid w:val="002F2F9D"/>
    <w:rsid w:val="002F38B3"/>
    <w:rsid w:val="002F3B37"/>
    <w:rsid w:val="002F3CB3"/>
    <w:rsid w:val="002F4483"/>
    <w:rsid w:val="002F5286"/>
    <w:rsid w:val="002F6EE7"/>
    <w:rsid w:val="002F7949"/>
    <w:rsid w:val="0030004D"/>
    <w:rsid w:val="00300229"/>
    <w:rsid w:val="00301727"/>
    <w:rsid w:val="003025B9"/>
    <w:rsid w:val="003033C1"/>
    <w:rsid w:val="003041A7"/>
    <w:rsid w:val="00305184"/>
    <w:rsid w:val="0030589A"/>
    <w:rsid w:val="00306B10"/>
    <w:rsid w:val="00307C75"/>
    <w:rsid w:val="00310089"/>
    <w:rsid w:val="00310D6A"/>
    <w:rsid w:val="0031233F"/>
    <w:rsid w:val="0031292C"/>
    <w:rsid w:val="00313A8E"/>
    <w:rsid w:val="00314195"/>
    <w:rsid w:val="00314617"/>
    <w:rsid w:val="0031471F"/>
    <w:rsid w:val="00317571"/>
    <w:rsid w:val="00322032"/>
    <w:rsid w:val="0032390B"/>
    <w:rsid w:val="00323D9C"/>
    <w:rsid w:val="00324B28"/>
    <w:rsid w:val="00324FFC"/>
    <w:rsid w:val="003252B4"/>
    <w:rsid w:val="00325C04"/>
    <w:rsid w:val="0032678D"/>
    <w:rsid w:val="00326BA2"/>
    <w:rsid w:val="00326BD0"/>
    <w:rsid w:val="00326EAC"/>
    <w:rsid w:val="00326FC8"/>
    <w:rsid w:val="0032735A"/>
    <w:rsid w:val="00327CD6"/>
    <w:rsid w:val="00327F87"/>
    <w:rsid w:val="003305B8"/>
    <w:rsid w:val="00330D3F"/>
    <w:rsid w:val="003315E2"/>
    <w:rsid w:val="00331FA6"/>
    <w:rsid w:val="003342D9"/>
    <w:rsid w:val="003347E6"/>
    <w:rsid w:val="00334B74"/>
    <w:rsid w:val="00335486"/>
    <w:rsid w:val="00335500"/>
    <w:rsid w:val="00343020"/>
    <w:rsid w:val="003436B1"/>
    <w:rsid w:val="00343B19"/>
    <w:rsid w:val="00343C2D"/>
    <w:rsid w:val="00343D9E"/>
    <w:rsid w:val="00345466"/>
    <w:rsid w:val="003471FC"/>
    <w:rsid w:val="003509D0"/>
    <w:rsid w:val="003514DE"/>
    <w:rsid w:val="00351568"/>
    <w:rsid w:val="0035178B"/>
    <w:rsid w:val="00351FDC"/>
    <w:rsid w:val="00352B39"/>
    <w:rsid w:val="00354C9C"/>
    <w:rsid w:val="00354F63"/>
    <w:rsid w:val="00355172"/>
    <w:rsid w:val="0035590C"/>
    <w:rsid w:val="00355D8B"/>
    <w:rsid w:val="00355FDE"/>
    <w:rsid w:val="003560C1"/>
    <w:rsid w:val="003560ED"/>
    <w:rsid w:val="00356363"/>
    <w:rsid w:val="003569C0"/>
    <w:rsid w:val="003578EB"/>
    <w:rsid w:val="00357B39"/>
    <w:rsid w:val="00360019"/>
    <w:rsid w:val="003604BE"/>
    <w:rsid w:val="00360EFB"/>
    <w:rsid w:val="003619BF"/>
    <w:rsid w:val="00361FBF"/>
    <w:rsid w:val="00363C27"/>
    <w:rsid w:val="00364061"/>
    <w:rsid w:val="003652E2"/>
    <w:rsid w:val="003655E4"/>
    <w:rsid w:val="003657F5"/>
    <w:rsid w:val="0036663C"/>
    <w:rsid w:val="00367792"/>
    <w:rsid w:val="00367B4C"/>
    <w:rsid w:val="00370F6D"/>
    <w:rsid w:val="003723F7"/>
    <w:rsid w:val="0037288A"/>
    <w:rsid w:val="0037365E"/>
    <w:rsid w:val="00374832"/>
    <w:rsid w:val="00374A96"/>
    <w:rsid w:val="00376A93"/>
    <w:rsid w:val="00376E34"/>
    <w:rsid w:val="0038050D"/>
    <w:rsid w:val="00381D69"/>
    <w:rsid w:val="00382099"/>
    <w:rsid w:val="00383BF1"/>
    <w:rsid w:val="003855FF"/>
    <w:rsid w:val="00385961"/>
    <w:rsid w:val="00386225"/>
    <w:rsid w:val="00387B31"/>
    <w:rsid w:val="00392DDF"/>
    <w:rsid w:val="00392EE7"/>
    <w:rsid w:val="00393E11"/>
    <w:rsid w:val="00394025"/>
    <w:rsid w:val="0039560A"/>
    <w:rsid w:val="0039677F"/>
    <w:rsid w:val="00396DC8"/>
    <w:rsid w:val="003971DE"/>
    <w:rsid w:val="003A18E6"/>
    <w:rsid w:val="003A2180"/>
    <w:rsid w:val="003A2674"/>
    <w:rsid w:val="003A3AAF"/>
    <w:rsid w:val="003A4231"/>
    <w:rsid w:val="003A4607"/>
    <w:rsid w:val="003A5BF8"/>
    <w:rsid w:val="003A5D7C"/>
    <w:rsid w:val="003A604D"/>
    <w:rsid w:val="003A6686"/>
    <w:rsid w:val="003A6BAF"/>
    <w:rsid w:val="003A7D7D"/>
    <w:rsid w:val="003B00CE"/>
    <w:rsid w:val="003B0873"/>
    <w:rsid w:val="003B2043"/>
    <w:rsid w:val="003B22D1"/>
    <w:rsid w:val="003B2AAB"/>
    <w:rsid w:val="003B3231"/>
    <w:rsid w:val="003B382E"/>
    <w:rsid w:val="003B3B12"/>
    <w:rsid w:val="003B3F47"/>
    <w:rsid w:val="003B5907"/>
    <w:rsid w:val="003B62A0"/>
    <w:rsid w:val="003B7C57"/>
    <w:rsid w:val="003C0691"/>
    <w:rsid w:val="003C176C"/>
    <w:rsid w:val="003C18C0"/>
    <w:rsid w:val="003C1B9F"/>
    <w:rsid w:val="003C274A"/>
    <w:rsid w:val="003C3108"/>
    <w:rsid w:val="003C3A22"/>
    <w:rsid w:val="003C43B8"/>
    <w:rsid w:val="003C467A"/>
    <w:rsid w:val="003C5654"/>
    <w:rsid w:val="003C57DA"/>
    <w:rsid w:val="003C691D"/>
    <w:rsid w:val="003C7373"/>
    <w:rsid w:val="003D1676"/>
    <w:rsid w:val="003D1DDC"/>
    <w:rsid w:val="003D29A2"/>
    <w:rsid w:val="003D2A98"/>
    <w:rsid w:val="003D3021"/>
    <w:rsid w:val="003D4E86"/>
    <w:rsid w:val="003D5074"/>
    <w:rsid w:val="003D525E"/>
    <w:rsid w:val="003D5886"/>
    <w:rsid w:val="003D6220"/>
    <w:rsid w:val="003D67DB"/>
    <w:rsid w:val="003D7C4B"/>
    <w:rsid w:val="003E03FA"/>
    <w:rsid w:val="003E090F"/>
    <w:rsid w:val="003E0AAE"/>
    <w:rsid w:val="003E102C"/>
    <w:rsid w:val="003E1D09"/>
    <w:rsid w:val="003E2994"/>
    <w:rsid w:val="003E29D9"/>
    <w:rsid w:val="003E32A7"/>
    <w:rsid w:val="003E338F"/>
    <w:rsid w:val="003E3849"/>
    <w:rsid w:val="003E3F05"/>
    <w:rsid w:val="003E4512"/>
    <w:rsid w:val="003E567F"/>
    <w:rsid w:val="003E59AA"/>
    <w:rsid w:val="003E66EF"/>
    <w:rsid w:val="003E6733"/>
    <w:rsid w:val="003E783C"/>
    <w:rsid w:val="003F0036"/>
    <w:rsid w:val="003F0FF9"/>
    <w:rsid w:val="003F183B"/>
    <w:rsid w:val="003F1B36"/>
    <w:rsid w:val="003F20A0"/>
    <w:rsid w:val="003F4842"/>
    <w:rsid w:val="003F4DD7"/>
    <w:rsid w:val="003F5C7B"/>
    <w:rsid w:val="003F6BF4"/>
    <w:rsid w:val="003F7D10"/>
    <w:rsid w:val="003F7D9C"/>
    <w:rsid w:val="00401370"/>
    <w:rsid w:val="00401AD6"/>
    <w:rsid w:val="00402CDF"/>
    <w:rsid w:val="00402E10"/>
    <w:rsid w:val="0040359A"/>
    <w:rsid w:val="00404355"/>
    <w:rsid w:val="00404656"/>
    <w:rsid w:val="00404909"/>
    <w:rsid w:val="004059E6"/>
    <w:rsid w:val="00405D27"/>
    <w:rsid w:val="004063DF"/>
    <w:rsid w:val="00406FB0"/>
    <w:rsid w:val="00407E20"/>
    <w:rsid w:val="004101EA"/>
    <w:rsid w:val="00411675"/>
    <w:rsid w:val="0041198B"/>
    <w:rsid w:val="004119B4"/>
    <w:rsid w:val="00414595"/>
    <w:rsid w:val="00415CE4"/>
    <w:rsid w:val="00421157"/>
    <w:rsid w:val="0042125A"/>
    <w:rsid w:val="0042230A"/>
    <w:rsid w:val="004224AF"/>
    <w:rsid w:val="00422CFB"/>
    <w:rsid w:val="00422FBC"/>
    <w:rsid w:val="00423528"/>
    <w:rsid w:val="0042353C"/>
    <w:rsid w:val="0042371D"/>
    <w:rsid w:val="00424D54"/>
    <w:rsid w:val="00424EB8"/>
    <w:rsid w:val="0042522F"/>
    <w:rsid w:val="00426C83"/>
    <w:rsid w:val="00426D2E"/>
    <w:rsid w:val="0042723C"/>
    <w:rsid w:val="0043051F"/>
    <w:rsid w:val="0043107E"/>
    <w:rsid w:val="00431A74"/>
    <w:rsid w:val="004321F7"/>
    <w:rsid w:val="0043255C"/>
    <w:rsid w:val="00434536"/>
    <w:rsid w:val="00435241"/>
    <w:rsid w:val="00435CFE"/>
    <w:rsid w:val="00436278"/>
    <w:rsid w:val="0043653D"/>
    <w:rsid w:val="00440006"/>
    <w:rsid w:val="0044070F"/>
    <w:rsid w:val="00441840"/>
    <w:rsid w:val="00443C5F"/>
    <w:rsid w:val="00444472"/>
    <w:rsid w:val="00445220"/>
    <w:rsid w:val="00450098"/>
    <w:rsid w:val="00450153"/>
    <w:rsid w:val="00450D23"/>
    <w:rsid w:val="004511F7"/>
    <w:rsid w:val="00451DBA"/>
    <w:rsid w:val="004521D7"/>
    <w:rsid w:val="00452EAB"/>
    <w:rsid w:val="00453B52"/>
    <w:rsid w:val="004541D3"/>
    <w:rsid w:val="00455EE3"/>
    <w:rsid w:val="00456862"/>
    <w:rsid w:val="0045695E"/>
    <w:rsid w:val="00456DE7"/>
    <w:rsid w:val="00457C4C"/>
    <w:rsid w:val="00460206"/>
    <w:rsid w:val="0046171B"/>
    <w:rsid w:val="004627EC"/>
    <w:rsid w:val="0046481E"/>
    <w:rsid w:val="0046688B"/>
    <w:rsid w:val="0046715C"/>
    <w:rsid w:val="0046765F"/>
    <w:rsid w:val="00470252"/>
    <w:rsid w:val="004705FE"/>
    <w:rsid w:val="00472D70"/>
    <w:rsid w:val="0047367B"/>
    <w:rsid w:val="00473A87"/>
    <w:rsid w:val="00473E2C"/>
    <w:rsid w:val="00474BBD"/>
    <w:rsid w:val="00474CA1"/>
    <w:rsid w:val="0047541C"/>
    <w:rsid w:val="0047612D"/>
    <w:rsid w:val="00476F3A"/>
    <w:rsid w:val="004816E8"/>
    <w:rsid w:val="004827AE"/>
    <w:rsid w:val="00482A5B"/>
    <w:rsid w:val="004839C9"/>
    <w:rsid w:val="00484B07"/>
    <w:rsid w:val="00485051"/>
    <w:rsid w:val="00485964"/>
    <w:rsid w:val="004862BE"/>
    <w:rsid w:val="00486440"/>
    <w:rsid w:val="00486DC6"/>
    <w:rsid w:val="00486F97"/>
    <w:rsid w:val="00487404"/>
    <w:rsid w:val="004903A9"/>
    <w:rsid w:val="0049052E"/>
    <w:rsid w:val="00491D12"/>
    <w:rsid w:val="004923CF"/>
    <w:rsid w:val="00492E51"/>
    <w:rsid w:val="0049388A"/>
    <w:rsid w:val="00493F99"/>
    <w:rsid w:val="00494A89"/>
    <w:rsid w:val="004950B3"/>
    <w:rsid w:val="00495EBE"/>
    <w:rsid w:val="0049632B"/>
    <w:rsid w:val="00496870"/>
    <w:rsid w:val="0049771E"/>
    <w:rsid w:val="00497C08"/>
    <w:rsid w:val="004A0F07"/>
    <w:rsid w:val="004A26CE"/>
    <w:rsid w:val="004A3EAB"/>
    <w:rsid w:val="004A4418"/>
    <w:rsid w:val="004A4F7F"/>
    <w:rsid w:val="004A7063"/>
    <w:rsid w:val="004A7361"/>
    <w:rsid w:val="004B15E9"/>
    <w:rsid w:val="004B22E4"/>
    <w:rsid w:val="004B2F83"/>
    <w:rsid w:val="004B3781"/>
    <w:rsid w:val="004B4AFA"/>
    <w:rsid w:val="004B5295"/>
    <w:rsid w:val="004B6F4E"/>
    <w:rsid w:val="004B76CD"/>
    <w:rsid w:val="004C01E4"/>
    <w:rsid w:val="004C1D7E"/>
    <w:rsid w:val="004C2061"/>
    <w:rsid w:val="004C272E"/>
    <w:rsid w:val="004C4594"/>
    <w:rsid w:val="004C45A7"/>
    <w:rsid w:val="004C6B26"/>
    <w:rsid w:val="004C7133"/>
    <w:rsid w:val="004D0640"/>
    <w:rsid w:val="004D0C8B"/>
    <w:rsid w:val="004D0D5C"/>
    <w:rsid w:val="004D272C"/>
    <w:rsid w:val="004D31B3"/>
    <w:rsid w:val="004D3C22"/>
    <w:rsid w:val="004D54A9"/>
    <w:rsid w:val="004D5E39"/>
    <w:rsid w:val="004D5E6E"/>
    <w:rsid w:val="004D6495"/>
    <w:rsid w:val="004E06AF"/>
    <w:rsid w:val="004E134A"/>
    <w:rsid w:val="004E2121"/>
    <w:rsid w:val="004E44CA"/>
    <w:rsid w:val="004E469E"/>
    <w:rsid w:val="004E46EF"/>
    <w:rsid w:val="004E4DE0"/>
    <w:rsid w:val="004E7A36"/>
    <w:rsid w:val="004E7A72"/>
    <w:rsid w:val="004F13C0"/>
    <w:rsid w:val="004F369D"/>
    <w:rsid w:val="004F3E5C"/>
    <w:rsid w:val="004F3FBF"/>
    <w:rsid w:val="004F40E2"/>
    <w:rsid w:val="004F43AD"/>
    <w:rsid w:val="004F46C1"/>
    <w:rsid w:val="004F62D4"/>
    <w:rsid w:val="004F65E9"/>
    <w:rsid w:val="00501F47"/>
    <w:rsid w:val="00502758"/>
    <w:rsid w:val="00503BD1"/>
    <w:rsid w:val="005044DB"/>
    <w:rsid w:val="0050497F"/>
    <w:rsid w:val="00504A78"/>
    <w:rsid w:val="00504AD6"/>
    <w:rsid w:val="00505371"/>
    <w:rsid w:val="00507302"/>
    <w:rsid w:val="005105E8"/>
    <w:rsid w:val="005106FD"/>
    <w:rsid w:val="0051072C"/>
    <w:rsid w:val="00510F3F"/>
    <w:rsid w:val="0051177C"/>
    <w:rsid w:val="00511793"/>
    <w:rsid w:val="0051215A"/>
    <w:rsid w:val="005126E4"/>
    <w:rsid w:val="0051296F"/>
    <w:rsid w:val="00513191"/>
    <w:rsid w:val="00513358"/>
    <w:rsid w:val="005144C4"/>
    <w:rsid w:val="0051487B"/>
    <w:rsid w:val="00515FF8"/>
    <w:rsid w:val="005178AE"/>
    <w:rsid w:val="00520EBC"/>
    <w:rsid w:val="00521318"/>
    <w:rsid w:val="005213C0"/>
    <w:rsid w:val="00522188"/>
    <w:rsid w:val="00522B7E"/>
    <w:rsid w:val="00523310"/>
    <w:rsid w:val="00523384"/>
    <w:rsid w:val="005251C5"/>
    <w:rsid w:val="00525455"/>
    <w:rsid w:val="00525997"/>
    <w:rsid w:val="00526255"/>
    <w:rsid w:val="00526391"/>
    <w:rsid w:val="0053181C"/>
    <w:rsid w:val="00531E16"/>
    <w:rsid w:val="005323F0"/>
    <w:rsid w:val="005332E2"/>
    <w:rsid w:val="0053359E"/>
    <w:rsid w:val="0053366E"/>
    <w:rsid w:val="005341C9"/>
    <w:rsid w:val="00534519"/>
    <w:rsid w:val="00535150"/>
    <w:rsid w:val="00536C20"/>
    <w:rsid w:val="00536F09"/>
    <w:rsid w:val="00537213"/>
    <w:rsid w:val="005377FF"/>
    <w:rsid w:val="00537F3F"/>
    <w:rsid w:val="005406F2"/>
    <w:rsid w:val="00540948"/>
    <w:rsid w:val="00542172"/>
    <w:rsid w:val="0054238E"/>
    <w:rsid w:val="00543326"/>
    <w:rsid w:val="0054430F"/>
    <w:rsid w:val="00544685"/>
    <w:rsid w:val="00545333"/>
    <w:rsid w:val="0054732F"/>
    <w:rsid w:val="0055181C"/>
    <w:rsid w:val="0055224D"/>
    <w:rsid w:val="00552FCC"/>
    <w:rsid w:val="00555945"/>
    <w:rsid w:val="00555A2E"/>
    <w:rsid w:val="00555D96"/>
    <w:rsid w:val="00556C23"/>
    <w:rsid w:val="00556DD6"/>
    <w:rsid w:val="005572AB"/>
    <w:rsid w:val="00557373"/>
    <w:rsid w:val="00557D6B"/>
    <w:rsid w:val="0056065A"/>
    <w:rsid w:val="00561398"/>
    <w:rsid w:val="00561776"/>
    <w:rsid w:val="00562157"/>
    <w:rsid w:val="00562877"/>
    <w:rsid w:val="00562FE4"/>
    <w:rsid w:val="005640F7"/>
    <w:rsid w:val="005648B1"/>
    <w:rsid w:val="00565094"/>
    <w:rsid w:val="00565827"/>
    <w:rsid w:val="00570407"/>
    <w:rsid w:val="005704D4"/>
    <w:rsid w:val="00571014"/>
    <w:rsid w:val="005715E1"/>
    <w:rsid w:val="00571B04"/>
    <w:rsid w:val="00572503"/>
    <w:rsid w:val="005747E8"/>
    <w:rsid w:val="00574A9D"/>
    <w:rsid w:val="00574CDD"/>
    <w:rsid w:val="00575526"/>
    <w:rsid w:val="0057646E"/>
    <w:rsid w:val="00577349"/>
    <w:rsid w:val="005775EC"/>
    <w:rsid w:val="005777EB"/>
    <w:rsid w:val="005802FD"/>
    <w:rsid w:val="0058047A"/>
    <w:rsid w:val="005809A3"/>
    <w:rsid w:val="00580BFB"/>
    <w:rsid w:val="005813D5"/>
    <w:rsid w:val="00584213"/>
    <w:rsid w:val="00585A34"/>
    <w:rsid w:val="00585B62"/>
    <w:rsid w:val="00586A56"/>
    <w:rsid w:val="00586AD9"/>
    <w:rsid w:val="00586E57"/>
    <w:rsid w:val="00586EC8"/>
    <w:rsid w:val="00590BF0"/>
    <w:rsid w:val="00591C2B"/>
    <w:rsid w:val="00592137"/>
    <w:rsid w:val="00592180"/>
    <w:rsid w:val="0059520F"/>
    <w:rsid w:val="00595999"/>
    <w:rsid w:val="00595F73"/>
    <w:rsid w:val="0059649A"/>
    <w:rsid w:val="005971DB"/>
    <w:rsid w:val="005A12A6"/>
    <w:rsid w:val="005A1FBB"/>
    <w:rsid w:val="005A3EBF"/>
    <w:rsid w:val="005A440E"/>
    <w:rsid w:val="005A4A6F"/>
    <w:rsid w:val="005A4BCB"/>
    <w:rsid w:val="005A5B92"/>
    <w:rsid w:val="005A60E1"/>
    <w:rsid w:val="005A61BC"/>
    <w:rsid w:val="005A6AD2"/>
    <w:rsid w:val="005A6C00"/>
    <w:rsid w:val="005A6C40"/>
    <w:rsid w:val="005B11D2"/>
    <w:rsid w:val="005B1D28"/>
    <w:rsid w:val="005B239F"/>
    <w:rsid w:val="005B29AF"/>
    <w:rsid w:val="005B41D8"/>
    <w:rsid w:val="005B547F"/>
    <w:rsid w:val="005B5F45"/>
    <w:rsid w:val="005C0631"/>
    <w:rsid w:val="005C07B8"/>
    <w:rsid w:val="005C0A13"/>
    <w:rsid w:val="005C1907"/>
    <w:rsid w:val="005C2345"/>
    <w:rsid w:val="005C23B0"/>
    <w:rsid w:val="005C2B68"/>
    <w:rsid w:val="005C2BE5"/>
    <w:rsid w:val="005C508F"/>
    <w:rsid w:val="005C685B"/>
    <w:rsid w:val="005D0252"/>
    <w:rsid w:val="005D0AFA"/>
    <w:rsid w:val="005D1958"/>
    <w:rsid w:val="005D23CF"/>
    <w:rsid w:val="005D273A"/>
    <w:rsid w:val="005D2D2F"/>
    <w:rsid w:val="005D47EE"/>
    <w:rsid w:val="005D5DFE"/>
    <w:rsid w:val="005D78FB"/>
    <w:rsid w:val="005D7F24"/>
    <w:rsid w:val="005E0186"/>
    <w:rsid w:val="005E1D3D"/>
    <w:rsid w:val="005E27E0"/>
    <w:rsid w:val="005E3043"/>
    <w:rsid w:val="005E331F"/>
    <w:rsid w:val="005E3B29"/>
    <w:rsid w:val="005E3CEB"/>
    <w:rsid w:val="005E466F"/>
    <w:rsid w:val="005E52DE"/>
    <w:rsid w:val="005E5C9E"/>
    <w:rsid w:val="005E6B89"/>
    <w:rsid w:val="005E708C"/>
    <w:rsid w:val="005E7626"/>
    <w:rsid w:val="005E784B"/>
    <w:rsid w:val="005E7ACF"/>
    <w:rsid w:val="005F0495"/>
    <w:rsid w:val="005F09BC"/>
    <w:rsid w:val="005F138D"/>
    <w:rsid w:val="005F1460"/>
    <w:rsid w:val="005F31FE"/>
    <w:rsid w:val="005F3C57"/>
    <w:rsid w:val="005F415A"/>
    <w:rsid w:val="005F5443"/>
    <w:rsid w:val="005F571E"/>
    <w:rsid w:val="005F5C35"/>
    <w:rsid w:val="005F5C7C"/>
    <w:rsid w:val="005F759E"/>
    <w:rsid w:val="005F7CD3"/>
    <w:rsid w:val="006014BD"/>
    <w:rsid w:val="006015C7"/>
    <w:rsid w:val="006023A9"/>
    <w:rsid w:val="00602797"/>
    <w:rsid w:val="006031F8"/>
    <w:rsid w:val="0060449E"/>
    <w:rsid w:val="0060503B"/>
    <w:rsid w:val="006052C2"/>
    <w:rsid w:val="006056F6"/>
    <w:rsid w:val="006065F3"/>
    <w:rsid w:val="0060673E"/>
    <w:rsid w:val="00606AEC"/>
    <w:rsid w:val="00610032"/>
    <w:rsid w:val="00610255"/>
    <w:rsid w:val="00612098"/>
    <w:rsid w:val="0061218D"/>
    <w:rsid w:val="00613911"/>
    <w:rsid w:val="0061435A"/>
    <w:rsid w:val="00614D42"/>
    <w:rsid w:val="006153AD"/>
    <w:rsid w:val="006161C0"/>
    <w:rsid w:val="00616C83"/>
    <w:rsid w:val="0061735A"/>
    <w:rsid w:val="00617ADD"/>
    <w:rsid w:val="006204AB"/>
    <w:rsid w:val="0062062D"/>
    <w:rsid w:val="00621194"/>
    <w:rsid w:val="00621350"/>
    <w:rsid w:val="00621713"/>
    <w:rsid w:val="00621E4D"/>
    <w:rsid w:val="006220EB"/>
    <w:rsid w:val="00622811"/>
    <w:rsid w:val="00623046"/>
    <w:rsid w:val="00624D2C"/>
    <w:rsid w:val="00626FD6"/>
    <w:rsid w:val="006271B8"/>
    <w:rsid w:val="00627C8F"/>
    <w:rsid w:val="006301CA"/>
    <w:rsid w:val="00630C33"/>
    <w:rsid w:val="0063110E"/>
    <w:rsid w:val="0063186A"/>
    <w:rsid w:val="00631F34"/>
    <w:rsid w:val="0063200E"/>
    <w:rsid w:val="006321C4"/>
    <w:rsid w:val="00633557"/>
    <w:rsid w:val="00633D45"/>
    <w:rsid w:val="00637CDE"/>
    <w:rsid w:val="00637F2B"/>
    <w:rsid w:val="00640181"/>
    <w:rsid w:val="00641610"/>
    <w:rsid w:val="006429B8"/>
    <w:rsid w:val="00642D40"/>
    <w:rsid w:val="006437C5"/>
    <w:rsid w:val="00643CEB"/>
    <w:rsid w:val="00643F1B"/>
    <w:rsid w:val="00644849"/>
    <w:rsid w:val="00645504"/>
    <w:rsid w:val="00645700"/>
    <w:rsid w:val="006457C7"/>
    <w:rsid w:val="0064626E"/>
    <w:rsid w:val="0064685E"/>
    <w:rsid w:val="00647B80"/>
    <w:rsid w:val="006521B5"/>
    <w:rsid w:val="00652F78"/>
    <w:rsid w:val="00653FFA"/>
    <w:rsid w:val="00654181"/>
    <w:rsid w:val="006549A5"/>
    <w:rsid w:val="00654C4A"/>
    <w:rsid w:val="006554E3"/>
    <w:rsid w:val="006557E2"/>
    <w:rsid w:val="00655E98"/>
    <w:rsid w:val="00655E9A"/>
    <w:rsid w:val="006562D4"/>
    <w:rsid w:val="00660534"/>
    <w:rsid w:val="00660DC8"/>
    <w:rsid w:val="00660EBC"/>
    <w:rsid w:val="006616D6"/>
    <w:rsid w:val="00663AAC"/>
    <w:rsid w:val="0066439F"/>
    <w:rsid w:val="006647C8"/>
    <w:rsid w:val="00664883"/>
    <w:rsid w:val="006648DD"/>
    <w:rsid w:val="00665A8A"/>
    <w:rsid w:val="00665D1E"/>
    <w:rsid w:val="00666687"/>
    <w:rsid w:val="00666C81"/>
    <w:rsid w:val="006678C4"/>
    <w:rsid w:val="00670C52"/>
    <w:rsid w:val="00671DC4"/>
    <w:rsid w:val="00672703"/>
    <w:rsid w:val="006729FB"/>
    <w:rsid w:val="00673541"/>
    <w:rsid w:val="00673CD6"/>
    <w:rsid w:val="0067534F"/>
    <w:rsid w:val="00675B4E"/>
    <w:rsid w:val="0067631B"/>
    <w:rsid w:val="006803C0"/>
    <w:rsid w:val="0068116B"/>
    <w:rsid w:val="00682F5C"/>
    <w:rsid w:val="00683CDA"/>
    <w:rsid w:val="006846CE"/>
    <w:rsid w:val="00685D81"/>
    <w:rsid w:val="00686544"/>
    <w:rsid w:val="00686860"/>
    <w:rsid w:val="00687DC0"/>
    <w:rsid w:val="006900D8"/>
    <w:rsid w:val="00691504"/>
    <w:rsid w:val="00691668"/>
    <w:rsid w:val="00692052"/>
    <w:rsid w:val="006925D2"/>
    <w:rsid w:val="00692E92"/>
    <w:rsid w:val="00692F02"/>
    <w:rsid w:val="006936FA"/>
    <w:rsid w:val="0069462E"/>
    <w:rsid w:val="00694C13"/>
    <w:rsid w:val="00694C2A"/>
    <w:rsid w:val="0069617C"/>
    <w:rsid w:val="0069653B"/>
    <w:rsid w:val="00697536"/>
    <w:rsid w:val="006A1E02"/>
    <w:rsid w:val="006A2122"/>
    <w:rsid w:val="006A23B2"/>
    <w:rsid w:val="006A3611"/>
    <w:rsid w:val="006A39FF"/>
    <w:rsid w:val="006A49FD"/>
    <w:rsid w:val="006A4D76"/>
    <w:rsid w:val="006A50BB"/>
    <w:rsid w:val="006A6D6F"/>
    <w:rsid w:val="006A6F1C"/>
    <w:rsid w:val="006A7D75"/>
    <w:rsid w:val="006B02E9"/>
    <w:rsid w:val="006B089F"/>
    <w:rsid w:val="006B0B99"/>
    <w:rsid w:val="006B2190"/>
    <w:rsid w:val="006B25D9"/>
    <w:rsid w:val="006B452A"/>
    <w:rsid w:val="006B501C"/>
    <w:rsid w:val="006B58A9"/>
    <w:rsid w:val="006B6060"/>
    <w:rsid w:val="006C1712"/>
    <w:rsid w:val="006C1CB1"/>
    <w:rsid w:val="006C1ECC"/>
    <w:rsid w:val="006C2881"/>
    <w:rsid w:val="006C2F95"/>
    <w:rsid w:val="006C316A"/>
    <w:rsid w:val="006C3C24"/>
    <w:rsid w:val="006C3FCE"/>
    <w:rsid w:val="006C528D"/>
    <w:rsid w:val="006C5414"/>
    <w:rsid w:val="006C5C4E"/>
    <w:rsid w:val="006C6DAB"/>
    <w:rsid w:val="006D0F73"/>
    <w:rsid w:val="006D17E8"/>
    <w:rsid w:val="006D1DAF"/>
    <w:rsid w:val="006D3D08"/>
    <w:rsid w:val="006D3DFC"/>
    <w:rsid w:val="006D5D68"/>
    <w:rsid w:val="006D5EC6"/>
    <w:rsid w:val="006D7AFE"/>
    <w:rsid w:val="006E0664"/>
    <w:rsid w:val="006E2AF8"/>
    <w:rsid w:val="006E380B"/>
    <w:rsid w:val="006E50F8"/>
    <w:rsid w:val="006E594C"/>
    <w:rsid w:val="006E69E7"/>
    <w:rsid w:val="006F04F3"/>
    <w:rsid w:val="006F1BEE"/>
    <w:rsid w:val="006F2D54"/>
    <w:rsid w:val="006F3A6F"/>
    <w:rsid w:val="006F4214"/>
    <w:rsid w:val="006F64E2"/>
    <w:rsid w:val="006F65CE"/>
    <w:rsid w:val="006F6814"/>
    <w:rsid w:val="006F6CEE"/>
    <w:rsid w:val="006F7AA3"/>
    <w:rsid w:val="00701149"/>
    <w:rsid w:val="00702A9E"/>
    <w:rsid w:val="00704139"/>
    <w:rsid w:val="00704B48"/>
    <w:rsid w:val="007053F9"/>
    <w:rsid w:val="00705A9E"/>
    <w:rsid w:val="0070647B"/>
    <w:rsid w:val="0070669A"/>
    <w:rsid w:val="007109FB"/>
    <w:rsid w:val="00711647"/>
    <w:rsid w:val="00712E7F"/>
    <w:rsid w:val="00713FD2"/>
    <w:rsid w:val="0071417F"/>
    <w:rsid w:val="00714655"/>
    <w:rsid w:val="0071492C"/>
    <w:rsid w:val="007157F3"/>
    <w:rsid w:val="00720FA1"/>
    <w:rsid w:val="00721015"/>
    <w:rsid w:val="007211BF"/>
    <w:rsid w:val="007216B2"/>
    <w:rsid w:val="007227D1"/>
    <w:rsid w:val="00723186"/>
    <w:rsid w:val="00723633"/>
    <w:rsid w:val="007241D4"/>
    <w:rsid w:val="00724272"/>
    <w:rsid w:val="00724EE7"/>
    <w:rsid w:val="00725FB2"/>
    <w:rsid w:val="00726189"/>
    <w:rsid w:val="0072725B"/>
    <w:rsid w:val="007273BC"/>
    <w:rsid w:val="007278B2"/>
    <w:rsid w:val="00727D86"/>
    <w:rsid w:val="00727E86"/>
    <w:rsid w:val="0073025E"/>
    <w:rsid w:val="007306FB"/>
    <w:rsid w:val="007315A4"/>
    <w:rsid w:val="00731D67"/>
    <w:rsid w:val="00732DCB"/>
    <w:rsid w:val="00733A2B"/>
    <w:rsid w:val="0073467B"/>
    <w:rsid w:val="007349A9"/>
    <w:rsid w:val="00735D5C"/>
    <w:rsid w:val="00735FC2"/>
    <w:rsid w:val="007367A0"/>
    <w:rsid w:val="00737EF6"/>
    <w:rsid w:val="00740E58"/>
    <w:rsid w:val="0074174F"/>
    <w:rsid w:val="0074287D"/>
    <w:rsid w:val="00744A20"/>
    <w:rsid w:val="00744FE5"/>
    <w:rsid w:val="007459FE"/>
    <w:rsid w:val="00745DE0"/>
    <w:rsid w:val="00746459"/>
    <w:rsid w:val="00746554"/>
    <w:rsid w:val="00746B4C"/>
    <w:rsid w:val="00747E61"/>
    <w:rsid w:val="007500B6"/>
    <w:rsid w:val="00751A54"/>
    <w:rsid w:val="00753F0D"/>
    <w:rsid w:val="00755417"/>
    <w:rsid w:val="00755E1A"/>
    <w:rsid w:val="00756669"/>
    <w:rsid w:val="0076122C"/>
    <w:rsid w:val="007613F7"/>
    <w:rsid w:val="00762D4E"/>
    <w:rsid w:val="0076399C"/>
    <w:rsid w:val="00763D97"/>
    <w:rsid w:val="00764540"/>
    <w:rsid w:val="00764602"/>
    <w:rsid w:val="007650A5"/>
    <w:rsid w:val="0076511A"/>
    <w:rsid w:val="00766199"/>
    <w:rsid w:val="00766AA1"/>
    <w:rsid w:val="0076711C"/>
    <w:rsid w:val="007673CC"/>
    <w:rsid w:val="007678DC"/>
    <w:rsid w:val="00767F48"/>
    <w:rsid w:val="0077063F"/>
    <w:rsid w:val="00770E5F"/>
    <w:rsid w:val="0077182C"/>
    <w:rsid w:val="00771BAE"/>
    <w:rsid w:val="007721B1"/>
    <w:rsid w:val="0077225D"/>
    <w:rsid w:val="00772CED"/>
    <w:rsid w:val="00773D2D"/>
    <w:rsid w:val="00773E59"/>
    <w:rsid w:val="00774237"/>
    <w:rsid w:val="007745B5"/>
    <w:rsid w:val="0077563D"/>
    <w:rsid w:val="0077638A"/>
    <w:rsid w:val="007767D3"/>
    <w:rsid w:val="00776C4F"/>
    <w:rsid w:val="00776EE8"/>
    <w:rsid w:val="00780F7A"/>
    <w:rsid w:val="00782529"/>
    <w:rsid w:val="007826C5"/>
    <w:rsid w:val="007827DE"/>
    <w:rsid w:val="007834D9"/>
    <w:rsid w:val="00783B9B"/>
    <w:rsid w:val="00784B9B"/>
    <w:rsid w:val="0078651A"/>
    <w:rsid w:val="007866D9"/>
    <w:rsid w:val="007870F5"/>
    <w:rsid w:val="007906B5"/>
    <w:rsid w:val="007918BF"/>
    <w:rsid w:val="00792A78"/>
    <w:rsid w:val="00793BC6"/>
    <w:rsid w:val="0079431B"/>
    <w:rsid w:val="00794CA8"/>
    <w:rsid w:val="007967C9"/>
    <w:rsid w:val="00796AC1"/>
    <w:rsid w:val="007A01D7"/>
    <w:rsid w:val="007A1082"/>
    <w:rsid w:val="007A25DA"/>
    <w:rsid w:val="007A2AB2"/>
    <w:rsid w:val="007A2CD4"/>
    <w:rsid w:val="007A2F68"/>
    <w:rsid w:val="007A53FB"/>
    <w:rsid w:val="007A7670"/>
    <w:rsid w:val="007A7887"/>
    <w:rsid w:val="007B041F"/>
    <w:rsid w:val="007B34FF"/>
    <w:rsid w:val="007B4295"/>
    <w:rsid w:val="007B59AC"/>
    <w:rsid w:val="007B5DD5"/>
    <w:rsid w:val="007C1D53"/>
    <w:rsid w:val="007C419E"/>
    <w:rsid w:val="007C4215"/>
    <w:rsid w:val="007C4361"/>
    <w:rsid w:val="007C5594"/>
    <w:rsid w:val="007C711A"/>
    <w:rsid w:val="007D031B"/>
    <w:rsid w:val="007D20C1"/>
    <w:rsid w:val="007D265E"/>
    <w:rsid w:val="007D2FCC"/>
    <w:rsid w:val="007D32BB"/>
    <w:rsid w:val="007D3C73"/>
    <w:rsid w:val="007D48F5"/>
    <w:rsid w:val="007D58A2"/>
    <w:rsid w:val="007D6B67"/>
    <w:rsid w:val="007D6E3C"/>
    <w:rsid w:val="007D771B"/>
    <w:rsid w:val="007E00DD"/>
    <w:rsid w:val="007E21AC"/>
    <w:rsid w:val="007E3AD8"/>
    <w:rsid w:val="007E41AB"/>
    <w:rsid w:val="007E521F"/>
    <w:rsid w:val="007E5543"/>
    <w:rsid w:val="007E5613"/>
    <w:rsid w:val="007E5C68"/>
    <w:rsid w:val="007E6A90"/>
    <w:rsid w:val="007E6E97"/>
    <w:rsid w:val="007E7BCA"/>
    <w:rsid w:val="007F02D6"/>
    <w:rsid w:val="007F1783"/>
    <w:rsid w:val="007F1B18"/>
    <w:rsid w:val="007F5D80"/>
    <w:rsid w:val="007F6124"/>
    <w:rsid w:val="007F6E19"/>
    <w:rsid w:val="007F799E"/>
    <w:rsid w:val="0080147C"/>
    <w:rsid w:val="008019F6"/>
    <w:rsid w:val="0080390D"/>
    <w:rsid w:val="00810153"/>
    <w:rsid w:val="008105F4"/>
    <w:rsid w:val="00810C64"/>
    <w:rsid w:val="00810D4C"/>
    <w:rsid w:val="00811C55"/>
    <w:rsid w:val="008121D2"/>
    <w:rsid w:val="00813820"/>
    <w:rsid w:val="008147D4"/>
    <w:rsid w:val="008156AD"/>
    <w:rsid w:val="00815FF5"/>
    <w:rsid w:val="0081666F"/>
    <w:rsid w:val="00821378"/>
    <w:rsid w:val="008214B2"/>
    <w:rsid w:val="0082167C"/>
    <w:rsid w:val="00821EA4"/>
    <w:rsid w:val="008229C8"/>
    <w:rsid w:val="008238C1"/>
    <w:rsid w:val="0082403C"/>
    <w:rsid w:val="00824F55"/>
    <w:rsid w:val="008257A3"/>
    <w:rsid w:val="00825833"/>
    <w:rsid w:val="00826387"/>
    <w:rsid w:val="0082775C"/>
    <w:rsid w:val="008279D4"/>
    <w:rsid w:val="00827E36"/>
    <w:rsid w:val="008300B9"/>
    <w:rsid w:val="008310A3"/>
    <w:rsid w:val="00831587"/>
    <w:rsid w:val="0083240C"/>
    <w:rsid w:val="00833E27"/>
    <w:rsid w:val="008348A2"/>
    <w:rsid w:val="008350F1"/>
    <w:rsid w:val="00837070"/>
    <w:rsid w:val="0083768E"/>
    <w:rsid w:val="0084034F"/>
    <w:rsid w:val="00840A67"/>
    <w:rsid w:val="00841606"/>
    <w:rsid w:val="00841CFC"/>
    <w:rsid w:val="0084230B"/>
    <w:rsid w:val="00843925"/>
    <w:rsid w:val="00843A1B"/>
    <w:rsid w:val="0084495C"/>
    <w:rsid w:val="00845863"/>
    <w:rsid w:val="00847344"/>
    <w:rsid w:val="0084776C"/>
    <w:rsid w:val="00851566"/>
    <w:rsid w:val="00851FED"/>
    <w:rsid w:val="0085260B"/>
    <w:rsid w:val="0085311A"/>
    <w:rsid w:val="00853C6A"/>
    <w:rsid w:val="0085532E"/>
    <w:rsid w:val="008565E7"/>
    <w:rsid w:val="00856F6A"/>
    <w:rsid w:val="0086081C"/>
    <w:rsid w:val="008609B9"/>
    <w:rsid w:val="00861047"/>
    <w:rsid w:val="008624B6"/>
    <w:rsid w:val="008627E3"/>
    <w:rsid w:val="008634B8"/>
    <w:rsid w:val="00864717"/>
    <w:rsid w:val="008660C6"/>
    <w:rsid w:val="00867F2B"/>
    <w:rsid w:val="00870125"/>
    <w:rsid w:val="00871097"/>
    <w:rsid w:val="00871509"/>
    <w:rsid w:val="00873033"/>
    <w:rsid w:val="00873B33"/>
    <w:rsid w:val="00874456"/>
    <w:rsid w:val="00874B7F"/>
    <w:rsid w:val="0087503B"/>
    <w:rsid w:val="008752E1"/>
    <w:rsid w:val="00876831"/>
    <w:rsid w:val="00876A77"/>
    <w:rsid w:val="00876AAE"/>
    <w:rsid w:val="00876B7F"/>
    <w:rsid w:val="008772FC"/>
    <w:rsid w:val="0088042F"/>
    <w:rsid w:val="00882DF6"/>
    <w:rsid w:val="00882FFF"/>
    <w:rsid w:val="00883BE0"/>
    <w:rsid w:val="00884BDE"/>
    <w:rsid w:val="00884E10"/>
    <w:rsid w:val="00884EB9"/>
    <w:rsid w:val="00885DF9"/>
    <w:rsid w:val="00886924"/>
    <w:rsid w:val="00887550"/>
    <w:rsid w:val="00887E76"/>
    <w:rsid w:val="00890478"/>
    <w:rsid w:val="00890F79"/>
    <w:rsid w:val="00891362"/>
    <w:rsid w:val="0089140D"/>
    <w:rsid w:val="00891A73"/>
    <w:rsid w:val="00891A9D"/>
    <w:rsid w:val="00892AEB"/>
    <w:rsid w:val="00893401"/>
    <w:rsid w:val="00894101"/>
    <w:rsid w:val="0089474B"/>
    <w:rsid w:val="00894BC9"/>
    <w:rsid w:val="00896A20"/>
    <w:rsid w:val="00896E51"/>
    <w:rsid w:val="00897427"/>
    <w:rsid w:val="0089766D"/>
    <w:rsid w:val="008976C8"/>
    <w:rsid w:val="008A1B08"/>
    <w:rsid w:val="008A2DA5"/>
    <w:rsid w:val="008A3C87"/>
    <w:rsid w:val="008A3F0F"/>
    <w:rsid w:val="008A43D5"/>
    <w:rsid w:val="008A526C"/>
    <w:rsid w:val="008A5907"/>
    <w:rsid w:val="008A633A"/>
    <w:rsid w:val="008A7255"/>
    <w:rsid w:val="008A73E9"/>
    <w:rsid w:val="008A7FD3"/>
    <w:rsid w:val="008B0ED2"/>
    <w:rsid w:val="008B218C"/>
    <w:rsid w:val="008B2DB9"/>
    <w:rsid w:val="008B3A18"/>
    <w:rsid w:val="008B53E5"/>
    <w:rsid w:val="008B5E14"/>
    <w:rsid w:val="008B6709"/>
    <w:rsid w:val="008B7CAB"/>
    <w:rsid w:val="008C086F"/>
    <w:rsid w:val="008C1903"/>
    <w:rsid w:val="008C554E"/>
    <w:rsid w:val="008C6329"/>
    <w:rsid w:val="008C6E52"/>
    <w:rsid w:val="008C6FB4"/>
    <w:rsid w:val="008D1513"/>
    <w:rsid w:val="008D2466"/>
    <w:rsid w:val="008D334F"/>
    <w:rsid w:val="008D3538"/>
    <w:rsid w:val="008D378F"/>
    <w:rsid w:val="008D3CA7"/>
    <w:rsid w:val="008D431F"/>
    <w:rsid w:val="008D55AF"/>
    <w:rsid w:val="008D5C99"/>
    <w:rsid w:val="008D6657"/>
    <w:rsid w:val="008D6D4B"/>
    <w:rsid w:val="008D7013"/>
    <w:rsid w:val="008E04CA"/>
    <w:rsid w:val="008E1B55"/>
    <w:rsid w:val="008E2144"/>
    <w:rsid w:val="008E29A8"/>
    <w:rsid w:val="008E2E17"/>
    <w:rsid w:val="008E30CE"/>
    <w:rsid w:val="008E32D0"/>
    <w:rsid w:val="008E372A"/>
    <w:rsid w:val="008E481C"/>
    <w:rsid w:val="008E516A"/>
    <w:rsid w:val="008E5172"/>
    <w:rsid w:val="008E71D9"/>
    <w:rsid w:val="008F04FB"/>
    <w:rsid w:val="008F172D"/>
    <w:rsid w:val="008F2C04"/>
    <w:rsid w:val="008F3102"/>
    <w:rsid w:val="008F4C2D"/>
    <w:rsid w:val="008F5D25"/>
    <w:rsid w:val="008F60EB"/>
    <w:rsid w:val="008F730D"/>
    <w:rsid w:val="00900AFB"/>
    <w:rsid w:val="00900DB3"/>
    <w:rsid w:val="00901105"/>
    <w:rsid w:val="00903830"/>
    <w:rsid w:val="00903973"/>
    <w:rsid w:val="0090444B"/>
    <w:rsid w:val="00905CFA"/>
    <w:rsid w:val="00906087"/>
    <w:rsid w:val="0090656E"/>
    <w:rsid w:val="009069E9"/>
    <w:rsid w:val="00906C05"/>
    <w:rsid w:val="00907AE0"/>
    <w:rsid w:val="00910DFC"/>
    <w:rsid w:val="00911CBC"/>
    <w:rsid w:val="009121D4"/>
    <w:rsid w:val="009130E5"/>
    <w:rsid w:val="009147F8"/>
    <w:rsid w:val="00914EDF"/>
    <w:rsid w:val="009156D3"/>
    <w:rsid w:val="00915856"/>
    <w:rsid w:val="0091681D"/>
    <w:rsid w:val="009215B6"/>
    <w:rsid w:val="009216E3"/>
    <w:rsid w:val="00922AD1"/>
    <w:rsid w:val="00923661"/>
    <w:rsid w:val="00923A68"/>
    <w:rsid w:val="00923F27"/>
    <w:rsid w:val="00924B6C"/>
    <w:rsid w:val="00930104"/>
    <w:rsid w:val="0093143C"/>
    <w:rsid w:val="00931D0C"/>
    <w:rsid w:val="00931EBD"/>
    <w:rsid w:val="00932DC5"/>
    <w:rsid w:val="00933443"/>
    <w:rsid w:val="009338DC"/>
    <w:rsid w:val="00933C63"/>
    <w:rsid w:val="009344C4"/>
    <w:rsid w:val="00934DD5"/>
    <w:rsid w:val="00937398"/>
    <w:rsid w:val="00937D00"/>
    <w:rsid w:val="00940472"/>
    <w:rsid w:val="00940E8E"/>
    <w:rsid w:val="00941BC8"/>
    <w:rsid w:val="00943BAA"/>
    <w:rsid w:val="00943D7F"/>
    <w:rsid w:val="00943E41"/>
    <w:rsid w:val="00944281"/>
    <w:rsid w:val="009445E3"/>
    <w:rsid w:val="009455AB"/>
    <w:rsid w:val="00946406"/>
    <w:rsid w:val="009475B1"/>
    <w:rsid w:val="0095051B"/>
    <w:rsid w:val="0095061A"/>
    <w:rsid w:val="00951075"/>
    <w:rsid w:val="00951176"/>
    <w:rsid w:val="0095193B"/>
    <w:rsid w:val="00951FDD"/>
    <w:rsid w:val="00952FC1"/>
    <w:rsid w:val="009549F2"/>
    <w:rsid w:val="0095527B"/>
    <w:rsid w:val="009559C7"/>
    <w:rsid w:val="00957116"/>
    <w:rsid w:val="009575B6"/>
    <w:rsid w:val="009605C3"/>
    <w:rsid w:val="0096339B"/>
    <w:rsid w:val="00963724"/>
    <w:rsid w:val="0096459B"/>
    <w:rsid w:val="00964E11"/>
    <w:rsid w:val="009663AF"/>
    <w:rsid w:val="00966A3E"/>
    <w:rsid w:val="00966ED1"/>
    <w:rsid w:val="00973A0A"/>
    <w:rsid w:val="00975AFB"/>
    <w:rsid w:val="009821EC"/>
    <w:rsid w:val="00982C49"/>
    <w:rsid w:val="00982DDA"/>
    <w:rsid w:val="00982F59"/>
    <w:rsid w:val="009834BC"/>
    <w:rsid w:val="00984AB9"/>
    <w:rsid w:val="00984EDA"/>
    <w:rsid w:val="00984FA8"/>
    <w:rsid w:val="009855B4"/>
    <w:rsid w:val="00985AB4"/>
    <w:rsid w:val="009863D7"/>
    <w:rsid w:val="0098692A"/>
    <w:rsid w:val="009876EF"/>
    <w:rsid w:val="009877E7"/>
    <w:rsid w:val="0099108E"/>
    <w:rsid w:val="009911E3"/>
    <w:rsid w:val="009928B5"/>
    <w:rsid w:val="00992902"/>
    <w:rsid w:val="00992FB6"/>
    <w:rsid w:val="00996E9F"/>
    <w:rsid w:val="00997073"/>
    <w:rsid w:val="0099753F"/>
    <w:rsid w:val="009976DD"/>
    <w:rsid w:val="009A01FA"/>
    <w:rsid w:val="009A1367"/>
    <w:rsid w:val="009A156B"/>
    <w:rsid w:val="009A1621"/>
    <w:rsid w:val="009A1A06"/>
    <w:rsid w:val="009A24BF"/>
    <w:rsid w:val="009A46B0"/>
    <w:rsid w:val="009A48B1"/>
    <w:rsid w:val="009A4CB4"/>
    <w:rsid w:val="009A54CE"/>
    <w:rsid w:val="009A6E8D"/>
    <w:rsid w:val="009B062F"/>
    <w:rsid w:val="009B0AE2"/>
    <w:rsid w:val="009B1AFB"/>
    <w:rsid w:val="009B387C"/>
    <w:rsid w:val="009B50A3"/>
    <w:rsid w:val="009B50B8"/>
    <w:rsid w:val="009B72F7"/>
    <w:rsid w:val="009B7984"/>
    <w:rsid w:val="009C0BCD"/>
    <w:rsid w:val="009C0EB3"/>
    <w:rsid w:val="009C10FE"/>
    <w:rsid w:val="009C22C4"/>
    <w:rsid w:val="009C319D"/>
    <w:rsid w:val="009C421F"/>
    <w:rsid w:val="009C4C5F"/>
    <w:rsid w:val="009C4D89"/>
    <w:rsid w:val="009C5326"/>
    <w:rsid w:val="009C56BE"/>
    <w:rsid w:val="009C637F"/>
    <w:rsid w:val="009C6434"/>
    <w:rsid w:val="009C6625"/>
    <w:rsid w:val="009D01A2"/>
    <w:rsid w:val="009D08BC"/>
    <w:rsid w:val="009D0C58"/>
    <w:rsid w:val="009D18B5"/>
    <w:rsid w:val="009D2220"/>
    <w:rsid w:val="009D2F9E"/>
    <w:rsid w:val="009D358E"/>
    <w:rsid w:val="009D4CA2"/>
    <w:rsid w:val="009D61AA"/>
    <w:rsid w:val="009D690E"/>
    <w:rsid w:val="009D7673"/>
    <w:rsid w:val="009D7FF6"/>
    <w:rsid w:val="009E1283"/>
    <w:rsid w:val="009E1480"/>
    <w:rsid w:val="009E1A4B"/>
    <w:rsid w:val="009E2722"/>
    <w:rsid w:val="009E2CC6"/>
    <w:rsid w:val="009E3481"/>
    <w:rsid w:val="009E39C4"/>
    <w:rsid w:val="009E499E"/>
    <w:rsid w:val="009E5615"/>
    <w:rsid w:val="009E68D0"/>
    <w:rsid w:val="009E6C84"/>
    <w:rsid w:val="009E73AC"/>
    <w:rsid w:val="009F0677"/>
    <w:rsid w:val="009F128F"/>
    <w:rsid w:val="009F206B"/>
    <w:rsid w:val="009F207B"/>
    <w:rsid w:val="009F23A3"/>
    <w:rsid w:val="009F2D23"/>
    <w:rsid w:val="009F3FFC"/>
    <w:rsid w:val="009F452A"/>
    <w:rsid w:val="009F6008"/>
    <w:rsid w:val="009F6A07"/>
    <w:rsid w:val="009F6ACA"/>
    <w:rsid w:val="009F6B61"/>
    <w:rsid w:val="009F6F16"/>
    <w:rsid w:val="00A02AE0"/>
    <w:rsid w:val="00A037B6"/>
    <w:rsid w:val="00A03F05"/>
    <w:rsid w:val="00A03F33"/>
    <w:rsid w:val="00A04183"/>
    <w:rsid w:val="00A04240"/>
    <w:rsid w:val="00A06C85"/>
    <w:rsid w:val="00A12068"/>
    <w:rsid w:val="00A121DB"/>
    <w:rsid w:val="00A1268D"/>
    <w:rsid w:val="00A126A3"/>
    <w:rsid w:val="00A13ED0"/>
    <w:rsid w:val="00A14A58"/>
    <w:rsid w:val="00A15AAC"/>
    <w:rsid w:val="00A17094"/>
    <w:rsid w:val="00A1757E"/>
    <w:rsid w:val="00A20122"/>
    <w:rsid w:val="00A204CC"/>
    <w:rsid w:val="00A21615"/>
    <w:rsid w:val="00A21F89"/>
    <w:rsid w:val="00A237FF"/>
    <w:rsid w:val="00A2463E"/>
    <w:rsid w:val="00A25117"/>
    <w:rsid w:val="00A252F7"/>
    <w:rsid w:val="00A265B2"/>
    <w:rsid w:val="00A267F8"/>
    <w:rsid w:val="00A27C2C"/>
    <w:rsid w:val="00A315B2"/>
    <w:rsid w:val="00A3163E"/>
    <w:rsid w:val="00A322A4"/>
    <w:rsid w:val="00A322B0"/>
    <w:rsid w:val="00A32A3A"/>
    <w:rsid w:val="00A3426F"/>
    <w:rsid w:val="00A3445F"/>
    <w:rsid w:val="00A34AB8"/>
    <w:rsid w:val="00A3577C"/>
    <w:rsid w:val="00A407FB"/>
    <w:rsid w:val="00A40CBD"/>
    <w:rsid w:val="00A412E8"/>
    <w:rsid w:val="00A4197D"/>
    <w:rsid w:val="00A41D89"/>
    <w:rsid w:val="00A41FE6"/>
    <w:rsid w:val="00A42DAA"/>
    <w:rsid w:val="00A44510"/>
    <w:rsid w:val="00A44D9D"/>
    <w:rsid w:val="00A47919"/>
    <w:rsid w:val="00A500C0"/>
    <w:rsid w:val="00A5027F"/>
    <w:rsid w:val="00A51DC2"/>
    <w:rsid w:val="00A51E37"/>
    <w:rsid w:val="00A529AF"/>
    <w:rsid w:val="00A5421C"/>
    <w:rsid w:val="00A550FE"/>
    <w:rsid w:val="00A5516C"/>
    <w:rsid w:val="00A56735"/>
    <w:rsid w:val="00A57AA7"/>
    <w:rsid w:val="00A57E88"/>
    <w:rsid w:val="00A60E10"/>
    <w:rsid w:val="00A61EDB"/>
    <w:rsid w:val="00A63830"/>
    <w:rsid w:val="00A638B7"/>
    <w:rsid w:val="00A63F3F"/>
    <w:rsid w:val="00A63F54"/>
    <w:rsid w:val="00A64E67"/>
    <w:rsid w:val="00A656CE"/>
    <w:rsid w:val="00A659FB"/>
    <w:rsid w:val="00A65E33"/>
    <w:rsid w:val="00A660C3"/>
    <w:rsid w:val="00A672B7"/>
    <w:rsid w:val="00A67E62"/>
    <w:rsid w:val="00A7034A"/>
    <w:rsid w:val="00A7191A"/>
    <w:rsid w:val="00A7254C"/>
    <w:rsid w:val="00A72B87"/>
    <w:rsid w:val="00A737DB"/>
    <w:rsid w:val="00A73AEF"/>
    <w:rsid w:val="00A756AD"/>
    <w:rsid w:val="00A7584D"/>
    <w:rsid w:val="00A80623"/>
    <w:rsid w:val="00A8141D"/>
    <w:rsid w:val="00A82133"/>
    <w:rsid w:val="00A82597"/>
    <w:rsid w:val="00A85E38"/>
    <w:rsid w:val="00A86926"/>
    <w:rsid w:val="00A87394"/>
    <w:rsid w:val="00A916F0"/>
    <w:rsid w:val="00A9211A"/>
    <w:rsid w:val="00A92545"/>
    <w:rsid w:val="00A92821"/>
    <w:rsid w:val="00A9299D"/>
    <w:rsid w:val="00A94B14"/>
    <w:rsid w:val="00A95F44"/>
    <w:rsid w:val="00A9604E"/>
    <w:rsid w:val="00A96102"/>
    <w:rsid w:val="00A96590"/>
    <w:rsid w:val="00A97930"/>
    <w:rsid w:val="00AA02DD"/>
    <w:rsid w:val="00AA06A4"/>
    <w:rsid w:val="00AA0962"/>
    <w:rsid w:val="00AA141A"/>
    <w:rsid w:val="00AA1EA8"/>
    <w:rsid w:val="00AA2F27"/>
    <w:rsid w:val="00AA433A"/>
    <w:rsid w:val="00AA46ED"/>
    <w:rsid w:val="00AA4974"/>
    <w:rsid w:val="00AA4ABC"/>
    <w:rsid w:val="00AA4E6D"/>
    <w:rsid w:val="00AA58B6"/>
    <w:rsid w:val="00AA5FF9"/>
    <w:rsid w:val="00AA61DF"/>
    <w:rsid w:val="00AA673C"/>
    <w:rsid w:val="00AB07CC"/>
    <w:rsid w:val="00AB0FCB"/>
    <w:rsid w:val="00AB1680"/>
    <w:rsid w:val="00AB1F03"/>
    <w:rsid w:val="00AB2719"/>
    <w:rsid w:val="00AB3088"/>
    <w:rsid w:val="00AB3697"/>
    <w:rsid w:val="00AB3D21"/>
    <w:rsid w:val="00AB3DE3"/>
    <w:rsid w:val="00AB54EA"/>
    <w:rsid w:val="00AB5855"/>
    <w:rsid w:val="00AB64AA"/>
    <w:rsid w:val="00AB6651"/>
    <w:rsid w:val="00AB6E09"/>
    <w:rsid w:val="00AC0001"/>
    <w:rsid w:val="00AC03B1"/>
    <w:rsid w:val="00AC1D36"/>
    <w:rsid w:val="00AC2628"/>
    <w:rsid w:val="00AC268B"/>
    <w:rsid w:val="00AC28AB"/>
    <w:rsid w:val="00AC2B54"/>
    <w:rsid w:val="00AC2FEC"/>
    <w:rsid w:val="00AC333F"/>
    <w:rsid w:val="00AC3560"/>
    <w:rsid w:val="00AC3DAD"/>
    <w:rsid w:val="00AC506D"/>
    <w:rsid w:val="00AC79D9"/>
    <w:rsid w:val="00AC7B5D"/>
    <w:rsid w:val="00AD00B6"/>
    <w:rsid w:val="00AD0F9D"/>
    <w:rsid w:val="00AD16C0"/>
    <w:rsid w:val="00AD2344"/>
    <w:rsid w:val="00AD2CB7"/>
    <w:rsid w:val="00AD3736"/>
    <w:rsid w:val="00AD39D1"/>
    <w:rsid w:val="00AD3A64"/>
    <w:rsid w:val="00AD47D9"/>
    <w:rsid w:val="00AD51D7"/>
    <w:rsid w:val="00AD51E5"/>
    <w:rsid w:val="00AD614C"/>
    <w:rsid w:val="00AD6634"/>
    <w:rsid w:val="00AD7254"/>
    <w:rsid w:val="00AD780D"/>
    <w:rsid w:val="00AE0109"/>
    <w:rsid w:val="00AE0821"/>
    <w:rsid w:val="00AE22B1"/>
    <w:rsid w:val="00AE4DB1"/>
    <w:rsid w:val="00AE5DEA"/>
    <w:rsid w:val="00AE6810"/>
    <w:rsid w:val="00AE6F16"/>
    <w:rsid w:val="00AE6F1D"/>
    <w:rsid w:val="00AF02E0"/>
    <w:rsid w:val="00AF0B09"/>
    <w:rsid w:val="00AF0E09"/>
    <w:rsid w:val="00AF0E4F"/>
    <w:rsid w:val="00AF1534"/>
    <w:rsid w:val="00AF27B3"/>
    <w:rsid w:val="00AF286E"/>
    <w:rsid w:val="00AF3F69"/>
    <w:rsid w:val="00AF5892"/>
    <w:rsid w:val="00AF5924"/>
    <w:rsid w:val="00AF62B6"/>
    <w:rsid w:val="00AF67BA"/>
    <w:rsid w:val="00AF6F60"/>
    <w:rsid w:val="00B01476"/>
    <w:rsid w:val="00B020EF"/>
    <w:rsid w:val="00B02C9F"/>
    <w:rsid w:val="00B035D9"/>
    <w:rsid w:val="00B053E6"/>
    <w:rsid w:val="00B05B00"/>
    <w:rsid w:val="00B06F40"/>
    <w:rsid w:val="00B105CE"/>
    <w:rsid w:val="00B10737"/>
    <w:rsid w:val="00B10A20"/>
    <w:rsid w:val="00B114FB"/>
    <w:rsid w:val="00B1274A"/>
    <w:rsid w:val="00B1312D"/>
    <w:rsid w:val="00B131BC"/>
    <w:rsid w:val="00B13A94"/>
    <w:rsid w:val="00B1459C"/>
    <w:rsid w:val="00B147C6"/>
    <w:rsid w:val="00B15831"/>
    <w:rsid w:val="00B15F6D"/>
    <w:rsid w:val="00B160D0"/>
    <w:rsid w:val="00B165C9"/>
    <w:rsid w:val="00B17481"/>
    <w:rsid w:val="00B17F4A"/>
    <w:rsid w:val="00B2284B"/>
    <w:rsid w:val="00B22B80"/>
    <w:rsid w:val="00B23BCC"/>
    <w:rsid w:val="00B240A8"/>
    <w:rsid w:val="00B24204"/>
    <w:rsid w:val="00B246C5"/>
    <w:rsid w:val="00B24822"/>
    <w:rsid w:val="00B25C2F"/>
    <w:rsid w:val="00B26DF0"/>
    <w:rsid w:val="00B276C3"/>
    <w:rsid w:val="00B3429E"/>
    <w:rsid w:val="00B345A6"/>
    <w:rsid w:val="00B372F0"/>
    <w:rsid w:val="00B37FEB"/>
    <w:rsid w:val="00B406CF"/>
    <w:rsid w:val="00B418A1"/>
    <w:rsid w:val="00B4397B"/>
    <w:rsid w:val="00B43DC0"/>
    <w:rsid w:val="00B44192"/>
    <w:rsid w:val="00B45978"/>
    <w:rsid w:val="00B45A87"/>
    <w:rsid w:val="00B46767"/>
    <w:rsid w:val="00B468A9"/>
    <w:rsid w:val="00B46CFA"/>
    <w:rsid w:val="00B478FB"/>
    <w:rsid w:val="00B47D08"/>
    <w:rsid w:val="00B52A1D"/>
    <w:rsid w:val="00B534F1"/>
    <w:rsid w:val="00B55612"/>
    <w:rsid w:val="00B557B9"/>
    <w:rsid w:val="00B57A66"/>
    <w:rsid w:val="00B60453"/>
    <w:rsid w:val="00B611B3"/>
    <w:rsid w:val="00B62E63"/>
    <w:rsid w:val="00B63BBC"/>
    <w:rsid w:val="00B63D88"/>
    <w:rsid w:val="00B6517F"/>
    <w:rsid w:val="00B651A8"/>
    <w:rsid w:val="00B67C48"/>
    <w:rsid w:val="00B7084C"/>
    <w:rsid w:val="00B70F0B"/>
    <w:rsid w:val="00B71A95"/>
    <w:rsid w:val="00B7273A"/>
    <w:rsid w:val="00B72E32"/>
    <w:rsid w:val="00B733C2"/>
    <w:rsid w:val="00B74C7E"/>
    <w:rsid w:val="00B7678C"/>
    <w:rsid w:val="00B77648"/>
    <w:rsid w:val="00B7775D"/>
    <w:rsid w:val="00B81C14"/>
    <w:rsid w:val="00B84586"/>
    <w:rsid w:val="00B84A15"/>
    <w:rsid w:val="00B84FC2"/>
    <w:rsid w:val="00B84FFF"/>
    <w:rsid w:val="00B853A9"/>
    <w:rsid w:val="00B87252"/>
    <w:rsid w:val="00B900DF"/>
    <w:rsid w:val="00B901F7"/>
    <w:rsid w:val="00B90606"/>
    <w:rsid w:val="00B90FFE"/>
    <w:rsid w:val="00B91039"/>
    <w:rsid w:val="00B92003"/>
    <w:rsid w:val="00B930D7"/>
    <w:rsid w:val="00B93E03"/>
    <w:rsid w:val="00B94158"/>
    <w:rsid w:val="00B947BF"/>
    <w:rsid w:val="00B9497C"/>
    <w:rsid w:val="00B950C9"/>
    <w:rsid w:val="00B953E5"/>
    <w:rsid w:val="00B95B1B"/>
    <w:rsid w:val="00B95C86"/>
    <w:rsid w:val="00B97492"/>
    <w:rsid w:val="00BA2225"/>
    <w:rsid w:val="00BA23CE"/>
    <w:rsid w:val="00BA362B"/>
    <w:rsid w:val="00BA4A72"/>
    <w:rsid w:val="00BA51DC"/>
    <w:rsid w:val="00BA54BF"/>
    <w:rsid w:val="00BA5949"/>
    <w:rsid w:val="00BA708C"/>
    <w:rsid w:val="00BA7D82"/>
    <w:rsid w:val="00BB004F"/>
    <w:rsid w:val="00BB04B5"/>
    <w:rsid w:val="00BB0D2E"/>
    <w:rsid w:val="00BB184F"/>
    <w:rsid w:val="00BB2D1E"/>
    <w:rsid w:val="00BB3D49"/>
    <w:rsid w:val="00BB7644"/>
    <w:rsid w:val="00BB7D39"/>
    <w:rsid w:val="00BB7FEC"/>
    <w:rsid w:val="00BC1B58"/>
    <w:rsid w:val="00BC1EF9"/>
    <w:rsid w:val="00BC22D0"/>
    <w:rsid w:val="00BC384D"/>
    <w:rsid w:val="00BC51C2"/>
    <w:rsid w:val="00BC7194"/>
    <w:rsid w:val="00BC772B"/>
    <w:rsid w:val="00BD261A"/>
    <w:rsid w:val="00BD26CB"/>
    <w:rsid w:val="00BD2D09"/>
    <w:rsid w:val="00BD304B"/>
    <w:rsid w:val="00BD3497"/>
    <w:rsid w:val="00BD3783"/>
    <w:rsid w:val="00BD3EC8"/>
    <w:rsid w:val="00BD4016"/>
    <w:rsid w:val="00BD430A"/>
    <w:rsid w:val="00BD6603"/>
    <w:rsid w:val="00BD6D03"/>
    <w:rsid w:val="00BD6FB8"/>
    <w:rsid w:val="00BD7616"/>
    <w:rsid w:val="00BD7966"/>
    <w:rsid w:val="00BE116C"/>
    <w:rsid w:val="00BE1759"/>
    <w:rsid w:val="00BE368F"/>
    <w:rsid w:val="00BE3780"/>
    <w:rsid w:val="00BE3905"/>
    <w:rsid w:val="00BE4274"/>
    <w:rsid w:val="00BE42DE"/>
    <w:rsid w:val="00BE4DFC"/>
    <w:rsid w:val="00BE4E2B"/>
    <w:rsid w:val="00BE584B"/>
    <w:rsid w:val="00BE5A5C"/>
    <w:rsid w:val="00BE5D44"/>
    <w:rsid w:val="00BE6036"/>
    <w:rsid w:val="00BE668F"/>
    <w:rsid w:val="00BE67E4"/>
    <w:rsid w:val="00BE6ABD"/>
    <w:rsid w:val="00BE6CDB"/>
    <w:rsid w:val="00BE7B75"/>
    <w:rsid w:val="00BF04DB"/>
    <w:rsid w:val="00BF1869"/>
    <w:rsid w:val="00BF1CE4"/>
    <w:rsid w:val="00BF273A"/>
    <w:rsid w:val="00BF2B2C"/>
    <w:rsid w:val="00BF4803"/>
    <w:rsid w:val="00BF5A98"/>
    <w:rsid w:val="00BF5E69"/>
    <w:rsid w:val="00BF6595"/>
    <w:rsid w:val="00BF69DB"/>
    <w:rsid w:val="00BF6FBE"/>
    <w:rsid w:val="00C001F4"/>
    <w:rsid w:val="00C01534"/>
    <w:rsid w:val="00C02A5C"/>
    <w:rsid w:val="00C04B57"/>
    <w:rsid w:val="00C0521F"/>
    <w:rsid w:val="00C05CF9"/>
    <w:rsid w:val="00C0683D"/>
    <w:rsid w:val="00C1086F"/>
    <w:rsid w:val="00C12084"/>
    <w:rsid w:val="00C12B20"/>
    <w:rsid w:val="00C12C64"/>
    <w:rsid w:val="00C146AA"/>
    <w:rsid w:val="00C14968"/>
    <w:rsid w:val="00C149A6"/>
    <w:rsid w:val="00C14A73"/>
    <w:rsid w:val="00C15422"/>
    <w:rsid w:val="00C15B84"/>
    <w:rsid w:val="00C15DF4"/>
    <w:rsid w:val="00C1629A"/>
    <w:rsid w:val="00C16843"/>
    <w:rsid w:val="00C16C46"/>
    <w:rsid w:val="00C20449"/>
    <w:rsid w:val="00C205BE"/>
    <w:rsid w:val="00C205EF"/>
    <w:rsid w:val="00C2115E"/>
    <w:rsid w:val="00C2142C"/>
    <w:rsid w:val="00C21FA7"/>
    <w:rsid w:val="00C22589"/>
    <w:rsid w:val="00C23212"/>
    <w:rsid w:val="00C2331A"/>
    <w:rsid w:val="00C24359"/>
    <w:rsid w:val="00C26234"/>
    <w:rsid w:val="00C26BBC"/>
    <w:rsid w:val="00C30449"/>
    <w:rsid w:val="00C3107E"/>
    <w:rsid w:val="00C310D8"/>
    <w:rsid w:val="00C3154C"/>
    <w:rsid w:val="00C32CA6"/>
    <w:rsid w:val="00C32D49"/>
    <w:rsid w:val="00C33991"/>
    <w:rsid w:val="00C34E4B"/>
    <w:rsid w:val="00C35EC9"/>
    <w:rsid w:val="00C368F2"/>
    <w:rsid w:val="00C36AA8"/>
    <w:rsid w:val="00C36C42"/>
    <w:rsid w:val="00C42728"/>
    <w:rsid w:val="00C43377"/>
    <w:rsid w:val="00C436E1"/>
    <w:rsid w:val="00C442DF"/>
    <w:rsid w:val="00C44925"/>
    <w:rsid w:val="00C45271"/>
    <w:rsid w:val="00C4623F"/>
    <w:rsid w:val="00C46261"/>
    <w:rsid w:val="00C46685"/>
    <w:rsid w:val="00C46F93"/>
    <w:rsid w:val="00C47300"/>
    <w:rsid w:val="00C478C9"/>
    <w:rsid w:val="00C4793C"/>
    <w:rsid w:val="00C51DD6"/>
    <w:rsid w:val="00C5245D"/>
    <w:rsid w:val="00C52FBE"/>
    <w:rsid w:val="00C5301C"/>
    <w:rsid w:val="00C5472F"/>
    <w:rsid w:val="00C54C7F"/>
    <w:rsid w:val="00C579FA"/>
    <w:rsid w:val="00C609C8"/>
    <w:rsid w:val="00C619FD"/>
    <w:rsid w:val="00C62F55"/>
    <w:rsid w:val="00C64056"/>
    <w:rsid w:val="00C641BF"/>
    <w:rsid w:val="00C6498A"/>
    <w:rsid w:val="00C64C8C"/>
    <w:rsid w:val="00C6504D"/>
    <w:rsid w:val="00C65C44"/>
    <w:rsid w:val="00C6667D"/>
    <w:rsid w:val="00C71CB0"/>
    <w:rsid w:val="00C71DAF"/>
    <w:rsid w:val="00C72C8A"/>
    <w:rsid w:val="00C738A3"/>
    <w:rsid w:val="00C73B24"/>
    <w:rsid w:val="00C742DD"/>
    <w:rsid w:val="00C7497A"/>
    <w:rsid w:val="00C757AB"/>
    <w:rsid w:val="00C75965"/>
    <w:rsid w:val="00C759C8"/>
    <w:rsid w:val="00C75E7D"/>
    <w:rsid w:val="00C763D1"/>
    <w:rsid w:val="00C77C92"/>
    <w:rsid w:val="00C805F9"/>
    <w:rsid w:val="00C80FFC"/>
    <w:rsid w:val="00C8227D"/>
    <w:rsid w:val="00C83895"/>
    <w:rsid w:val="00C83D22"/>
    <w:rsid w:val="00C87427"/>
    <w:rsid w:val="00C879D6"/>
    <w:rsid w:val="00C902F8"/>
    <w:rsid w:val="00C906C5"/>
    <w:rsid w:val="00C92227"/>
    <w:rsid w:val="00C92955"/>
    <w:rsid w:val="00C939EF"/>
    <w:rsid w:val="00C94C27"/>
    <w:rsid w:val="00C95BA6"/>
    <w:rsid w:val="00C95BCD"/>
    <w:rsid w:val="00C96567"/>
    <w:rsid w:val="00C97855"/>
    <w:rsid w:val="00CA1E2D"/>
    <w:rsid w:val="00CA26DA"/>
    <w:rsid w:val="00CA2D78"/>
    <w:rsid w:val="00CA376A"/>
    <w:rsid w:val="00CA56EE"/>
    <w:rsid w:val="00CA59FB"/>
    <w:rsid w:val="00CA5F06"/>
    <w:rsid w:val="00CA667A"/>
    <w:rsid w:val="00CA6DB9"/>
    <w:rsid w:val="00CA6F2E"/>
    <w:rsid w:val="00CA7FFA"/>
    <w:rsid w:val="00CB1D99"/>
    <w:rsid w:val="00CB2E52"/>
    <w:rsid w:val="00CB46EC"/>
    <w:rsid w:val="00CB4DE1"/>
    <w:rsid w:val="00CB5398"/>
    <w:rsid w:val="00CB615F"/>
    <w:rsid w:val="00CB6524"/>
    <w:rsid w:val="00CB6AFE"/>
    <w:rsid w:val="00CB6CB9"/>
    <w:rsid w:val="00CB7032"/>
    <w:rsid w:val="00CC294E"/>
    <w:rsid w:val="00CC2C86"/>
    <w:rsid w:val="00CC2EF1"/>
    <w:rsid w:val="00CC3730"/>
    <w:rsid w:val="00CC3C12"/>
    <w:rsid w:val="00CC3CFB"/>
    <w:rsid w:val="00CC4748"/>
    <w:rsid w:val="00CC5B9D"/>
    <w:rsid w:val="00CC5BE7"/>
    <w:rsid w:val="00CC62A9"/>
    <w:rsid w:val="00CC6647"/>
    <w:rsid w:val="00CC6896"/>
    <w:rsid w:val="00CC6F4A"/>
    <w:rsid w:val="00CD0281"/>
    <w:rsid w:val="00CD03C1"/>
    <w:rsid w:val="00CD0622"/>
    <w:rsid w:val="00CD07FB"/>
    <w:rsid w:val="00CD145C"/>
    <w:rsid w:val="00CD1D17"/>
    <w:rsid w:val="00CD3003"/>
    <w:rsid w:val="00CD507B"/>
    <w:rsid w:val="00CD552E"/>
    <w:rsid w:val="00CD7253"/>
    <w:rsid w:val="00CD7260"/>
    <w:rsid w:val="00CE040A"/>
    <w:rsid w:val="00CE22FA"/>
    <w:rsid w:val="00CE30F6"/>
    <w:rsid w:val="00CE3B5F"/>
    <w:rsid w:val="00CE3EA4"/>
    <w:rsid w:val="00CE406D"/>
    <w:rsid w:val="00CE6B82"/>
    <w:rsid w:val="00CE6C1F"/>
    <w:rsid w:val="00CE7BE7"/>
    <w:rsid w:val="00CF07F1"/>
    <w:rsid w:val="00CF25EB"/>
    <w:rsid w:val="00CF3680"/>
    <w:rsid w:val="00CF45A9"/>
    <w:rsid w:val="00CF60FE"/>
    <w:rsid w:val="00CF6D9D"/>
    <w:rsid w:val="00CF7A68"/>
    <w:rsid w:val="00D00334"/>
    <w:rsid w:val="00D02FE5"/>
    <w:rsid w:val="00D050B9"/>
    <w:rsid w:val="00D070D4"/>
    <w:rsid w:val="00D10563"/>
    <w:rsid w:val="00D10AC7"/>
    <w:rsid w:val="00D11557"/>
    <w:rsid w:val="00D12043"/>
    <w:rsid w:val="00D1204B"/>
    <w:rsid w:val="00D14946"/>
    <w:rsid w:val="00D156CD"/>
    <w:rsid w:val="00D1582F"/>
    <w:rsid w:val="00D158AB"/>
    <w:rsid w:val="00D16806"/>
    <w:rsid w:val="00D17421"/>
    <w:rsid w:val="00D17EFF"/>
    <w:rsid w:val="00D2005B"/>
    <w:rsid w:val="00D20323"/>
    <w:rsid w:val="00D22F64"/>
    <w:rsid w:val="00D23BE5"/>
    <w:rsid w:val="00D23E9D"/>
    <w:rsid w:val="00D25B18"/>
    <w:rsid w:val="00D26137"/>
    <w:rsid w:val="00D2696D"/>
    <w:rsid w:val="00D27F07"/>
    <w:rsid w:val="00D27F6B"/>
    <w:rsid w:val="00D308EF"/>
    <w:rsid w:val="00D32397"/>
    <w:rsid w:val="00D3594D"/>
    <w:rsid w:val="00D35ECB"/>
    <w:rsid w:val="00D36438"/>
    <w:rsid w:val="00D4073B"/>
    <w:rsid w:val="00D42420"/>
    <w:rsid w:val="00D424A8"/>
    <w:rsid w:val="00D42FC0"/>
    <w:rsid w:val="00D43439"/>
    <w:rsid w:val="00D44071"/>
    <w:rsid w:val="00D450E0"/>
    <w:rsid w:val="00D454EC"/>
    <w:rsid w:val="00D461AE"/>
    <w:rsid w:val="00D46328"/>
    <w:rsid w:val="00D46BEB"/>
    <w:rsid w:val="00D47024"/>
    <w:rsid w:val="00D502D0"/>
    <w:rsid w:val="00D52E64"/>
    <w:rsid w:val="00D53C13"/>
    <w:rsid w:val="00D54008"/>
    <w:rsid w:val="00D54304"/>
    <w:rsid w:val="00D543B6"/>
    <w:rsid w:val="00D55B2C"/>
    <w:rsid w:val="00D563F8"/>
    <w:rsid w:val="00D56896"/>
    <w:rsid w:val="00D5692D"/>
    <w:rsid w:val="00D56DF1"/>
    <w:rsid w:val="00D60646"/>
    <w:rsid w:val="00D618EC"/>
    <w:rsid w:val="00D62F56"/>
    <w:rsid w:val="00D633C8"/>
    <w:rsid w:val="00D642AA"/>
    <w:rsid w:val="00D6478F"/>
    <w:rsid w:val="00D65A4E"/>
    <w:rsid w:val="00D65A58"/>
    <w:rsid w:val="00D65A68"/>
    <w:rsid w:val="00D663AF"/>
    <w:rsid w:val="00D66ED9"/>
    <w:rsid w:val="00D67DCE"/>
    <w:rsid w:val="00D731A4"/>
    <w:rsid w:val="00D7439F"/>
    <w:rsid w:val="00D74873"/>
    <w:rsid w:val="00D761F7"/>
    <w:rsid w:val="00D77A23"/>
    <w:rsid w:val="00D8086C"/>
    <w:rsid w:val="00D81506"/>
    <w:rsid w:val="00D81BDB"/>
    <w:rsid w:val="00D82C77"/>
    <w:rsid w:val="00D84B15"/>
    <w:rsid w:val="00D84C51"/>
    <w:rsid w:val="00D857B9"/>
    <w:rsid w:val="00D85EA5"/>
    <w:rsid w:val="00D86486"/>
    <w:rsid w:val="00D86676"/>
    <w:rsid w:val="00D87A3C"/>
    <w:rsid w:val="00D90A1E"/>
    <w:rsid w:val="00D913A7"/>
    <w:rsid w:val="00D914FC"/>
    <w:rsid w:val="00D916E0"/>
    <w:rsid w:val="00D91A1F"/>
    <w:rsid w:val="00D92189"/>
    <w:rsid w:val="00D923F4"/>
    <w:rsid w:val="00D93188"/>
    <w:rsid w:val="00D94199"/>
    <w:rsid w:val="00D9449F"/>
    <w:rsid w:val="00D94672"/>
    <w:rsid w:val="00D94921"/>
    <w:rsid w:val="00D94ECA"/>
    <w:rsid w:val="00D957C0"/>
    <w:rsid w:val="00D95BDC"/>
    <w:rsid w:val="00D96A23"/>
    <w:rsid w:val="00D97338"/>
    <w:rsid w:val="00D973D4"/>
    <w:rsid w:val="00D97ED3"/>
    <w:rsid w:val="00DA0198"/>
    <w:rsid w:val="00DA0F8D"/>
    <w:rsid w:val="00DA1657"/>
    <w:rsid w:val="00DA2CFA"/>
    <w:rsid w:val="00DA3844"/>
    <w:rsid w:val="00DA444D"/>
    <w:rsid w:val="00DA4BB2"/>
    <w:rsid w:val="00DA5C22"/>
    <w:rsid w:val="00DA696B"/>
    <w:rsid w:val="00DA7A0B"/>
    <w:rsid w:val="00DB064D"/>
    <w:rsid w:val="00DB10C8"/>
    <w:rsid w:val="00DB1252"/>
    <w:rsid w:val="00DB12A7"/>
    <w:rsid w:val="00DB1644"/>
    <w:rsid w:val="00DB1F30"/>
    <w:rsid w:val="00DB4FEA"/>
    <w:rsid w:val="00DB6083"/>
    <w:rsid w:val="00DB6543"/>
    <w:rsid w:val="00DC04AA"/>
    <w:rsid w:val="00DC1B93"/>
    <w:rsid w:val="00DC29EB"/>
    <w:rsid w:val="00DC3442"/>
    <w:rsid w:val="00DC583F"/>
    <w:rsid w:val="00DD07C1"/>
    <w:rsid w:val="00DD1577"/>
    <w:rsid w:val="00DD267A"/>
    <w:rsid w:val="00DD2938"/>
    <w:rsid w:val="00DD2D77"/>
    <w:rsid w:val="00DD43DF"/>
    <w:rsid w:val="00DD4857"/>
    <w:rsid w:val="00DD49E8"/>
    <w:rsid w:val="00DD4F29"/>
    <w:rsid w:val="00DD5104"/>
    <w:rsid w:val="00DD53CC"/>
    <w:rsid w:val="00DD68DE"/>
    <w:rsid w:val="00DD7388"/>
    <w:rsid w:val="00DE0D06"/>
    <w:rsid w:val="00DE33B6"/>
    <w:rsid w:val="00DE3685"/>
    <w:rsid w:val="00DE3B44"/>
    <w:rsid w:val="00DE40AF"/>
    <w:rsid w:val="00DE43D3"/>
    <w:rsid w:val="00DE6A54"/>
    <w:rsid w:val="00DE73CC"/>
    <w:rsid w:val="00DF2AA3"/>
    <w:rsid w:val="00DF2BBD"/>
    <w:rsid w:val="00DF2F35"/>
    <w:rsid w:val="00DF39A0"/>
    <w:rsid w:val="00DF4F2A"/>
    <w:rsid w:val="00DF55F9"/>
    <w:rsid w:val="00DF59DF"/>
    <w:rsid w:val="00DF713E"/>
    <w:rsid w:val="00DF7317"/>
    <w:rsid w:val="00DF7346"/>
    <w:rsid w:val="00E0005B"/>
    <w:rsid w:val="00E0060C"/>
    <w:rsid w:val="00E01B1F"/>
    <w:rsid w:val="00E0425D"/>
    <w:rsid w:val="00E054DC"/>
    <w:rsid w:val="00E06287"/>
    <w:rsid w:val="00E06D53"/>
    <w:rsid w:val="00E0769A"/>
    <w:rsid w:val="00E107B8"/>
    <w:rsid w:val="00E15231"/>
    <w:rsid w:val="00E15302"/>
    <w:rsid w:val="00E15379"/>
    <w:rsid w:val="00E1568B"/>
    <w:rsid w:val="00E17BC1"/>
    <w:rsid w:val="00E2311F"/>
    <w:rsid w:val="00E23A33"/>
    <w:rsid w:val="00E24C4E"/>
    <w:rsid w:val="00E253DD"/>
    <w:rsid w:val="00E25BC3"/>
    <w:rsid w:val="00E27BD4"/>
    <w:rsid w:val="00E31A2F"/>
    <w:rsid w:val="00E347C8"/>
    <w:rsid w:val="00E34D72"/>
    <w:rsid w:val="00E3554B"/>
    <w:rsid w:val="00E355FA"/>
    <w:rsid w:val="00E35FAC"/>
    <w:rsid w:val="00E3609F"/>
    <w:rsid w:val="00E36A3F"/>
    <w:rsid w:val="00E373A3"/>
    <w:rsid w:val="00E37B5A"/>
    <w:rsid w:val="00E40999"/>
    <w:rsid w:val="00E42703"/>
    <w:rsid w:val="00E432DB"/>
    <w:rsid w:val="00E456B7"/>
    <w:rsid w:val="00E45BDA"/>
    <w:rsid w:val="00E46F97"/>
    <w:rsid w:val="00E4712A"/>
    <w:rsid w:val="00E471B6"/>
    <w:rsid w:val="00E473C1"/>
    <w:rsid w:val="00E500B9"/>
    <w:rsid w:val="00E51687"/>
    <w:rsid w:val="00E5463E"/>
    <w:rsid w:val="00E547A8"/>
    <w:rsid w:val="00E57494"/>
    <w:rsid w:val="00E60304"/>
    <w:rsid w:val="00E61579"/>
    <w:rsid w:val="00E6196A"/>
    <w:rsid w:val="00E61B9F"/>
    <w:rsid w:val="00E61ECF"/>
    <w:rsid w:val="00E62F9F"/>
    <w:rsid w:val="00E6551F"/>
    <w:rsid w:val="00E6563F"/>
    <w:rsid w:val="00E660C4"/>
    <w:rsid w:val="00E67860"/>
    <w:rsid w:val="00E67B5B"/>
    <w:rsid w:val="00E703FC"/>
    <w:rsid w:val="00E70F4A"/>
    <w:rsid w:val="00E71CB1"/>
    <w:rsid w:val="00E7257A"/>
    <w:rsid w:val="00E72B65"/>
    <w:rsid w:val="00E7321E"/>
    <w:rsid w:val="00E73C44"/>
    <w:rsid w:val="00E7642F"/>
    <w:rsid w:val="00E7668E"/>
    <w:rsid w:val="00E76B22"/>
    <w:rsid w:val="00E77610"/>
    <w:rsid w:val="00E77D91"/>
    <w:rsid w:val="00E77E56"/>
    <w:rsid w:val="00E805C9"/>
    <w:rsid w:val="00E8391B"/>
    <w:rsid w:val="00E84E2E"/>
    <w:rsid w:val="00E861C5"/>
    <w:rsid w:val="00E86717"/>
    <w:rsid w:val="00E874C8"/>
    <w:rsid w:val="00E9131A"/>
    <w:rsid w:val="00E9137F"/>
    <w:rsid w:val="00E93541"/>
    <w:rsid w:val="00E93F0E"/>
    <w:rsid w:val="00E942FA"/>
    <w:rsid w:val="00E94E1A"/>
    <w:rsid w:val="00E95BE0"/>
    <w:rsid w:val="00E96722"/>
    <w:rsid w:val="00EA02DB"/>
    <w:rsid w:val="00EA056D"/>
    <w:rsid w:val="00EA060A"/>
    <w:rsid w:val="00EA0D61"/>
    <w:rsid w:val="00EA1780"/>
    <w:rsid w:val="00EA3697"/>
    <w:rsid w:val="00EA3A36"/>
    <w:rsid w:val="00EA41B7"/>
    <w:rsid w:val="00EA45A5"/>
    <w:rsid w:val="00EA51F0"/>
    <w:rsid w:val="00EA55D7"/>
    <w:rsid w:val="00EA7E99"/>
    <w:rsid w:val="00EB0679"/>
    <w:rsid w:val="00EB0AB0"/>
    <w:rsid w:val="00EB0E7D"/>
    <w:rsid w:val="00EB1336"/>
    <w:rsid w:val="00EB1B3E"/>
    <w:rsid w:val="00EB1CB7"/>
    <w:rsid w:val="00EB1E0C"/>
    <w:rsid w:val="00EB2663"/>
    <w:rsid w:val="00EB2CB5"/>
    <w:rsid w:val="00EB3829"/>
    <w:rsid w:val="00EB3AAA"/>
    <w:rsid w:val="00EB49DE"/>
    <w:rsid w:val="00EB56D2"/>
    <w:rsid w:val="00EB5B7F"/>
    <w:rsid w:val="00EB6156"/>
    <w:rsid w:val="00EB79A0"/>
    <w:rsid w:val="00EC03C5"/>
    <w:rsid w:val="00EC063F"/>
    <w:rsid w:val="00EC0CC2"/>
    <w:rsid w:val="00EC1645"/>
    <w:rsid w:val="00EC17D2"/>
    <w:rsid w:val="00EC1DBB"/>
    <w:rsid w:val="00EC3A53"/>
    <w:rsid w:val="00EC56DC"/>
    <w:rsid w:val="00EC6C70"/>
    <w:rsid w:val="00EC792B"/>
    <w:rsid w:val="00EC7C44"/>
    <w:rsid w:val="00ED10AE"/>
    <w:rsid w:val="00ED11CB"/>
    <w:rsid w:val="00ED1D9D"/>
    <w:rsid w:val="00ED1F0A"/>
    <w:rsid w:val="00ED293E"/>
    <w:rsid w:val="00ED3AD6"/>
    <w:rsid w:val="00ED3BF7"/>
    <w:rsid w:val="00ED6899"/>
    <w:rsid w:val="00ED7F87"/>
    <w:rsid w:val="00EE0478"/>
    <w:rsid w:val="00EE0E8B"/>
    <w:rsid w:val="00EE121A"/>
    <w:rsid w:val="00EE15FF"/>
    <w:rsid w:val="00EE1EE8"/>
    <w:rsid w:val="00EE2B33"/>
    <w:rsid w:val="00EE38A3"/>
    <w:rsid w:val="00EE42EC"/>
    <w:rsid w:val="00EE6002"/>
    <w:rsid w:val="00EE60FB"/>
    <w:rsid w:val="00EE6D83"/>
    <w:rsid w:val="00EF06AF"/>
    <w:rsid w:val="00EF1B2A"/>
    <w:rsid w:val="00EF1ECC"/>
    <w:rsid w:val="00EF298B"/>
    <w:rsid w:val="00EF34BD"/>
    <w:rsid w:val="00EF4ED0"/>
    <w:rsid w:val="00EF51F6"/>
    <w:rsid w:val="00EF613D"/>
    <w:rsid w:val="00EF6F02"/>
    <w:rsid w:val="00EF6F0E"/>
    <w:rsid w:val="00EF7CB1"/>
    <w:rsid w:val="00F02080"/>
    <w:rsid w:val="00F026BF"/>
    <w:rsid w:val="00F02A91"/>
    <w:rsid w:val="00F02BD0"/>
    <w:rsid w:val="00F03574"/>
    <w:rsid w:val="00F05202"/>
    <w:rsid w:val="00F05264"/>
    <w:rsid w:val="00F06631"/>
    <w:rsid w:val="00F06ECD"/>
    <w:rsid w:val="00F07980"/>
    <w:rsid w:val="00F10212"/>
    <w:rsid w:val="00F10B4A"/>
    <w:rsid w:val="00F11471"/>
    <w:rsid w:val="00F11B89"/>
    <w:rsid w:val="00F13E4E"/>
    <w:rsid w:val="00F14174"/>
    <w:rsid w:val="00F15856"/>
    <w:rsid w:val="00F170DE"/>
    <w:rsid w:val="00F17410"/>
    <w:rsid w:val="00F1785B"/>
    <w:rsid w:val="00F21DF7"/>
    <w:rsid w:val="00F2230A"/>
    <w:rsid w:val="00F22568"/>
    <w:rsid w:val="00F23023"/>
    <w:rsid w:val="00F23157"/>
    <w:rsid w:val="00F23878"/>
    <w:rsid w:val="00F240AF"/>
    <w:rsid w:val="00F246CB"/>
    <w:rsid w:val="00F24C8D"/>
    <w:rsid w:val="00F2533A"/>
    <w:rsid w:val="00F26A37"/>
    <w:rsid w:val="00F26B38"/>
    <w:rsid w:val="00F27A7A"/>
    <w:rsid w:val="00F27EF7"/>
    <w:rsid w:val="00F307AC"/>
    <w:rsid w:val="00F31396"/>
    <w:rsid w:val="00F31932"/>
    <w:rsid w:val="00F33676"/>
    <w:rsid w:val="00F33FF0"/>
    <w:rsid w:val="00F340C7"/>
    <w:rsid w:val="00F3494A"/>
    <w:rsid w:val="00F35629"/>
    <w:rsid w:val="00F359C1"/>
    <w:rsid w:val="00F3638B"/>
    <w:rsid w:val="00F373AC"/>
    <w:rsid w:val="00F37470"/>
    <w:rsid w:val="00F37B64"/>
    <w:rsid w:val="00F37FCF"/>
    <w:rsid w:val="00F40E1A"/>
    <w:rsid w:val="00F4181A"/>
    <w:rsid w:val="00F44E02"/>
    <w:rsid w:val="00F451D6"/>
    <w:rsid w:val="00F456A1"/>
    <w:rsid w:val="00F46309"/>
    <w:rsid w:val="00F46CDB"/>
    <w:rsid w:val="00F47326"/>
    <w:rsid w:val="00F4742A"/>
    <w:rsid w:val="00F478BC"/>
    <w:rsid w:val="00F51D50"/>
    <w:rsid w:val="00F524A9"/>
    <w:rsid w:val="00F528A1"/>
    <w:rsid w:val="00F5338D"/>
    <w:rsid w:val="00F53EE9"/>
    <w:rsid w:val="00F546B0"/>
    <w:rsid w:val="00F550C5"/>
    <w:rsid w:val="00F55C64"/>
    <w:rsid w:val="00F55CFD"/>
    <w:rsid w:val="00F56459"/>
    <w:rsid w:val="00F5654A"/>
    <w:rsid w:val="00F60492"/>
    <w:rsid w:val="00F6096A"/>
    <w:rsid w:val="00F61AE7"/>
    <w:rsid w:val="00F6277F"/>
    <w:rsid w:val="00F629CC"/>
    <w:rsid w:val="00F62C01"/>
    <w:rsid w:val="00F6477E"/>
    <w:rsid w:val="00F66646"/>
    <w:rsid w:val="00F66A40"/>
    <w:rsid w:val="00F67D3B"/>
    <w:rsid w:val="00F7051A"/>
    <w:rsid w:val="00F7253A"/>
    <w:rsid w:val="00F72DF1"/>
    <w:rsid w:val="00F73C4A"/>
    <w:rsid w:val="00F754D7"/>
    <w:rsid w:val="00F75D62"/>
    <w:rsid w:val="00F75F6B"/>
    <w:rsid w:val="00F77359"/>
    <w:rsid w:val="00F80102"/>
    <w:rsid w:val="00F80949"/>
    <w:rsid w:val="00F820D4"/>
    <w:rsid w:val="00F83520"/>
    <w:rsid w:val="00F83619"/>
    <w:rsid w:val="00F8364F"/>
    <w:rsid w:val="00F83D64"/>
    <w:rsid w:val="00F85521"/>
    <w:rsid w:val="00F85C17"/>
    <w:rsid w:val="00F90218"/>
    <w:rsid w:val="00F90CCF"/>
    <w:rsid w:val="00F917F5"/>
    <w:rsid w:val="00F91A61"/>
    <w:rsid w:val="00F920A6"/>
    <w:rsid w:val="00F9228A"/>
    <w:rsid w:val="00F92460"/>
    <w:rsid w:val="00F92812"/>
    <w:rsid w:val="00F9478F"/>
    <w:rsid w:val="00F955DF"/>
    <w:rsid w:val="00F957AD"/>
    <w:rsid w:val="00F95D7E"/>
    <w:rsid w:val="00F95D9F"/>
    <w:rsid w:val="00F95E11"/>
    <w:rsid w:val="00F9656C"/>
    <w:rsid w:val="00F96BDC"/>
    <w:rsid w:val="00F96D7C"/>
    <w:rsid w:val="00F97A8D"/>
    <w:rsid w:val="00FA0A29"/>
    <w:rsid w:val="00FA0D6C"/>
    <w:rsid w:val="00FA112C"/>
    <w:rsid w:val="00FA1185"/>
    <w:rsid w:val="00FA1460"/>
    <w:rsid w:val="00FA3AE5"/>
    <w:rsid w:val="00FA5BF5"/>
    <w:rsid w:val="00FA6A1F"/>
    <w:rsid w:val="00FA7882"/>
    <w:rsid w:val="00FB07E8"/>
    <w:rsid w:val="00FB1D9E"/>
    <w:rsid w:val="00FB2AEC"/>
    <w:rsid w:val="00FB33E4"/>
    <w:rsid w:val="00FB431E"/>
    <w:rsid w:val="00FB47AB"/>
    <w:rsid w:val="00FB5600"/>
    <w:rsid w:val="00FB5E7F"/>
    <w:rsid w:val="00FB653D"/>
    <w:rsid w:val="00FB6825"/>
    <w:rsid w:val="00FC04FF"/>
    <w:rsid w:val="00FC2994"/>
    <w:rsid w:val="00FC2B3A"/>
    <w:rsid w:val="00FC3247"/>
    <w:rsid w:val="00FC4126"/>
    <w:rsid w:val="00FC4E3C"/>
    <w:rsid w:val="00FC6E2B"/>
    <w:rsid w:val="00FC6EA8"/>
    <w:rsid w:val="00FC748A"/>
    <w:rsid w:val="00FD0064"/>
    <w:rsid w:val="00FD174D"/>
    <w:rsid w:val="00FD25FB"/>
    <w:rsid w:val="00FD27F4"/>
    <w:rsid w:val="00FD3293"/>
    <w:rsid w:val="00FD3E15"/>
    <w:rsid w:val="00FD404F"/>
    <w:rsid w:val="00FD4774"/>
    <w:rsid w:val="00FD51BE"/>
    <w:rsid w:val="00FD5AC7"/>
    <w:rsid w:val="00FD5E2A"/>
    <w:rsid w:val="00FD7820"/>
    <w:rsid w:val="00FE02FF"/>
    <w:rsid w:val="00FE109D"/>
    <w:rsid w:val="00FE1AE2"/>
    <w:rsid w:val="00FE1D9A"/>
    <w:rsid w:val="00FE1ECD"/>
    <w:rsid w:val="00FE3821"/>
    <w:rsid w:val="00FE3A58"/>
    <w:rsid w:val="00FE4E39"/>
    <w:rsid w:val="00FE5310"/>
    <w:rsid w:val="00FF0277"/>
    <w:rsid w:val="00FF06E9"/>
    <w:rsid w:val="00FF0738"/>
    <w:rsid w:val="00FF1E37"/>
    <w:rsid w:val="00FF2513"/>
    <w:rsid w:val="00FF2761"/>
    <w:rsid w:val="00FF28BE"/>
    <w:rsid w:val="00FF3D65"/>
    <w:rsid w:val="00FF4131"/>
    <w:rsid w:val="00FF548A"/>
    <w:rsid w:val="00FF5E02"/>
    <w:rsid w:val="00FF6709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9967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unhideWhenUsed="1" w:qFormat="1"/>
    <w:lsdException w:name="heading 8" w:uiPriority="9" w:unhideWhenUsed="1" w:qFormat="1"/>
    <w:lsdException w:name="heading 9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 w:uiPriority="0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BA7"/>
    <w:pPr>
      <w:spacing w:line="288" w:lineRule="auto"/>
      <w:ind w:firstLine="851"/>
      <w:jc w:val="both"/>
    </w:pPr>
    <w:rPr>
      <w:rFonts w:ascii="Times New Roman" w:eastAsia="Times New Roman" w:hAnsi="Times New Roman"/>
      <w:sz w:val="28"/>
    </w:rPr>
  </w:style>
  <w:style w:type="paragraph" w:styleId="Heading1">
    <w:name w:val="heading 1"/>
    <w:aliases w:val="Заголовок 1 Знак Знак,Заголовок 1 Знак Знак Знак,Заголовок 1 Знак Знак Знак Знак Знак Знак,Заголовок 1 Знак Знак Знак Знак Заголовок 1"/>
    <w:basedOn w:val="Normal"/>
    <w:next w:val="Normal"/>
    <w:link w:val="Heading1Char1"/>
    <w:uiPriority w:val="9"/>
    <w:qFormat/>
    <w:rsid w:val="00323D9C"/>
    <w:pPr>
      <w:keepNext/>
      <w:spacing w:before="240" w:after="240" w:line="360" w:lineRule="auto"/>
      <w:ind w:left="567" w:right="284" w:firstLine="709"/>
      <w:outlineLvl w:val="0"/>
    </w:pPr>
    <w:rPr>
      <w:b/>
      <w:lang w:val="x-none" w:eastAsia="x-none"/>
    </w:rPr>
  </w:style>
  <w:style w:type="paragraph" w:styleId="Heading2">
    <w:name w:val="heading 2"/>
    <w:basedOn w:val="Normal"/>
    <w:next w:val="Normal"/>
    <w:link w:val="Heading2Char1"/>
    <w:qFormat/>
    <w:rsid w:val="00381D69"/>
    <w:pPr>
      <w:keepNext/>
      <w:tabs>
        <w:tab w:val="left" w:pos="9356"/>
        <w:tab w:val="left" w:pos="9498"/>
      </w:tabs>
      <w:spacing w:before="240" w:after="360" w:line="360" w:lineRule="auto"/>
      <w:ind w:left="567" w:right="284" w:firstLine="709"/>
      <w:outlineLvl w:val="1"/>
    </w:pPr>
    <w:rPr>
      <w:lang w:val="x-none" w:eastAsia="x-none"/>
    </w:rPr>
  </w:style>
  <w:style w:type="paragraph" w:styleId="Heading3">
    <w:name w:val="heading 3"/>
    <w:basedOn w:val="Normal"/>
    <w:next w:val="Normal"/>
    <w:link w:val="Heading3Char1"/>
    <w:autoRedefine/>
    <w:uiPriority w:val="9"/>
    <w:qFormat/>
    <w:rsid w:val="00CC3C12"/>
    <w:pPr>
      <w:keepNext/>
      <w:keepLines/>
      <w:tabs>
        <w:tab w:val="left" w:pos="993"/>
      </w:tabs>
      <w:spacing w:line="360" w:lineRule="auto"/>
      <w:outlineLvl w:val="2"/>
    </w:pPr>
    <w:rPr>
      <w:rFonts w:eastAsia="Calibri"/>
      <w:b/>
      <w:bCs/>
      <w:szCs w:val="28"/>
      <w:lang w:val="en-US" w:eastAsia="x-none"/>
    </w:rPr>
  </w:style>
  <w:style w:type="paragraph" w:styleId="Heading4">
    <w:name w:val="heading 4"/>
    <w:basedOn w:val="Heading1"/>
    <w:next w:val="Normal"/>
    <w:link w:val="Heading4Char"/>
    <w:uiPriority w:val="9"/>
    <w:qFormat/>
    <w:rsid w:val="004D0640"/>
    <w:pPr>
      <w:tabs>
        <w:tab w:val="left" w:pos="9356"/>
      </w:tabs>
      <w:ind w:left="142" w:right="28" w:firstLine="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9C56BE"/>
    <w:pPr>
      <w:keepNext/>
      <w:spacing w:line="360" w:lineRule="auto"/>
      <w:ind w:right="-1049" w:firstLine="992"/>
      <w:outlineLvl w:val="4"/>
    </w:pPr>
    <w:rPr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83240C"/>
    <w:pPr>
      <w:spacing w:before="240" w:after="60" w:line="276" w:lineRule="auto"/>
      <w:ind w:firstLine="0"/>
      <w:jc w:val="left"/>
      <w:outlineLvl w:val="5"/>
    </w:pPr>
    <w:rPr>
      <w:rFonts w:ascii="Calibri" w:hAnsi="Calibri"/>
      <w:b/>
      <w:bCs/>
      <w:sz w:val="22"/>
      <w:szCs w:val="22"/>
      <w:lang w:val="x-none" w:eastAsia="x-none"/>
    </w:rPr>
  </w:style>
  <w:style w:type="paragraph" w:styleId="Heading7">
    <w:name w:val="heading 7"/>
    <w:basedOn w:val="Normal"/>
    <w:next w:val="Normal"/>
    <w:link w:val="Heading7Char"/>
    <w:uiPriority w:val="9"/>
    <w:qFormat/>
    <w:rsid w:val="009C56BE"/>
    <w:pPr>
      <w:keepNext/>
      <w:jc w:val="center"/>
      <w:outlineLvl w:val="6"/>
    </w:pPr>
    <w:rPr>
      <w:rFonts w:ascii="Arial" w:hAnsi="Arial"/>
      <w:b/>
      <w:sz w:val="26"/>
      <w:lang w:val="x-none" w:eastAsia="x-none"/>
    </w:rPr>
  </w:style>
  <w:style w:type="paragraph" w:styleId="Heading8">
    <w:name w:val="heading 8"/>
    <w:basedOn w:val="Normal"/>
    <w:next w:val="Normal"/>
    <w:link w:val="Heading8Char"/>
    <w:uiPriority w:val="9"/>
    <w:qFormat/>
    <w:rsid w:val="009C56BE"/>
    <w:pPr>
      <w:keepNext/>
      <w:jc w:val="center"/>
      <w:outlineLvl w:val="7"/>
    </w:pPr>
    <w:rPr>
      <w:rFonts w:ascii="Arial" w:hAnsi="Arial"/>
      <w:b/>
      <w:sz w:val="26"/>
      <w:u w:val="single"/>
      <w:lang w:val="x-none" w:eastAsia="x-none"/>
    </w:rPr>
  </w:style>
  <w:style w:type="paragraph" w:styleId="Heading9">
    <w:name w:val="heading 9"/>
    <w:basedOn w:val="Normal"/>
    <w:next w:val="Normal"/>
    <w:link w:val="Heading9Char"/>
    <w:qFormat/>
    <w:rsid w:val="009C56BE"/>
    <w:pPr>
      <w:keepNext/>
      <w:jc w:val="center"/>
      <w:outlineLvl w:val="8"/>
    </w:pPr>
    <w:rPr>
      <w:rFonts w:ascii="Courier New" w:hAnsi="Courier New"/>
      <w:b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1">
    <w:name w:val="Heading 1 Char1"/>
    <w:aliases w:val="Заголовок 1 Знак Знак Char,Заголовок 1 Знак Знак Знак Char,Заголовок 1 Знак Знак Знак Знак Знак Знак Char,Заголовок 1 Знак Знак Знак Знак Заголовок 1 Char"/>
    <w:link w:val="Heading1"/>
    <w:uiPriority w:val="9"/>
    <w:qFormat/>
    <w:rsid w:val="00323D9C"/>
    <w:rPr>
      <w:rFonts w:ascii="Times New Roman" w:eastAsia="Times New Roman" w:hAnsi="Times New Roman"/>
      <w:b/>
      <w:sz w:val="28"/>
      <w:lang w:val="x-none" w:eastAsia="x-none"/>
    </w:rPr>
  </w:style>
  <w:style w:type="character" w:customStyle="1" w:styleId="Heading2Char1">
    <w:name w:val="Heading 2 Char1"/>
    <w:link w:val="Heading2"/>
    <w:rsid w:val="00381D69"/>
    <w:rPr>
      <w:rFonts w:ascii="Times New Roman" w:eastAsia="Times New Roman" w:hAnsi="Times New Roman"/>
      <w:sz w:val="28"/>
      <w:lang w:val="x-none" w:eastAsia="x-none"/>
    </w:rPr>
  </w:style>
  <w:style w:type="character" w:customStyle="1" w:styleId="Heading3Char1">
    <w:name w:val="Heading 3 Char1"/>
    <w:link w:val="Heading3"/>
    <w:uiPriority w:val="9"/>
    <w:rsid w:val="00CC3C12"/>
    <w:rPr>
      <w:rFonts w:ascii="Times New Roman" w:hAnsi="Times New Roman"/>
      <w:b/>
      <w:bCs/>
      <w:sz w:val="28"/>
      <w:szCs w:val="28"/>
      <w:lang w:val="en-US" w:eastAsia="x-none"/>
    </w:rPr>
  </w:style>
  <w:style w:type="character" w:customStyle="1" w:styleId="Heading4Char">
    <w:name w:val="Heading 4 Char"/>
    <w:link w:val="Heading4"/>
    <w:uiPriority w:val="9"/>
    <w:rsid w:val="004D0640"/>
    <w:rPr>
      <w:rFonts w:ascii="Times New Roman" w:eastAsia="Times New Roman" w:hAnsi="Times New Roman"/>
      <w:b/>
      <w:sz w:val="28"/>
      <w:lang w:val="x-none" w:eastAsia="x-none"/>
    </w:rPr>
  </w:style>
  <w:style w:type="character" w:customStyle="1" w:styleId="Heading5Char">
    <w:name w:val="Heading 5 Char"/>
    <w:link w:val="Heading5"/>
    <w:uiPriority w:val="9"/>
    <w:rsid w:val="006557E2"/>
    <w:rPr>
      <w:rFonts w:ascii="Times New Roman" w:eastAsia="Times New Roman" w:hAnsi="Times New Roman"/>
      <w:sz w:val="28"/>
    </w:rPr>
  </w:style>
  <w:style w:type="character" w:customStyle="1" w:styleId="Heading7Char">
    <w:name w:val="Heading 7 Char"/>
    <w:link w:val="Heading7"/>
    <w:uiPriority w:val="9"/>
    <w:rsid w:val="006557E2"/>
    <w:rPr>
      <w:rFonts w:ascii="Arial" w:eastAsia="Times New Roman" w:hAnsi="Arial"/>
      <w:b/>
      <w:sz w:val="26"/>
    </w:rPr>
  </w:style>
  <w:style w:type="character" w:customStyle="1" w:styleId="Heading8Char">
    <w:name w:val="Heading 8 Char"/>
    <w:link w:val="Heading8"/>
    <w:uiPriority w:val="9"/>
    <w:rsid w:val="006557E2"/>
    <w:rPr>
      <w:rFonts w:ascii="Arial" w:eastAsia="Times New Roman" w:hAnsi="Arial"/>
      <w:b/>
      <w:sz w:val="26"/>
      <w:u w:val="single"/>
    </w:rPr>
  </w:style>
  <w:style w:type="character" w:customStyle="1" w:styleId="Heading9Char">
    <w:name w:val="Heading 9 Char"/>
    <w:link w:val="Heading9"/>
    <w:uiPriority w:val="9"/>
    <w:rsid w:val="006557E2"/>
    <w:rPr>
      <w:rFonts w:ascii="Courier New" w:eastAsia="Times New Roman" w:hAnsi="Courier New"/>
      <w:b/>
      <w:sz w:val="28"/>
    </w:rPr>
  </w:style>
  <w:style w:type="paragraph" w:styleId="BalloonText">
    <w:name w:val="Balloon Text"/>
    <w:basedOn w:val="Normal"/>
    <w:link w:val="BalloonTextChar"/>
    <w:uiPriority w:val="99"/>
    <w:rsid w:val="00F92812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rsid w:val="006557E2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F92812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F92812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TitleChar">
    <w:name w:val="Title Char"/>
    <w:link w:val="Title"/>
    <w:rsid w:val="006557E2"/>
    <w:rPr>
      <w:rFonts w:ascii="Cambria" w:eastAsia="Times New Roman" w:hAnsi="Cambria"/>
      <w:b/>
      <w:bCs/>
      <w:kern w:val="28"/>
      <w:sz w:val="32"/>
      <w:szCs w:val="32"/>
    </w:rPr>
  </w:style>
  <w:style w:type="paragraph" w:customStyle="1" w:styleId="31">
    <w:name w:val="Основной текст 31"/>
    <w:basedOn w:val="10"/>
    <w:semiHidden/>
    <w:rsid w:val="009C56BE"/>
    <w:pPr>
      <w:spacing w:line="360" w:lineRule="auto"/>
      <w:jc w:val="center"/>
    </w:pPr>
    <w:rPr>
      <w:sz w:val="28"/>
    </w:rPr>
  </w:style>
  <w:style w:type="paragraph" w:customStyle="1" w:styleId="10">
    <w:name w:val="Обычный1"/>
    <w:rsid w:val="009C56BE"/>
    <w:rPr>
      <w:rFonts w:ascii="Times New Roman" w:eastAsia="Times New Roman" w:hAnsi="Times New Roman"/>
    </w:rPr>
  </w:style>
  <w:style w:type="paragraph" w:customStyle="1" w:styleId="11">
    <w:name w:val="Заголовок 11"/>
    <w:basedOn w:val="10"/>
    <w:next w:val="10"/>
    <w:semiHidden/>
    <w:rsid w:val="009C56BE"/>
    <w:pPr>
      <w:keepNext/>
    </w:pPr>
    <w:rPr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C56BE"/>
    <w:pPr>
      <w:spacing w:before="360" w:after="120"/>
    </w:pPr>
    <w:rPr>
      <w:lang w:val="x-none" w:eastAsia="x-none"/>
    </w:rPr>
  </w:style>
  <w:style w:type="character" w:customStyle="1" w:styleId="BodyTextIndent2Char">
    <w:name w:val="Body Text Indent 2 Char"/>
    <w:link w:val="BodyTextIndent2"/>
    <w:uiPriority w:val="99"/>
    <w:rsid w:val="006557E2"/>
    <w:rPr>
      <w:rFonts w:ascii="Times New Roman" w:eastAsia="Times New Roman" w:hAnsi="Times New Roman"/>
      <w:sz w:val="28"/>
    </w:rPr>
  </w:style>
  <w:style w:type="paragraph" w:styleId="BodyTextIndent">
    <w:name w:val="Body Text Indent"/>
    <w:aliases w:val=" Знак"/>
    <w:basedOn w:val="Normal"/>
    <w:link w:val="BodyTextIndentChar"/>
    <w:rsid w:val="009C56BE"/>
    <w:pPr>
      <w:spacing w:before="120" w:after="120"/>
    </w:pPr>
    <w:rPr>
      <w:lang w:val="x-none" w:eastAsia="x-none"/>
    </w:rPr>
  </w:style>
  <w:style w:type="character" w:customStyle="1" w:styleId="BodyTextIndentChar">
    <w:name w:val="Body Text Indent Char"/>
    <w:aliases w:val=" Знак Char"/>
    <w:link w:val="BodyTextIndent"/>
    <w:rsid w:val="006557E2"/>
    <w:rPr>
      <w:rFonts w:ascii="Times New Roman" w:eastAsia="Times New Roman" w:hAnsi="Times New Roman"/>
      <w:sz w:val="28"/>
    </w:rPr>
  </w:style>
  <w:style w:type="paragraph" w:styleId="BodyTextIndent3">
    <w:name w:val="Body Text Indent 3"/>
    <w:basedOn w:val="Normal"/>
    <w:link w:val="BodyTextIndent3Char"/>
    <w:rsid w:val="009C56BE"/>
    <w:rPr>
      <w:rFonts w:ascii="Arial" w:hAnsi="Arial"/>
      <w:lang w:val="x-none" w:eastAsia="x-none"/>
    </w:rPr>
  </w:style>
  <w:style w:type="character" w:customStyle="1" w:styleId="BodyTextIndent3Char">
    <w:name w:val="Body Text Indent 3 Char"/>
    <w:link w:val="BodyTextIndent3"/>
    <w:rsid w:val="006557E2"/>
    <w:rPr>
      <w:rFonts w:ascii="Arial" w:eastAsia="Times New Roman" w:hAnsi="Arial"/>
      <w:sz w:val="28"/>
    </w:rPr>
  </w:style>
  <w:style w:type="paragraph" w:customStyle="1" w:styleId="dir">
    <w:name w:val="dir"/>
    <w:basedOn w:val="Normal"/>
    <w:semiHidden/>
    <w:rsid w:val="009C56BE"/>
    <w:pPr>
      <w:spacing w:before="100" w:beforeAutospacing="1" w:after="100" w:afterAutospacing="1"/>
    </w:pPr>
    <w:rPr>
      <w:rFonts w:ascii="Arial" w:hAnsi="Arial" w:cs="Arial"/>
      <w:b/>
      <w:bCs/>
      <w:sz w:val="26"/>
      <w:szCs w:val="26"/>
    </w:rPr>
  </w:style>
  <w:style w:type="table" w:styleId="TableGrid">
    <w:name w:val="Table Grid"/>
    <w:basedOn w:val="TableNormal"/>
    <w:uiPriority w:val="59"/>
    <w:rsid w:val="009C56B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Глава-Раздел"/>
    <w:basedOn w:val="Normal"/>
    <w:next w:val="Normal"/>
    <w:qFormat/>
    <w:rsid w:val="00682F5C"/>
    <w:pPr>
      <w:spacing w:after="120" w:line="360" w:lineRule="auto"/>
      <w:contextualSpacing/>
      <w:outlineLvl w:val="0"/>
    </w:pPr>
    <w:rPr>
      <w:b/>
    </w:rPr>
  </w:style>
  <w:style w:type="paragraph" w:customStyle="1" w:styleId="a4">
    <w:name w:val="Первый раздел"/>
    <w:basedOn w:val="a5"/>
    <w:next w:val="c"/>
    <w:qFormat/>
    <w:rsid w:val="00682F5C"/>
    <w:pPr>
      <w:spacing w:before="0"/>
    </w:pPr>
  </w:style>
  <w:style w:type="paragraph" w:customStyle="1" w:styleId="a5">
    <w:name w:val="Следующий раздел"/>
    <w:basedOn w:val="Normal"/>
    <w:next w:val="c"/>
    <w:qFormat/>
    <w:rsid w:val="00682F5C"/>
    <w:pPr>
      <w:keepNext/>
      <w:spacing w:before="360" w:after="360" w:line="360" w:lineRule="auto"/>
      <w:contextualSpacing/>
      <w:outlineLvl w:val="1"/>
    </w:pPr>
  </w:style>
  <w:style w:type="paragraph" w:customStyle="1" w:styleId="c">
    <w:name w:val="Текcт"/>
    <w:basedOn w:val="Normal"/>
    <w:qFormat/>
    <w:rsid w:val="007650A5"/>
    <w:pPr>
      <w:spacing w:line="360" w:lineRule="auto"/>
      <w:contextualSpacing/>
    </w:pPr>
  </w:style>
  <w:style w:type="paragraph" w:customStyle="1" w:styleId="-0">
    <w:name w:val="Глава-Текст"/>
    <w:basedOn w:val="-"/>
    <w:next w:val="c"/>
    <w:qFormat/>
    <w:rsid w:val="00682F5C"/>
    <w:pPr>
      <w:spacing w:after="360"/>
    </w:pPr>
  </w:style>
  <w:style w:type="paragraph" w:customStyle="1" w:styleId="a6">
    <w:name w:val="Таблица"/>
    <w:basedOn w:val="c"/>
    <w:next w:val="c"/>
    <w:qFormat/>
    <w:rsid w:val="000475F0"/>
    <w:pPr>
      <w:keepNext/>
      <w:spacing w:before="120"/>
      <w:ind w:firstLine="0"/>
    </w:pPr>
  </w:style>
  <w:style w:type="paragraph" w:customStyle="1" w:styleId="a7">
    <w:name w:val="Текст после таблицы"/>
    <w:basedOn w:val="c"/>
    <w:next w:val="c"/>
    <w:qFormat/>
    <w:rsid w:val="000475F0"/>
    <w:pPr>
      <w:spacing w:before="240"/>
    </w:pPr>
  </w:style>
  <w:style w:type="paragraph" w:styleId="Header">
    <w:name w:val="header"/>
    <w:basedOn w:val="Normal"/>
    <w:link w:val="HeaderChar"/>
    <w:uiPriority w:val="99"/>
    <w:rsid w:val="007053F9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6557E2"/>
    <w:rPr>
      <w:rFonts w:ascii="Times New Roman" w:eastAsia="Times New Roman" w:hAnsi="Times New Roman"/>
      <w:sz w:val="28"/>
    </w:rPr>
  </w:style>
  <w:style w:type="paragraph" w:customStyle="1" w:styleId="a8">
    <w:name w:val="Табличные данные"/>
    <w:basedOn w:val="c"/>
    <w:next w:val="c"/>
    <w:qFormat/>
    <w:rsid w:val="00077504"/>
    <w:pPr>
      <w:spacing w:line="240" w:lineRule="auto"/>
      <w:ind w:firstLine="0"/>
    </w:pPr>
    <w:rPr>
      <w:sz w:val="24"/>
    </w:rPr>
  </w:style>
  <w:style w:type="paragraph" w:customStyle="1" w:styleId="a9">
    <w:name w:val="Рисунок"/>
    <w:basedOn w:val="c"/>
    <w:qFormat/>
    <w:rsid w:val="00DB6543"/>
    <w:pPr>
      <w:spacing w:before="120" w:after="120"/>
      <w:ind w:firstLine="0"/>
      <w:jc w:val="center"/>
    </w:pPr>
  </w:style>
  <w:style w:type="paragraph" w:styleId="Footer">
    <w:name w:val="footer"/>
    <w:basedOn w:val="Normal"/>
    <w:link w:val="FooterChar1"/>
    <w:uiPriority w:val="99"/>
    <w:rsid w:val="00776C4F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FooterChar1">
    <w:name w:val="Footer Char1"/>
    <w:link w:val="Footer"/>
    <w:uiPriority w:val="99"/>
    <w:rsid w:val="00776C4F"/>
    <w:rPr>
      <w:rFonts w:ascii="Times New Roman" w:eastAsia="Times New Roman" w:hAnsi="Times New Roman"/>
      <w:sz w:val="28"/>
    </w:rPr>
  </w:style>
  <w:style w:type="paragraph" w:customStyle="1" w:styleId="aa">
    <w:name w:val="Чертежный"/>
    <w:uiPriority w:val="99"/>
    <w:rsid w:val="00776C4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b">
    <w:name w:val="Введ/Закл"/>
    <w:basedOn w:val="-0"/>
    <w:next w:val="c"/>
    <w:qFormat/>
    <w:rsid w:val="008C086F"/>
    <w:pPr>
      <w:ind w:firstLine="0"/>
      <w:jc w:val="center"/>
    </w:pPr>
  </w:style>
  <w:style w:type="paragraph" w:styleId="NoSpacing">
    <w:name w:val="No Spacing"/>
    <w:link w:val="NoSpacingChar"/>
    <w:uiPriority w:val="1"/>
    <w:qFormat/>
    <w:rsid w:val="00C12B20"/>
    <w:rPr>
      <w:lang w:eastAsia="en-US"/>
    </w:rPr>
  </w:style>
  <w:style w:type="character" w:customStyle="1" w:styleId="PlainTextChar">
    <w:name w:val="Plain Text Char"/>
    <w:link w:val="PlainText"/>
    <w:rsid w:val="00C12B20"/>
    <w:rPr>
      <w:rFonts w:ascii="Courier New" w:eastAsia="Times New Roman" w:hAnsi="Courier New" w:cs="Courier New"/>
    </w:rPr>
  </w:style>
  <w:style w:type="paragraph" w:styleId="PlainText">
    <w:name w:val="Plain Text"/>
    <w:basedOn w:val="Normal"/>
    <w:link w:val="PlainTextChar"/>
    <w:rsid w:val="00C12B20"/>
    <w:pPr>
      <w:spacing w:line="360" w:lineRule="auto"/>
    </w:pPr>
    <w:rPr>
      <w:rFonts w:ascii="Courier New" w:hAnsi="Courier New"/>
      <w:sz w:val="20"/>
      <w:lang w:val="x-none" w:eastAsia="x-none"/>
    </w:rPr>
  </w:style>
  <w:style w:type="paragraph" w:customStyle="1" w:styleId="ac">
    <w:name w:val="Глава"/>
    <w:basedOn w:val="Normal"/>
    <w:next w:val="a4"/>
    <w:semiHidden/>
    <w:qFormat/>
    <w:rsid w:val="001B2641"/>
    <w:pPr>
      <w:spacing w:after="360" w:line="360" w:lineRule="auto"/>
      <w:contextualSpacing/>
    </w:pPr>
    <w:rPr>
      <w:b/>
    </w:rPr>
  </w:style>
  <w:style w:type="paragraph" w:customStyle="1" w:styleId="ad">
    <w:name w:val="удалить стиль"/>
    <w:basedOn w:val="ac"/>
    <w:next w:val="c"/>
    <w:semiHidden/>
    <w:rsid w:val="001B2641"/>
  </w:style>
  <w:style w:type="numbering" w:customStyle="1" w:styleId="hmarked01">
    <w:name w:val="h_marked_01"/>
    <w:basedOn w:val="NoList"/>
    <w:rsid w:val="001B2641"/>
    <w:pPr>
      <w:numPr>
        <w:numId w:val="1"/>
      </w:numPr>
    </w:pPr>
  </w:style>
  <w:style w:type="character" w:customStyle="1" w:styleId="mw-headline">
    <w:name w:val="mw-headline"/>
    <w:rsid w:val="001B2641"/>
  </w:style>
  <w:style w:type="paragraph" w:styleId="NormalWeb">
    <w:name w:val="Normal (Web)"/>
    <w:aliases w:val="Обычный (Web)1"/>
    <w:basedOn w:val="Normal"/>
    <w:link w:val="NormalWebChar1"/>
    <w:uiPriority w:val="99"/>
    <w:rsid w:val="001B264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x-none" w:eastAsia="x-none"/>
    </w:rPr>
  </w:style>
  <w:style w:type="character" w:styleId="Hyperlink">
    <w:name w:val="Hyperlink"/>
    <w:uiPriority w:val="99"/>
    <w:rsid w:val="001B2641"/>
    <w:rPr>
      <w:color w:val="0000FF"/>
      <w:u w:val="single"/>
    </w:rPr>
  </w:style>
  <w:style w:type="paragraph" w:customStyle="1" w:styleId="ae">
    <w:name w:val="Заголовок таблицы"/>
    <w:basedOn w:val="Normal"/>
    <w:next w:val="Normal"/>
    <w:semiHidden/>
    <w:rsid w:val="001B2641"/>
    <w:pPr>
      <w:spacing w:line="240" w:lineRule="auto"/>
      <w:ind w:firstLine="0"/>
      <w:jc w:val="center"/>
    </w:pPr>
    <w:rPr>
      <w:b/>
      <w:bCs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B2641"/>
    <w:pPr>
      <w:spacing w:line="360" w:lineRule="auto"/>
    </w:pPr>
    <w:rPr>
      <w:sz w:val="20"/>
      <w:lang w:val="x-none" w:eastAsia="x-none"/>
    </w:rPr>
  </w:style>
  <w:style w:type="character" w:customStyle="1" w:styleId="EndnoteTextChar">
    <w:name w:val="Endnote Text Char"/>
    <w:link w:val="EndnoteText"/>
    <w:uiPriority w:val="99"/>
    <w:semiHidden/>
    <w:rsid w:val="001B2641"/>
    <w:rPr>
      <w:rFonts w:ascii="Times New Roman" w:eastAsia="Times New Roman" w:hAnsi="Times New Roman"/>
    </w:rPr>
  </w:style>
  <w:style w:type="character" w:styleId="EndnoteReference">
    <w:name w:val="endnote reference"/>
    <w:uiPriority w:val="99"/>
    <w:semiHidden/>
    <w:unhideWhenUsed/>
    <w:rsid w:val="001B2641"/>
    <w:rPr>
      <w:vertAlign w:val="superscript"/>
    </w:rPr>
  </w:style>
  <w:style w:type="paragraph" w:customStyle="1" w:styleId="af">
    <w:name w:val="Приложение"/>
    <w:basedOn w:val="ab"/>
    <w:next w:val="a9"/>
    <w:qFormat/>
    <w:rsid w:val="00054619"/>
    <w:pPr>
      <w:spacing w:after="0"/>
    </w:pPr>
    <w:rPr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3C176C"/>
    <w:pPr>
      <w:tabs>
        <w:tab w:val="left" w:pos="284"/>
        <w:tab w:val="left" w:pos="567"/>
        <w:tab w:val="right" w:leader="dot" w:pos="9356"/>
      </w:tabs>
      <w:spacing w:line="360" w:lineRule="auto"/>
      <w:ind w:firstLine="0"/>
    </w:pPr>
  </w:style>
  <w:style w:type="paragraph" w:styleId="TOC2">
    <w:name w:val="toc 2"/>
    <w:basedOn w:val="Normal"/>
    <w:next w:val="Normal"/>
    <w:autoRedefine/>
    <w:uiPriority w:val="39"/>
    <w:qFormat/>
    <w:rsid w:val="0035178B"/>
    <w:pPr>
      <w:tabs>
        <w:tab w:val="left" w:pos="284"/>
        <w:tab w:val="left" w:pos="567"/>
        <w:tab w:val="left" w:pos="709"/>
        <w:tab w:val="left" w:pos="1760"/>
        <w:tab w:val="right" w:leader="dot" w:pos="9356"/>
        <w:tab w:val="left" w:pos="9498"/>
        <w:tab w:val="right" w:leader="dot" w:pos="10065"/>
      </w:tabs>
      <w:spacing w:line="360" w:lineRule="auto"/>
      <w:ind w:left="284" w:firstLine="0"/>
    </w:pPr>
  </w:style>
  <w:style w:type="paragraph" w:customStyle="1" w:styleId="af0">
    <w:name w:val="курсовая"/>
    <w:basedOn w:val="Normal"/>
    <w:link w:val="af1"/>
    <w:rsid w:val="003E59AA"/>
    <w:pPr>
      <w:spacing w:line="360" w:lineRule="auto"/>
      <w:ind w:firstLine="0"/>
      <w:jc w:val="left"/>
    </w:pPr>
    <w:rPr>
      <w:sz w:val="25"/>
      <w:szCs w:val="25"/>
      <w:lang w:val="x-none" w:eastAsia="x-none"/>
    </w:rPr>
  </w:style>
  <w:style w:type="character" w:customStyle="1" w:styleId="af1">
    <w:name w:val="курсовая Знак"/>
    <w:link w:val="af0"/>
    <w:locked/>
    <w:rsid w:val="003E59AA"/>
    <w:rPr>
      <w:rFonts w:ascii="Times New Roman" w:eastAsia="Times New Roman" w:hAnsi="Times New Roman"/>
      <w:sz w:val="25"/>
      <w:szCs w:val="25"/>
      <w:lang w:val="x-none" w:eastAsia="x-none"/>
    </w:rPr>
  </w:style>
  <w:style w:type="paragraph" w:customStyle="1" w:styleId="2TimesNewRoman">
    <w:name w:val="Заголовок 2 + Times New Roman"/>
    <w:aliases w:val="не полужирный,не курсив"/>
    <w:basedOn w:val="Normal"/>
    <w:rsid w:val="009C0EB3"/>
    <w:pPr>
      <w:spacing w:before="120" w:after="60" w:line="240" w:lineRule="auto"/>
      <w:ind w:left="425" w:firstLine="709"/>
    </w:pPr>
    <w:rPr>
      <w:szCs w:val="28"/>
    </w:rPr>
  </w:style>
  <w:style w:type="paragraph" w:styleId="NormalIndent">
    <w:name w:val="Normal Indent"/>
    <w:basedOn w:val="Normal"/>
    <w:uiPriority w:val="99"/>
    <w:rsid w:val="009A156B"/>
    <w:pPr>
      <w:spacing w:before="120" w:after="120" w:line="240" w:lineRule="auto"/>
      <w:ind w:left="680" w:firstLine="0"/>
    </w:pPr>
    <w:rPr>
      <w:sz w:val="24"/>
    </w:rPr>
  </w:style>
  <w:style w:type="paragraph" w:customStyle="1" w:styleId="af2">
    <w:name w:val="Обычный нумерованый"/>
    <w:basedOn w:val="NormalIndent"/>
    <w:rsid w:val="009A156B"/>
    <w:pPr>
      <w:tabs>
        <w:tab w:val="num" w:pos="1134"/>
      </w:tabs>
      <w:ind w:left="1134" w:hanging="680"/>
    </w:pPr>
  </w:style>
  <w:style w:type="paragraph" w:customStyle="1" w:styleId="pic">
    <w:name w:val="pic"/>
    <w:basedOn w:val="Normal"/>
    <w:rsid w:val="0052599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056F23"/>
    <w:pPr>
      <w:spacing w:line="360" w:lineRule="auto"/>
      <w:ind w:firstLine="709"/>
    </w:pPr>
    <w:rPr>
      <w:lang w:val="x-none" w:eastAsia="x-none"/>
    </w:rPr>
  </w:style>
  <w:style w:type="character" w:customStyle="1" w:styleId="BodyTextChar">
    <w:name w:val="Body Text Char"/>
    <w:link w:val="BodyText"/>
    <w:uiPriority w:val="1"/>
    <w:rsid w:val="00056F23"/>
    <w:rPr>
      <w:rFonts w:ascii="Times New Roman" w:eastAsia="Times New Roman" w:hAnsi="Times New Roman"/>
      <w:sz w:val="28"/>
      <w:lang w:val="x-none" w:eastAsia="x-none"/>
    </w:rPr>
  </w:style>
  <w:style w:type="character" w:customStyle="1" w:styleId="postbody1">
    <w:name w:val="postbody1"/>
    <w:rsid w:val="001B3B7F"/>
    <w:rPr>
      <w:rFonts w:cs="Times New Roman"/>
      <w:sz w:val="18"/>
      <w:szCs w:val="18"/>
    </w:rPr>
  </w:style>
  <w:style w:type="paragraph" w:customStyle="1" w:styleId="311">
    <w:name w:val="Основной текст 311"/>
    <w:basedOn w:val="Normal"/>
    <w:rsid w:val="00323D9C"/>
    <w:pPr>
      <w:suppressAutoHyphens/>
      <w:autoSpaceDE w:val="0"/>
      <w:spacing w:line="360" w:lineRule="auto"/>
      <w:ind w:left="567" w:right="28" w:firstLine="709"/>
    </w:pPr>
    <w:rPr>
      <w:szCs w:val="24"/>
      <w:lang w:eastAsia="ar-SA"/>
    </w:rPr>
  </w:style>
  <w:style w:type="paragraph" w:styleId="ListParagraph">
    <w:name w:val="List Paragraph"/>
    <w:aliases w:val="заг 1"/>
    <w:basedOn w:val="Normal"/>
    <w:link w:val="ListParagraphChar"/>
    <w:uiPriority w:val="34"/>
    <w:qFormat/>
    <w:rsid w:val="00077504"/>
    <w:pPr>
      <w:widowControl w:val="0"/>
      <w:spacing w:before="60" w:line="300" w:lineRule="auto"/>
      <w:ind w:left="720" w:firstLine="220"/>
      <w:contextualSpacing/>
    </w:pPr>
    <w:rPr>
      <w:lang w:eastAsia="ar-SA"/>
    </w:rPr>
  </w:style>
  <w:style w:type="paragraph" w:customStyle="1" w:styleId="1">
    <w:name w:val="Список1"/>
    <w:basedOn w:val="311"/>
    <w:qFormat/>
    <w:rsid w:val="00077504"/>
    <w:pPr>
      <w:numPr>
        <w:numId w:val="2"/>
      </w:numPr>
      <w:tabs>
        <w:tab w:val="left" w:pos="1134"/>
        <w:tab w:val="left" w:pos="1560"/>
      </w:tabs>
      <w:ind w:left="567" w:firstLine="709"/>
    </w:pPr>
  </w:style>
  <w:style w:type="paragraph" w:customStyle="1" w:styleId="af3">
    <w:name w:val="Дипломчик"/>
    <w:basedOn w:val="Normal"/>
    <w:uiPriority w:val="99"/>
    <w:rsid w:val="00077504"/>
    <w:pPr>
      <w:spacing w:line="360" w:lineRule="auto"/>
      <w:ind w:left="357" w:right="227" w:firstLine="357"/>
    </w:pPr>
    <w:rPr>
      <w:szCs w:val="28"/>
    </w:rPr>
  </w:style>
  <w:style w:type="paragraph" w:customStyle="1" w:styleId="af4">
    <w:name w:val="Абзац диплом"/>
    <w:basedOn w:val="Normal"/>
    <w:uiPriority w:val="99"/>
    <w:rsid w:val="00F83619"/>
    <w:pPr>
      <w:spacing w:line="360" w:lineRule="auto"/>
      <w:ind w:left="567" w:right="284" w:firstLine="709"/>
    </w:pPr>
    <w:rPr>
      <w:szCs w:val="28"/>
    </w:rPr>
  </w:style>
  <w:style w:type="paragraph" w:customStyle="1" w:styleId="12">
    <w:name w:val="Абзац списка1"/>
    <w:basedOn w:val="Normal"/>
    <w:rsid w:val="00077504"/>
    <w:pPr>
      <w:suppressAutoHyphens/>
      <w:spacing w:after="200" w:line="276" w:lineRule="auto"/>
      <w:ind w:left="720" w:firstLine="0"/>
      <w:jc w:val="left"/>
    </w:pPr>
    <w:rPr>
      <w:rFonts w:ascii="Calibri" w:hAnsi="Calibri"/>
      <w:sz w:val="22"/>
      <w:szCs w:val="22"/>
      <w:lang w:eastAsia="ar-SA"/>
    </w:rPr>
  </w:style>
  <w:style w:type="paragraph" w:customStyle="1" w:styleId="222">
    <w:name w:val="222"/>
    <w:basedOn w:val="Normal"/>
    <w:uiPriority w:val="99"/>
    <w:rsid w:val="00077504"/>
    <w:pPr>
      <w:tabs>
        <w:tab w:val="left" w:pos="7285"/>
      </w:tabs>
      <w:suppressAutoHyphens/>
      <w:spacing w:line="360" w:lineRule="auto"/>
      <w:ind w:left="1276" w:right="392" w:firstLine="0"/>
      <w:jc w:val="left"/>
    </w:pPr>
    <w:rPr>
      <w:b/>
      <w:szCs w:val="28"/>
      <w:lang w:eastAsia="ar-SA"/>
    </w:rPr>
  </w:style>
  <w:style w:type="paragraph" w:customStyle="1" w:styleId="af5">
    <w:name w:val="Îñíîâíîé òåêñò"/>
    <w:basedOn w:val="Normal"/>
    <w:rsid w:val="00077504"/>
    <w:pPr>
      <w:spacing w:line="240" w:lineRule="auto"/>
      <w:ind w:firstLine="709"/>
    </w:pPr>
    <w:rPr>
      <w:sz w:val="24"/>
      <w:szCs w:val="24"/>
    </w:rPr>
  </w:style>
  <w:style w:type="character" w:customStyle="1" w:styleId="af6">
    <w:name w:val="Выделение в тексте"/>
    <w:rsid w:val="00077504"/>
    <w:rPr>
      <w:i/>
    </w:rPr>
  </w:style>
  <w:style w:type="paragraph" w:customStyle="1" w:styleId="western">
    <w:name w:val="western"/>
    <w:basedOn w:val="Normal"/>
    <w:rsid w:val="0007750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110">
    <w:name w:val="Обычный11"/>
    <w:rsid w:val="00CB1D99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f7">
    <w:name w:val="Нормальный"/>
    <w:uiPriority w:val="99"/>
    <w:rsid w:val="00CB1D99"/>
    <w:pPr>
      <w:widowControl w:val="0"/>
    </w:pPr>
    <w:rPr>
      <w:rFonts w:ascii="Times New Roman" w:eastAsia="Times New Roman" w:hAnsi="Times New Roman"/>
    </w:rPr>
  </w:style>
  <w:style w:type="paragraph" w:styleId="FootnoteText">
    <w:name w:val="footnote text"/>
    <w:basedOn w:val="Normal"/>
    <w:link w:val="FootnoteTextChar"/>
    <w:semiHidden/>
    <w:rsid w:val="00CB1D99"/>
    <w:pPr>
      <w:spacing w:line="240" w:lineRule="auto"/>
      <w:ind w:firstLine="0"/>
      <w:jc w:val="left"/>
    </w:pPr>
    <w:rPr>
      <w:sz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CB1D99"/>
    <w:rPr>
      <w:rFonts w:ascii="Times New Roman" w:eastAsia="Times New Roman" w:hAnsi="Times New Roman"/>
    </w:rPr>
  </w:style>
  <w:style w:type="paragraph" w:customStyle="1" w:styleId="text2">
    <w:name w:val="text2"/>
    <w:basedOn w:val="Normal"/>
    <w:uiPriority w:val="99"/>
    <w:rsid w:val="00CB1D9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H3">
    <w:name w:val="H3"/>
    <w:basedOn w:val="110"/>
    <w:next w:val="110"/>
    <w:rsid w:val="0016708C"/>
    <w:pPr>
      <w:keepNext/>
      <w:widowControl/>
      <w:snapToGrid w:val="0"/>
      <w:spacing w:before="100" w:after="100"/>
      <w:outlineLvl w:val="3"/>
    </w:pPr>
    <w:rPr>
      <w:rFonts w:eastAsia="Calibri"/>
      <w:b/>
      <w:snapToGrid/>
      <w:sz w:val="28"/>
    </w:rPr>
  </w:style>
  <w:style w:type="paragraph" w:customStyle="1" w:styleId="111">
    <w:name w:val="111"/>
    <w:basedOn w:val="Normal"/>
    <w:uiPriority w:val="99"/>
    <w:rsid w:val="00CB1D99"/>
    <w:pPr>
      <w:tabs>
        <w:tab w:val="left" w:pos="7285"/>
      </w:tabs>
      <w:suppressAutoHyphens/>
      <w:spacing w:line="360" w:lineRule="auto"/>
      <w:ind w:left="1276" w:right="392" w:firstLine="0"/>
      <w:jc w:val="center"/>
    </w:pPr>
    <w:rPr>
      <w:b/>
      <w:szCs w:val="28"/>
      <w:lang w:eastAsia="ar-SA"/>
    </w:rPr>
  </w:style>
  <w:style w:type="paragraph" w:styleId="TOCHeading">
    <w:name w:val="TOC Heading"/>
    <w:basedOn w:val="Heading1"/>
    <w:next w:val="Normal"/>
    <w:uiPriority w:val="39"/>
    <w:qFormat/>
    <w:rsid w:val="00CB1D99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Cs/>
      <w:color w:val="365F91"/>
      <w:szCs w:val="28"/>
      <w:lang w:val="ru-RU" w:eastAsia="ru-RU"/>
    </w:rPr>
  </w:style>
  <w:style w:type="paragraph" w:customStyle="1" w:styleId="Default">
    <w:name w:val="Default"/>
    <w:rsid w:val="00CB1D9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BodyText2">
    <w:name w:val="Body Text 2"/>
    <w:aliases w:val=" Знак1"/>
    <w:basedOn w:val="Normal"/>
    <w:link w:val="BodyText2Char"/>
    <w:rsid w:val="00CB1D99"/>
    <w:pPr>
      <w:suppressAutoHyphens/>
      <w:spacing w:after="120" w:line="480" w:lineRule="auto"/>
      <w:ind w:firstLine="0"/>
      <w:jc w:val="left"/>
    </w:pPr>
    <w:rPr>
      <w:sz w:val="24"/>
      <w:szCs w:val="24"/>
      <w:lang w:val="x-none" w:eastAsia="ar-SA"/>
    </w:rPr>
  </w:style>
  <w:style w:type="character" w:customStyle="1" w:styleId="BodyText2Char">
    <w:name w:val="Body Text 2 Char"/>
    <w:aliases w:val=" Знак1 Char"/>
    <w:link w:val="BodyText2"/>
    <w:rsid w:val="00CB1D99"/>
    <w:rPr>
      <w:rFonts w:ascii="Times New Roman" w:eastAsia="Times New Roman" w:hAnsi="Times New Roman"/>
      <w:sz w:val="24"/>
      <w:szCs w:val="24"/>
      <w:lang w:eastAsia="ar-SA"/>
    </w:rPr>
  </w:style>
  <w:style w:type="character" w:styleId="Emphasis">
    <w:name w:val="Emphasis"/>
    <w:uiPriority w:val="20"/>
    <w:qFormat/>
    <w:rsid w:val="00CB1D99"/>
    <w:rPr>
      <w:rFonts w:cs="Times New Roman"/>
      <w:i/>
    </w:rPr>
  </w:style>
  <w:style w:type="paragraph" w:styleId="TOC3">
    <w:name w:val="toc 3"/>
    <w:basedOn w:val="Normal"/>
    <w:next w:val="Normal"/>
    <w:autoRedefine/>
    <w:uiPriority w:val="39"/>
    <w:qFormat/>
    <w:rsid w:val="00CF45A9"/>
    <w:pPr>
      <w:widowControl w:val="0"/>
      <w:tabs>
        <w:tab w:val="right" w:pos="9345"/>
      </w:tabs>
      <w:spacing w:before="60" w:after="100" w:line="300" w:lineRule="auto"/>
      <w:ind w:left="560" w:firstLine="7"/>
    </w:pPr>
    <w:rPr>
      <w:lang w:eastAsia="ar-SA"/>
    </w:rPr>
  </w:style>
  <w:style w:type="paragraph" w:customStyle="1" w:styleId="Standard">
    <w:name w:val="Standard"/>
    <w:uiPriority w:val="99"/>
    <w:rsid w:val="00CB1D99"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eastAsia="zh-CN"/>
    </w:rPr>
  </w:style>
  <w:style w:type="paragraph" w:customStyle="1" w:styleId="13">
    <w:name w:val="Заголовок мой1"/>
    <w:basedOn w:val="Heading1"/>
    <w:uiPriority w:val="99"/>
    <w:rsid w:val="00CB1D99"/>
    <w:pPr>
      <w:tabs>
        <w:tab w:val="left" w:pos="2520"/>
      </w:tabs>
      <w:suppressAutoHyphens/>
      <w:autoSpaceDN w:val="0"/>
      <w:spacing w:before="120" w:after="120"/>
      <w:ind w:left="360" w:right="0" w:hanging="360"/>
      <w:jc w:val="left"/>
      <w:textAlignment w:val="baseline"/>
    </w:pPr>
    <w:rPr>
      <w:bCs/>
      <w:kern w:val="3"/>
      <w:szCs w:val="28"/>
      <w:lang w:val="ru-RU" w:eastAsia="zh-CN"/>
    </w:rPr>
  </w:style>
  <w:style w:type="paragraph" w:customStyle="1" w:styleId="Textbody">
    <w:name w:val="Text body"/>
    <w:basedOn w:val="Standard"/>
    <w:uiPriority w:val="99"/>
    <w:rsid w:val="00CB1D99"/>
    <w:pPr>
      <w:widowControl w:val="0"/>
      <w:spacing w:after="120"/>
    </w:pPr>
    <w:rPr>
      <w:rFonts w:ascii="Arial" w:eastAsia="Calibri" w:hAnsi="Arial"/>
      <w:sz w:val="20"/>
    </w:rPr>
  </w:style>
  <w:style w:type="character" w:customStyle="1" w:styleId="Internetlink">
    <w:name w:val="Internet link"/>
    <w:uiPriority w:val="99"/>
    <w:rsid w:val="00CB1D99"/>
    <w:rPr>
      <w:color w:val="000080"/>
      <w:u w:val="single"/>
    </w:rPr>
  </w:style>
  <w:style w:type="character" w:customStyle="1" w:styleId="sentence">
    <w:name w:val="sentence"/>
    <w:rsid w:val="00CB1D99"/>
    <w:rPr>
      <w:rFonts w:cs="Times New Roman"/>
    </w:rPr>
  </w:style>
  <w:style w:type="character" w:customStyle="1" w:styleId="parameter">
    <w:name w:val="parameter"/>
    <w:uiPriority w:val="99"/>
    <w:rsid w:val="00CB1D99"/>
    <w:rPr>
      <w:rFonts w:cs="Times New Roman"/>
    </w:rPr>
  </w:style>
  <w:style w:type="paragraph" w:customStyle="1" w:styleId="20">
    <w:name w:val="Îñíîâíîé òåêñò 2"/>
    <w:basedOn w:val="Normal"/>
    <w:rsid w:val="00CB1D99"/>
    <w:pPr>
      <w:overflowPunct w:val="0"/>
      <w:autoSpaceDE w:val="0"/>
      <w:autoSpaceDN w:val="0"/>
      <w:adjustRightInd w:val="0"/>
      <w:spacing w:line="240" w:lineRule="auto"/>
      <w:ind w:firstLine="720"/>
    </w:pPr>
    <w:rPr>
      <w:sz w:val="24"/>
    </w:rPr>
  </w:style>
  <w:style w:type="numbering" w:customStyle="1" w:styleId="WW8Num2">
    <w:name w:val="WW8Num2"/>
    <w:rsid w:val="00CB1D99"/>
    <w:pPr>
      <w:numPr>
        <w:numId w:val="5"/>
      </w:numPr>
    </w:pPr>
  </w:style>
  <w:style w:type="numbering" w:customStyle="1" w:styleId="2">
    <w:name w:val="Стиль2"/>
    <w:rsid w:val="00CB1D99"/>
    <w:pPr>
      <w:numPr>
        <w:numId w:val="3"/>
      </w:numPr>
    </w:pPr>
  </w:style>
  <w:style w:type="numbering" w:customStyle="1" w:styleId="WW8Num3">
    <w:name w:val="WW8Num3"/>
    <w:rsid w:val="00CB1D99"/>
    <w:pPr>
      <w:numPr>
        <w:numId w:val="4"/>
      </w:numPr>
    </w:pPr>
  </w:style>
  <w:style w:type="paragraph" w:customStyle="1" w:styleId="af8">
    <w:name w:val="Содержимое таблицы"/>
    <w:basedOn w:val="Normal"/>
    <w:rsid w:val="00CB1D99"/>
    <w:pPr>
      <w:widowControl w:val="0"/>
      <w:suppressLineNumbers/>
      <w:suppressAutoHyphens/>
      <w:spacing w:line="240" w:lineRule="auto"/>
      <w:ind w:firstLine="0"/>
      <w:jc w:val="left"/>
    </w:pPr>
    <w:rPr>
      <w:rFonts w:eastAsia="Arial Unicode MS"/>
      <w:kern w:val="1"/>
      <w:sz w:val="24"/>
      <w:szCs w:val="24"/>
    </w:rPr>
  </w:style>
  <w:style w:type="paragraph" w:customStyle="1" w:styleId="2TimesNewRoman0">
    <w:name w:val="Стиль Заголовок 2 + Times New Roman"/>
    <w:basedOn w:val="Heading2"/>
    <w:rsid w:val="00CB1D99"/>
    <w:pPr>
      <w:widowControl w:val="0"/>
      <w:suppressAutoHyphens/>
      <w:spacing w:after="60" w:line="240" w:lineRule="auto"/>
      <w:ind w:left="0" w:right="0"/>
      <w:jc w:val="left"/>
    </w:pPr>
    <w:rPr>
      <w:b/>
      <w:bCs/>
      <w:iCs/>
      <w:kern w:val="1"/>
      <w:szCs w:val="28"/>
      <w:lang w:val="ru-RU" w:eastAsia="ru-RU"/>
    </w:rPr>
  </w:style>
  <w:style w:type="paragraph" w:customStyle="1" w:styleId="af9">
    <w:name w:val="Текст КубГТУ"/>
    <w:basedOn w:val="Normal"/>
    <w:link w:val="afa"/>
    <w:rsid w:val="00992FB6"/>
    <w:pPr>
      <w:spacing w:line="360" w:lineRule="auto"/>
      <w:ind w:firstLine="567"/>
    </w:pPr>
    <w:rPr>
      <w:lang w:val="x-none" w:eastAsia="x-none"/>
    </w:rPr>
  </w:style>
  <w:style w:type="character" w:customStyle="1" w:styleId="afa">
    <w:name w:val="Текст КубГТУ Знак Знак"/>
    <w:link w:val="af9"/>
    <w:rsid w:val="00992FB6"/>
    <w:rPr>
      <w:rFonts w:ascii="Times New Roman" w:eastAsia="Times New Roman" w:hAnsi="Times New Roman"/>
      <w:sz w:val="28"/>
    </w:rPr>
  </w:style>
  <w:style w:type="paragraph" w:customStyle="1" w:styleId="afb">
    <w:name w:val="рисунок"/>
    <w:basedOn w:val="Normal"/>
    <w:rsid w:val="001F5AF4"/>
    <w:pPr>
      <w:spacing w:before="120" w:after="120" w:line="360" w:lineRule="auto"/>
      <w:ind w:firstLine="0"/>
      <w:jc w:val="center"/>
    </w:pPr>
    <w:rPr>
      <w:szCs w:val="24"/>
    </w:rPr>
  </w:style>
  <w:style w:type="character" w:customStyle="1" w:styleId="NormalWebChar1">
    <w:name w:val="Normal (Web) Char1"/>
    <w:aliases w:val="Обычный (Web)1 Char"/>
    <w:link w:val="NormalWeb"/>
    <w:uiPriority w:val="99"/>
    <w:rsid w:val="00575526"/>
    <w:rPr>
      <w:rFonts w:ascii="Times New Roman" w:eastAsia="Times New Roman" w:hAnsi="Times New Roman"/>
      <w:sz w:val="24"/>
      <w:szCs w:val="24"/>
    </w:rPr>
  </w:style>
  <w:style w:type="paragraph" w:customStyle="1" w:styleId="afc">
    <w:name w:val="Обычный дип"/>
    <w:basedOn w:val="110"/>
    <w:rsid w:val="0057552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8849"/>
      </w:tabs>
      <w:spacing w:line="360" w:lineRule="auto"/>
      <w:ind w:firstLine="709"/>
      <w:jc w:val="both"/>
    </w:pPr>
    <w:rPr>
      <w:snapToGrid/>
      <w:sz w:val="28"/>
      <w:szCs w:val="28"/>
    </w:rPr>
  </w:style>
  <w:style w:type="paragraph" w:customStyle="1" w:styleId="a2">
    <w:name w:val="список дип"/>
    <w:basedOn w:val="afc"/>
    <w:rsid w:val="00575526"/>
    <w:pPr>
      <w:numPr>
        <w:ilvl w:val="1"/>
        <w:numId w:val="6"/>
      </w:numPr>
      <w:tabs>
        <w:tab w:val="clear" w:pos="2124"/>
        <w:tab w:val="left" w:pos="880"/>
      </w:tabs>
      <w:ind w:left="0" w:firstLine="660"/>
    </w:pPr>
  </w:style>
  <w:style w:type="character" w:customStyle="1" w:styleId="keyword">
    <w:name w:val="keyword"/>
    <w:rsid w:val="009C0EB3"/>
  </w:style>
  <w:style w:type="character" w:styleId="Strong">
    <w:name w:val="Strong"/>
    <w:uiPriority w:val="22"/>
    <w:qFormat/>
    <w:rsid w:val="009C0EB3"/>
    <w:rPr>
      <w:b/>
      <w:bCs/>
    </w:rPr>
  </w:style>
  <w:style w:type="character" w:customStyle="1" w:styleId="keyworddef">
    <w:name w:val="keyword_def"/>
    <w:rsid w:val="009C0EB3"/>
  </w:style>
  <w:style w:type="character" w:customStyle="1" w:styleId="Heading6Char">
    <w:name w:val="Heading 6 Char"/>
    <w:link w:val="Heading6"/>
    <w:uiPriority w:val="9"/>
    <w:rsid w:val="0083240C"/>
    <w:rPr>
      <w:rFonts w:eastAsia="Times New Roman"/>
      <w:b/>
      <w:bCs/>
      <w:sz w:val="22"/>
      <w:szCs w:val="22"/>
    </w:rPr>
  </w:style>
  <w:style w:type="character" w:customStyle="1" w:styleId="texample">
    <w:name w:val="texample"/>
    <w:rsid w:val="0083240C"/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83240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TopofFormChar">
    <w:name w:val="z-Top of Form Char"/>
    <w:link w:val="z-TopofForm"/>
    <w:uiPriority w:val="99"/>
    <w:rsid w:val="0083240C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83240C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BottomofFormChar">
    <w:name w:val="z-Bottom of Form Char"/>
    <w:link w:val="z-BottomofForm"/>
    <w:uiPriority w:val="99"/>
    <w:rsid w:val="0083240C"/>
    <w:rPr>
      <w:rFonts w:ascii="Arial" w:eastAsia="Times New Roman" w:hAnsi="Arial" w:cs="Arial"/>
      <w:vanish/>
      <w:sz w:val="16"/>
      <w:szCs w:val="16"/>
    </w:rPr>
  </w:style>
  <w:style w:type="paragraph" w:customStyle="1" w:styleId="afd">
    <w:name w:val="Список мой"/>
    <w:basedOn w:val="NormalIndent"/>
    <w:rsid w:val="0083240C"/>
    <w:pPr>
      <w:tabs>
        <w:tab w:val="num" w:pos="720"/>
      </w:tabs>
      <w:spacing w:before="0" w:after="0"/>
      <w:ind w:left="720" w:hanging="720"/>
    </w:pPr>
    <w:rPr>
      <w:sz w:val="28"/>
    </w:rPr>
  </w:style>
  <w:style w:type="character" w:customStyle="1" w:styleId="courseinfotitle">
    <w:name w:val="course_info_title"/>
    <w:rsid w:val="0083240C"/>
  </w:style>
  <w:style w:type="paragraph" w:customStyle="1" w:styleId="6">
    <w:name w:val="Стиль6"/>
    <w:basedOn w:val="Normal"/>
    <w:rsid w:val="0083240C"/>
    <w:pPr>
      <w:framePr w:hSpace="181" w:vSpace="181" w:wrap="around" w:vAnchor="text" w:hAnchor="text" w:y="1"/>
      <w:spacing w:line="240" w:lineRule="auto"/>
      <w:ind w:firstLine="0"/>
      <w:jc w:val="center"/>
    </w:pPr>
    <w:rPr>
      <w:sz w:val="24"/>
    </w:rPr>
  </w:style>
  <w:style w:type="character" w:customStyle="1" w:styleId="61">
    <w:name w:val="Заголовок 6 Знак1"/>
    <w:rsid w:val="0083240C"/>
    <w:rPr>
      <w:rFonts w:ascii="Arial" w:hAnsi="Arial"/>
      <w:b/>
      <w:i/>
      <w:sz w:val="22"/>
      <w:lang w:val="ru-RU" w:eastAsia="ru-RU" w:bidi="ar-SA"/>
    </w:rPr>
  </w:style>
  <w:style w:type="paragraph" w:styleId="Caption">
    <w:name w:val="caption"/>
    <w:basedOn w:val="Normal"/>
    <w:next w:val="Normal"/>
    <w:qFormat/>
    <w:rsid w:val="0083240C"/>
    <w:pPr>
      <w:keepNext/>
      <w:spacing w:before="120" w:after="120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afe">
    <w:name w:val="текст"/>
    <w:basedOn w:val="Normal"/>
    <w:rsid w:val="0083240C"/>
    <w:pPr>
      <w:overflowPunct w:val="0"/>
      <w:autoSpaceDE w:val="0"/>
      <w:autoSpaceDN w:val="0"/>
      <w:adjustRightInd w:val="0"/>
      <w:spacing w:before="60" w:after="60" w:line="360" w:lineRule="auto"/>
      <w:ind w:firstLine="680"/>
    </w:pPr>
    <w:rPr>
      <w:sz w:val="24"/>
    </w:rPr>
  </w:style>
  <w:style w:type="paragraph" w:customStyle="1" w:styleId="aff">
    <w:name w:val="текст с дефисом"/>
    <w:basedOn w:val="afe"/>
    <w:rsid w:val="0083240C"/>
    <w:pPr>
      <w:tabs>
        <w:tab w:val="left" w:pos="360"/>
      </w:tabs>
      <w:ind w:left="1037" w:hanging="357"/>
    </w:pPr>
  </w:style>
  <w:style w:type="paragraph" w:customStyle="1" w:styleId="aff0">
    <w:name w:val="Îáû÷íûé"/>
    <w:rsid w:val="0083240C"/>
    <w:rPr>
      <w:rFonts w:ascii="Times New Roman" w:eastAsia="Times New Roman" w:hAnsi="Times New Roman"/>
    </w:rPr>
  </w:style>
  <w:style w:type="character" w:customStyle="1" w:styleId="NormalWebChar">
    <w:name w:val="Normal (Web) Char"/>
    <w:locked/>
    <w:rsid w:val="0083240C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locked/>
    <w:rsid w:val="0083240C"/>
    <w:rPr>
      <w:rFonts w:ascii="Times New Roman" w:hAnsi="Times New Roman" w:cs="Times New Roman"/>
      <w:b/>
      <w:bCs/>
      <w:caps/>
      <w:sz w:val="28"/>
      <w:szCs w:val="28"/>
    </w:rPr>
  </w:style>
  <w:style w:type="character" w:customStyle="1" w:styleId="Heading3Char">
    <w:name w:val="Heading 3 Char"/>
    <w:locked/>
    <w:rsid w:val="0083240C"/>
    <w:rPr>
      <w:rFonts w:ascii="Cambria" w:hAnsi="Cambria" w:cs="Times New Roman"/>
      <w:b/>
      <w:bCs/>
    </w:rPr>
  </w:style>
  <w:style w:type="paragraph" w:customStyle="1" w:styleId="14">
    <w:name w:val="Заголовок оглавления1"/>
    <w:basedOn w:val="Heading1"/>
    <w:next w:val="Normal"/>
    <w:rsid w:val="0083240C"/>
    <w:pPr>
      <w:keepLines/>
      <w:spacing w:before="120" w:after="120" w:line="276" w:lineRule="auto"/>
      <w:ind w:left="0" w:right="0" w:firstLine="0"/>
      <w:jc w:val="left"/>
      <w:outlineLvl w:val="9"/>
    </w:pPr>
    <w:rPr>
      <w:rFonts w:eastAsia="Calibri"/>
      <w:bCs/>
      <w:caps/>
      <w:szCs w:val="28"/>
      <w:lang w:val="ru-RU" w:eastAsia="en-US"/>
    </w:rPr>
  </w:style>
  <w:style w:type="character" w:customStyle="1" w:styleId="FooterChar">
    <w:name w:val="Footer Char"/>
    <w:locked/>
    <w:rsid w:val="0083240C"/>
    <w:rPr>
      <w:rFonts w:cs="Times New Roman"/>
    </w:rPr>
  </w:style>
  <w:style w:type="character" w:customStyle="1" w:styleId="Heading2Char">
    <w:name w:val="Heading 2 Char"/>
    <w:locked/>
    <w:rsid w:val="0083240C"/>
    <w:rPr>
      <w:rFonts w:ascii="Times New Roman" w:hAnsi="Times New Roman" w:cs="Times New Roman"/>
      <w:b/>
      <w:bCs/>
      <w:sz w:val="26"/>
      <w:szCs w:val="26"/>
    </w:rPr>
  </w:style>
  <w:style w:type="paragraph" w:customStyle="1" w:styleId="H4">
    <w:name w:val="H4"/>
    <w:basedOn w:val="110"/>
    <w:next w:val="110"/>
    <w:rsid w:val="0083240C"/>
    <w:pPr>
      <w:keepNext/>
      <w:widowControl/>
      <w:snapToGrid w:val="0"/>
      <w:spacing w:before="100" w:after="100"/>
      <w:outlineLvl w:val="4"/>
    </w:pPr>
    <w:rPr>
      <w:rFonts w:eastAsia="Calibri"/>
      <w:b/>
      <w:snapToGrid/>
      <w:sz w:val="24"/>
    </w:rPr>
  </w:style>
  <w:style w:type="paragraph" w:customStyle="1" w:styleId="H5">
    <w:name w:val="H5"/>
    <w:basedOn w:val="110"/>
    <w:next w:val="110"/>
    <w:rsid w:val="0083240C"/>
    <w:pPr>
      <w:keepNext/>
      <w:widowControl/>
      <w:snapToGrid w:val="0"/>
      <w:spacing w:before="100" w:after="100"/>
      <w:outlineLvl w:val="5"/>
    </w:pPr>
    <w:rPr>
      <w:rFonts w:eastAsia="Calibri"/>
      <w:b/>
      <w:snapToGrid/>
    </w:rPr>
  </w:style>
  <w:style w:type="character" w:customStyle="1" w:styleId="aff1">
    <w:name w:val="заголовки"/>
    <w:rsid w:val="0083240C"/>
    <w:rPr>
      <w:b/>
      <w:color w:val="FF0000"/>
      <w:sz w:val="32"/>
    </w:rPr>
  </w:style>
  <w:style w:type="character" w:customStyle="1" w:styleId="aff2">
    <w:name w:val="абзацы"/>
    <w:rsid w:val="0083240C"/>
    <w:rPr>
      <w:rFonts w:cs="Times New Roman"/>
      <w:color w:val="0000FF"/>
      <w:sz w:val="28"/>
    </w:rPr>
  </w:style>
  <w:style w:type="character" w:customStyle="1" w:styleId="aff3">
    <w:name w:val="выделение"/>
    <w:rsid w:val="0083240C"/>
    <w:rPr>
      <w:rFonts w:cs="Times New Roman"/>
      <w:color w:val="FF00FF"/>
      <w:sz w:val="28"/>
    </w:rPr>
  </w:style>
  <w:style w:type="paragraph" w:styleId="TOC4">
    <w:name w:val="toc 4"/>
    <w:basedOn w:val="Normal"/>
    <w:next w:val="Normal"/>
    <w:autoRedefine/>
    <w:uiPriority w:val="39"/>
    <w:rsid w:val="0083240C"/>
    <w:pPr>
      <w:spacing w:line="276" w:lineRule="auto"/>
      <w:ind w:left="66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TOC5">
    <w:name w:val="toc 5"/>
    <w:basedOn w:val="Normal"/>
    <w:next w:val="Normal"/>
    <w:autoRedefine/>
    <w:uiPriority w:val="39"/>
    <w:rsid w:val="0083240C"/>
    <w:pPr>
      <w:spacing w:line="276" w:lineRule="auto"/>
      <w:ind w:left="88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TOC6">
    <w:name w:val="toc 6"/>
    <w:basedOn w:val="Normal"/>
    <w:next w:val="Normal"/>
    <w:autoRedefine/>
    <w:uiPriority w:val="39"/>
    <w:rsid w:val="0083240C"/>
    <w:pPr>
      <w:spacing w:line="276" w:lineRule="auto"/>
      <w:ind w:left="110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TOC7">
    <w:name w:val="toc 7"/>
    <w:basedOn w:val="Normal"/>
    <w:next w:val="Normal"/>
    <w:autoRedefine/>
    <w:uiPriority w:val="39"/>
    <w:rsid w:val="0083240C"/>
    <w:pPr>
      <w:spacing w:line="276" w:lineRule="auto"/>
      <w:ind w:left="132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TOC8">
    <w:name w:val="toc 8"/>
    <w:basedOn w:val="Normal"/>
    <w:next w:val="Normal"/>
    <w:autoRedefine/>
    <w:uiPriority w:val="39"/>
    <w:rsid w:val="0083240C"/>
    <w:pPr>
      <w:spacing w:line="276" w:lineRule="auto"/>
      <w:ind w:left="154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TOC9">
    <w:name w:val="toc 9"/>
    <w:basedOn w:val="Normal"/>
    <w:next w:val="Normal"/>
    <w:autoRedefine/>
    <w:uiPriority w:val="39"/>
    <w:rsid w:val="0083240C"/>
    <w:pPr>
      <w:spacing w:line="276" w:lineRule="auto"/>
      <w:ind w:left="1760" w:firstLine="0"/>
      <w:jc w:val="left"/>
    </w:pPr>
    <w:rPr>
      <w:rFonts w:ascii="Calibri" w:hAnsi="Calibri"/>
      <w:sz w:val="18"/>
      <w:szCs w:val="18"/>
      <w:lang w:eastAsia="en-US"/>
    </w:rPr>
  </w:style>
  <w:style w:type="paragraph" w:customStyle="1" w:styleId="21">
    <w:name w:val="Знак Знак2 Знак Знак Знак Знак Знак Знак Знак Знак"/>
    <w:basedOn w:val="Normal"/>
    <w:next w:val="Normal"/>
    <w:autoRedefine/>
    <w:rsid w:val="0083240C"/>
    <w:pPr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lang w:val="en-US" w:eastAsia="en-US"/>
    </w:rPr>
  </w:style>
  <w:style w:type="character" w:customStyle="1" w:styleId="rub">
    <w:name w:val="rub"/>
    <w:rsid w:val="0083240C"/>
  </w:style>
  <w:style w:type="paragraph" w:customStyle="1" w:styleId="22">
    <w:name w:val="Заг2"/>
    <w:basedOn w:val="Heading1"/>
    <w:qFormat/>
    <w:rsid w:val="00090820"/>
    <w:pPr>
      <w:ind w:firstLine="0"/>
    </w:pPr>
    <w:rPr>
      <w:b w:val="0"/>
      <w:lang w:val="ru-RU"/>
    </w:rPr>
  </w:style>
  <w:style w:type="paragraph" w:customStyle="1" w:styleId="30">
    <w:name w:val="заг3"/>
    <w:basedOn w:val="Heading2"/>
    <w:qFormat/>
    <w:rsid w:val="00EB56D2"/>
    <w:pPr>
      <w:ind w:left="0"/>
    </w:pPr>
    <w:rPr>
      <w:szCs w:val="28"/>
      <w:lang w:val="ru-RU"/>
    </w:rPr>
  </w:style>
  <w:style w:type="character" w:customStyle="1" w:styleId="postbody">
    <w:name w:val="postbody"/>
    <w:basedOn w:val="DefaultParagraphFont"/>
    <w:rsid w:val="001F26ED"/>
  </w:style>
  <w:style w:type="paragraph" w:customStyle="1" w:styleId="s3">
    <w:name w:val="s_3"/>
    <w:basedOn w:val="Normal"/>
    <w:rsid w:val="00387B3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1">
    <w:name w:val="s_1"/>
    <w:basedOn w:val="Normal"/>
    <w:rsid w:val="00387B3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f4">
    <w:name w:val="Обычный текст"/>
    <w:basedOn w:val="Normal"/>
    <w:link w:val="aff5"/>
    <w:qFormat/>
    <w:rsid w:val="00C87427"/>
    <w:pPr>
      <w:spacing w:line="360" w:lineRule="auto"/>
      <w:ind w:left="284" w:right="284"/>
    </w:pPr>
    <w:rPr>
      <w:rFonts w:eastAsia="Times-Roman"/>
      <w:noProof/>
      <w:color w:val="000000"/>
      <w:szCs w:val="32"/>
      <w:lang w:val="x-none" w:eastAsia="x-none"/>
    </w:rPr>
  </w:style>
  <w:style w:type="character" w:customStyle="1" w:styleId="aff5">
    <w:name w:val="Обычный текст Знак"/>
    <w:link w:val="aff4"/>
    <w:rsid w:val="00C87427"/>
    <w:rPr>
      <w:rFonts w:ascii="Times New Roman" w:eastAsia="Times-Roman" w:hAnsi="Times New Roman"/>
      <w:noProof/>
      <w:color w:val="000000"/>
      <w:sz w:val="28"/>
      <w:szCs w:val="32"/>
    </w:rPr>
  </w:style>
  <w:style w:type="paragraph" w:customStyle="1" w:styleId="aff6">
    <w:name w:val="Таблица Виола"/>
    <w:basedOn w:val="Normal"/>
    <w:rsid w:val="00C87427"/>
    <w:pPr>
      <w:suppressAutoHyphens/>
      <w:spacing w:line="360" w:lineRule="auto"/>
      <w:ind w:left="357" w:right="227" w:firstLine="907"/>
    </w:pPr>
    <w:rPr>
      <w:szCs w:val="28"/>
      <w:lang w:eastAsia="ar-SA"/>
    </w:rPr>
  </w:style>
  <w:style w:type="character" w:customStyle="1" w:styleId="apple-style-span">
    <w:name w:val="apple-style-span"/>
    <w:rsid w:val="00C87427"/>
  </w:style>
  <w:style w:type="character" w:customStyle="1" w:styleId="FontStyle11">
    <w:name w:val="Font Style11"/>
    <w:rsid w:val="009928B5"/>
    <w:rPr>
      <w:rFonts w:ascii="Times New Roman" w:hAnsi="Times New Roman" w:cs="Times New Roman"/>
      <w:sz w:val="26"/>
      <w:szCs w:val="26"/>
    </w:rPr>
  </w:style>
  <w:style w:type="paragraph" w:customStyle="1" w:styleId="Style1">
    <w:name w:val="Style1"/>
    <w:basedOn w:val="Normal"/>
    <w:rsid w:val="009928B5"/>
    <w:pPr>
      <w:widowControl w:val="0"/>
      <w:suppressAutoHyphens/>
      <w:autoSpaceDE w:val="0"/>
      <w:spacing w:line="486" w:lineRule="exact"/>
      <w:ind w:firstLine="696"/>
    </w:pPr>
    <w:rPr>
      <w:sz w:val="24"/>
      <w:szCs w:val="24"/>
      <w:lang w:eastAsia="ar-SA"/>
    </w:rPr>
  </w:style>
  <w:style w:type="paragraph" w:customStyle="1" w:styleId="xl29">
    <w:name w:val="xl29"/>
    <w:basedOn w:val="Normal"/>
    <w:rsid w:val="0070669A"/>
    <w:pPr>
      <w:pBdr>
        <w:right w:val="single" w:sz="4" w:space="0" w:color="auto"/>
      </w:pBdr>
      <w:spacing w:before="100" w:beforeAutospacing="1" w:after="100" w:afterAutospacing="1" w:line="240" w:lineRule="auto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Left">
    <w:name w:val="Left"/>
    <w:rsid w:val="00BE67E4"/>
    <w:pPr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paragraph" w:customStyle="1" w:styleId="LeftIndent">
    <w:name w:val="Left Indent"/>
    <w:uiPriority w:val="99"/>
    <w:rsid w:val="00BE67E4"/>
    <w:pPr>
      <w:autoSpaceDE w:val="0"/>
      <w:autoSpaceDN w:val="0"/>
      <w:adjustRightInd w:val="0"/>
      <w:ind w:left="750"/>
    </w:pPr>
    <w:rPr>
      <w:rFonts w:ascii="Times New Roman" w:eastAsia="Times New Roman" w:hAnsi="Times New Roman"/>
      <w:sz w:val="24"/>
      <w:szCs w:val="24"/>
    </w:rPr>
  </w:style>
  <w:style w:type="paragraph" w:customStyle="1" w:styleId="a0">
    <w:name w:val="СПИСОК"/>
    <w:basedOn w:val="311"/>
    <w:qFormat/>
    <w:rsid w:val="00381D69"/>
    <w:pPr>
      <w:numPr>
        <w:numId w:val="7"/>
      </w:numPr>
      <w:tabs>
        <w:tab w:val="left" w:pos="1276"/>
      </w:tabs>
      <w:ind w:left="567" w:firstLine="709"/>
    </w:pPr>
  </w:style>
  <w:style w:type="paragraph" w:styleId="HTMLPreformatted">
    <w:name w:val="HTML Preformatted"/>
    <w:basedOn w:val="Normal"/>
    <w:link w:val="HTMLPreformattedChar"/>
    <w:rsid w:val="002B1823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color w:val="000000"/>
      <w:sz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2B1823"/>
    <w:rPr>
      <w:rFonts w:ascii="Courier New" w:eastAsia="Times New Roman" w:hAnsi="Courier New"/>
      <w:color w:val="000000"/>
      <w:shd w:val="clear" w:color="auto" w:fill="FFFFFF"/>
      <w:lang w:val="x-none" w:eastAsia="x-none"/>
    </w:rPr>
  </w:style>
  <w:style w:type="paragraph" w:customStyle="1" w:styleId="style16">
    <w:name w:val="style16"/>
    <w:basedOn w:val="Normal"/>
    <w:uiPriority w:val="99"/>
    <w:rsid w:val="002B182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ListParagraphChar">
    <w:name w:val="List Paragraph Char"/>
    <w:aliases w:val="заг 1 Char"/>
    <w:link w:val="ListParagraph"/>
    <w:uiPriority w:val="34"/>
    <w:rsid w:val="002B1823"/>
    <w:rPr>
      <w:rFonts w:ascii="Times New Roman" w:eastAsia="Times New Roman" w:hAnsi="Times New Roman"/>
      <w:sz w:val="28"/>
      <w:lang w:eastAsia="ar-SA"/>
    </w:rPr>
  </w:style>
  <w:style w:type="character" w:customStyle="1" w:styleId="112">
    <w:name w:val="Заголовок 1 Знак1"/>
    <w:aliases w:val="Заголовок 1 Знак Знак Знак2,Заголовок 1 Знак Знак Знак Знак,Заголовок 1 Знак Знак Знак Знак Знак Знак Знак2,Заголовок 1 Знак Знак Знак Знак Знак Знак Знак Знак Знак,Заголовок 1 Знак Знак Знак Знак Знак Знак Знак Знак1"/>
    <w:rsid w:val="00744A20"/>
    <w:rPr>
      <w:b/>
      <w:bCs/>
      <w:sz w:val="28"/>
      <w:szCs w:val="24"/>
      <w:lang w:val="ru-RU" w:eastAsia="ru-RU" w:bidi="ar-SA"/>
    </w:rPr>
  </w:style>
  <w:style w:type="character" w:styleId="PageNumber">
    <w:name w:val="page number"/>
    <w:rsid w:val="00744A20"/>
  </w:style>
  <w:style w:type="paragraph" w:customStyle="1" w:styleId="FR4">
    <w:name w:val="FR4"/>
    <w:rsid w:val="00744A20"/>
    <w:pPr>
      <w:widowControl w:val="0"/>
      <w:spacing w:after="200" w:line="600" w:lineRule="auto"/>
      <w:ind w:left="400"/>
    </w:pPr>
    <w:rPr>
      <w:rFonts w:ascii="Arial" w:eastAsia="Times New Roman" w:hAnsi="Arial"/>
      <w:b/>
      <w:i/>
      <w:snapToGrid w:val="0"/>
      <w:sz w:val="24"/>
      <w:szCs w:val="22"/>
    </w:rPr>
  </w:style>
  <w:style w:type="paragraph" w:styleId="DocumentMap">
    <w:name w:val="Document Map"/>
    <w:basedOn w:val="Normal"/>
    <w:link w:val="DocumentMapChar"/>
    <w:semiHidden/>
    <w:rsid w:val="00744A20"/>
    <w:pPr>
      <w:shd w:val="clear" w:color="auto" w:fill="000080"/>
      <w:spacing w:line="240" w:lineRule="auto"/>
      <w:ind w:firstLine="0"/>
      <w:jc w:val="left"/>
    </w:pPr>
    <w:rPr>
      <w:rFonts w:ascii="Tahoma" w:hAnsi="Tahoma" w:cs="Tahoma"/>
      <w:sz w:val="24"/>
      <w:szCs w:val="24"/>
      <w:lang w:val="en-US" w:eastAsia="en-US" w:bidi="en-US"/>
    </w:rPr>
  </w:style>
  <w:style w:type="character" w:customStyle="1" w:styleId="DocumentMapChar">
    <w:name w:val="Document Map Char"/>
    <w:link w:val="DocumentMap"/>
    <w:semiHidden/>
    <w:rsid w:val="00744A20"/>
    <w:rPr>
      <w:rFonts w:ascii="Tahoma" w:eastAsia="Times New Roman" w:hAnsi="Tahoma" w:cs="Tahoma"/>
      <w:sz w:val="24"/>
      <w:szCs w:val="24"/>
      <w:shd w:val="clear" w:color="auto" w:fill="000080"/>
      <w:lang w:val="en-US" w:eastAsia="en-US" w:bidi="en-US"/>
    </w:rPr>
  </w:style>
  <w:style w:type="paragraph" w:styleId="BodyText3">
    <w:name w:val="Body Text 3"/>
    <w:basedOn w:val="Normal"/>
    <w:link w:val="BodyText3Char"/>
    <w:rsid w:val="00744A20"/>
    <w:pPr>
      <w:shd w:val="clear" w:color="auto" w:fill="FFFFFF"/>
      <w:autoSpaceDE w:val="0"/>
      <w:autoSpaceDN w:val="0"/>
      <w:adjustRightInd w:val="0"/>
      <w:spacing w:line="240" w:lineRule="auto"/>
      <w:ind w:firstLine="0"/>
    </w:pPr>
    <w:rPr>
      <w:rFonts w:ascii="Calibri" w:hAnsi="Calibri"/>
      <w:sz w:val="26"/>
      <w:szCs w:val="24"/>
      <w:lang w:val="en-US" w:eastAsia="en-US" w:bidi="en-US"/>
    </w:rPr>
  </w:style>
  <w:style w:type="character" w:customStyle="1" w:styleId="BodyText3Char">
    <w:name w:val="Body Text 3 Char"/>
    <w:link w:val="BodyText3"/>
    <w:rsid w:val="00744A20"/>
    <w:rPr>
      <w:rFonts w:eastAsia="Times New Roman"/>
      <w:sz w:val="26"/>
      <w:szCs w:val="24"/>
      <w:shd w:val="clear" w:color="auto" w:fill="FFFFFF"/>
      <w:lang w:val="en-US" w:eastAsia="en-US" w:bidi="en-US"/>
    </w:rPr>
  </w:style>
  <w:style w:type="paragraph" w:styleId="BlockText">
    <w:name w:val="Block Text"/>
    <w:basedOn w:val="Normal"/>
    <w:rsid w:val="00744A20"/>
    <w:pPr>
      <w:shd w:val="clear" w:color="auto" w:fill="FFFFFF"/>
      <w:spacing w:before="187" w:line="324" w:lineRule="exact"/>
      <w:ind w:left="7" w:right="7" w:firstLine="583"/>
    </w:pPr>
    <w:rPr>
      <w:rFonts w:ascii="Calibri" w:hAnsi="Calibri"/>
      <w:color w:val="000000"/>
      <w:spacing w:val="-5"/>
      <w:sz w:val="26"/>
      <w:szCs w:val="29"/>
      <w:lang w:val="en-US" w:eastAsia="en-US" w:bidi="en-US"/>
    </w:rPr>
  </w:style>
  <w:style w:type="paragraph" w:customStyle="1" w:styleId="Heading">
    <w:name w:val="Heading"/>
    <w:rsid w:val="00744A20"/>
    <w:pPr>
      <w:autoSpaceDE w:val="0"/>
      <w:autoSpaceDN w:val="0"/>
      <w:adjustRightInd w:val="0"/>
      <w:spacing w:after="200" w:line="276" w:lineRule="auto"/>
    </w:pPr>
    <w:rPr>
      <w:rFonts w:ascii="Arial" w:eastAsia="Times New Roman" w:hAnsi="Arial" w:cs="Arial"/>
      <w:b/>
      <w:bCs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A20"/>
    <w:pPr>
      <w:spacing w:after="60" w:line="240" w:lineRule="auto"/>
      <w:ind w:firstLine="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SubtitleChar">
    <w:name w:val="Subtitle Char"/>
    <w:link w:val="Subtitle"/>
    <w:uiPriority w:val="11"/>
    <w:rsid w:val="00744A20"/>
    <w:rPr>
      <w:rFonts w:ascii="Cambria" w:eastAsia="Times New Roman" w:hAnsi="Cambria"/>
      <w:sz w:val="24"/>
      <w:szCs w:val="24"/>
      <w:lang w:val="x-none" w:eastAsia="x-none"/>
    </w:rPr>
  </w:style>
  <w:style w:type="paragraph" w:customStyle="1" w:styleId="Preformat">
    <w:name w:val="Preformat"/>
    <w:rsid w:val="00744A20"/>
    <w:pPr>
      <w:autoSpaceDE w:val="0"/>
      <w:autoSpaceDN w:val="0"/>
      <w:adjustRightInd w:val="0"/>
      <w:spacing w:after="200" w:line="276" w:lineRule="auto"/>
    </w:pPr>
    <w:rPr>
      <w:rFonts w:ascii="Courier New" w:eastAsia="Times New Roman" w:hAnsi="Courier New" w:cs="Courier New"/>
      <w:sz w:val="22"/>
      <w:szCs w:val="22"/>
    </w:rPr>
  </w:style>
  <w:style w:type="character" w:customStyle="1" w:styleId="normal1">
    <w:name w:val="normal1"/>
    <w:rsid w:val="00744A20"/>
    <w:rPr>
      <w:rFonts w:ascii="Arial" w:hAnsi="Arial" w:cs="Arial" w:hint="default"/>
      <w:sz w:val="20"/>
      <w:szCs w:val="20"/>
    </w:rPr>
  </w:style>
  <w:style w:type="paragraph" w:customStyle="1" w:styleId="xl26">
    <w:name w:val="xl26"/>
    <w:basedOn w:val="Normal"/>
    <w:rsid w:val="00744A20"/>
    <w:pPr>
      <w:pBdr>
        <w:left w:val="single" w:sz="12" w:space="0" w:color="auto"/>
        <w:bottom w:val="single" w:sz="12" w:space="0" w:color="auto"/>
        <w:right w:val="single" w:sz="12" w:space="0" w:color="auto"/>
      </w:pBdr>
      <w:spacing w:before="100" w:beforeAutospacing="1" w:after="100" w:afterAutospacing="1" w:line="240" w:lineRule="auto"/>
      <w:ind w:firstLine="0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32">
    <w:name w:val="Обычный (веб)3"/>
    <w:basedOn w:val="Normal"/>
    <w:rsid w:val="00744A20"/>
    <w:pPr>
      <w:spacing w:before="100" w:beforeAutospacing="1" w:after="100" w:afterAutospacing="1" w:line="240" w:lineRule="auto"/>
      <w:ind w:firstLine="0"/>
      <w:jc w:val="left"/>
    </w:pPr>
    <w:rPr>
      <w:rFonts w:ascii="Verdana" w:hAnsi="Verdana"/>
      <w:color w:val="000000"/>
      <w:sz w:val="29"/>
      <w:szCs w:val="29"/>
      <w:lang w:val="en-US" w:eastAsia="en-US" w:bidi="en-US"/>
    </w:rPr>
  </w:style>
  <w:style w:type="paragraph" w:customStyle="1" w:styleId="15">
    <w:name w:val="заголовок 1 Знак"/>
    <w:basedOn w:val="Normal"/>
    <w:next w:val="Normal"/>
    <w:link w:val="16"/>
    <w:rsid w:val="00744A20"/>
    <w:pPr>
      <w:keepNext/>
      <w:autoSpaceDE w:val="0"/>
      <w:autoSpaceDN w:val="0"/>
      <w:spacing w:line="240" w:lineRule="auto"/>
      <w:ind w:left="360" w:firstLine="0"/>
      <w:outlineLvl w:val="0"/>
    </w:pPr>
    <w:rPr>
      <w:rFonts w:ascii="Calibri" w:hAnsi="Calibri"/>
      <w:sz w:val="20"/>
    </w:rPr>
  </w:style>
  <w:style w:type="character" w:customStyle="1" w:styleId="16">
    <w:name w:val="заголовок 1 Знак Знак"/>
    <w:link w:val="15"/>
    <w:rsid w:val="00744A20"/>
    <w:rPr>
      <w:rFonts w:eastAsia="Times New Roman"/>
    </w:rPr>
  </w:style>
  <w:style w:type="paragraph" w:customStyle="1" w:styleId="23">
    <w:name w:val="заголовок 2"/>
    <w:basedOn w:val="Normal"/>
    <w:next w:val="Normal"/>
    <w:rsid w:val="00744A20"/>
    <w:pPr>
      <w:keepNext/>
      <w:autoSpaceDE w:val="0"/>
      <w:autoSpaceDN w:val="0"/>
      <w:spacing w:line="240" w:lineRule="auto"/>
      <w:ind w:firstLine="0"/>
      <w:jc w:val="center"/>
      <w:outlineLvl w:val="1"/>
    </w:pPr>
    <w:rPr>
      <w:rFonts w:ascii="Calibri" w:hAnsi="Calibri"/>
      <w:sz w:val="20"/>
      <w:szCs w:val="24"/>
      <w:lang w:val="en-US" w:eastAsia="en-US" w:bidi="en-US"/>
    </w:rPr>
  </w:style>
  <w:style w:type="paragraph" w:styleId="List">
    <w:name w:val="List"/>
    <w:basedOn w:val="Normal"/>
    <w:rsid w:val="00744A20"/>
    <w:pPr>
      <w:spacing w:line="240" w:lineRule="auto"/>
      <w:ind w:left="283" w:hanging="283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xl27">
    <w:name w:val="xl27"/>
    <w:basedOn w:val="Normal"/>
    <w:rsid w:val="00744A20"/>
    <w:pPr>
      <w:spacing w:before="100" w:beforeAutospacing="1" w:after="100" w:afterAutospacing="1" w:line="240" w:lineRule="auto"/>
      <w:ind w:firstLine="0"/>
      <w:jc w:val="center"/>
      <w:textAlignment w:val="top"/>
    </w:pPr>
    <w:rPr>
      <w:rFonts w:ascii="Calibri" w:hAnsi="Calibri"/>
      <w:b/>
      <w:bCs/>
      <w:sz w:val="24"/>
      <w:szCs w:val="24"/>
      <w:lang w:val="en-US" w:eastAsia="en-US" w:bidi="en-US"/>
    </w:rPr>
  </w:style>
  <w:style w:type="character" w:customStyle="1" w:styleId="MTEquationSection">
    <w:name w:val="MTEquationSection"/>
    <w:rsid w:val="00744A20"/>
    <w:rPr>
      <w:b/>
      <w:i/>
      <w:vanish/>
      <w:color w:val="FF0000"/>
      <w:lang w:val="en-US"/>
    </w:rPr>
  </w:style>
  <w:style w:type="paragraph" w:customStyle="1" w:styleId="MTDisplayEquation">
    <w:name w:val="MTDisplayEquation"/>
    <w:basedOn w:val="Normal"/>
    <w:next w:val="Normal"/>
    <w:rsid w:val="00744A20"/>
    <w:pPr>
      <w:tabs>
        <w:tab w:val="center" w:pos="4820"/>
        <w:tab w:val="right" w:pos="9640"/>
      </w:tabs>
      <w:spacing w:line="360" w:lineRule="auto"/>
      <w:ind w:firstLine="567"/>
      <w:jc w:val="center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FR1">
    <w:name w:val="FR1"/>
    <w:rsid w:val="00744A20"/>
    <w:pPr>
      <w:widowControl w:val="0"/>
      <w:autoSpaceDE w:val="0"/>
      <w:autoSpaceDN w:val="0"/>
      <w:adjustRightInd w:val="0"/>
      <w:spacing w:after="200" w:line="276" w:lineRule="auto"/>
      <w:ind w:left="120"/>
      <w:jc w:val="center"/>
    </w:pPr>
    <w:rPr>
      <w:rFonts w:eastAsia="Times New Roman"/>
      <w:b/>
      <w:bCs/>
      <w:sz w:val="32"/>
      <w:szCs w:val="32"/>
    </w:rPr>
  </w:style>
  <w:style w:type="character" w:customStyle="1" w:styleId="1110">
    <w:name w:val="Заголовок 111"/>
    <w:aliases w:val="Заголовок 1 Знак Знак1,Заголовок 1 Знак Знак Знак Знак Знак Знак1,Заголовок 1 Знак Знак Знак1,Заголовок 12,Заголовок 1 Знак Знак2,Заголовок 1 Знак Знак Знак Знак Знак Знак Знак Знак Знак1,Заголовок 1 Знак Знак Знак Знак Знак Знак Знак1"/>
    <w:rsid w:val="00744A20"/>
    <w:rPr>
      <w:b/>
      <w:bCs/>
      <w:sz w:val="28"/>
      <w:szCs w:val="24"/>
      <w:lang w:val="ru-RU" w:eastAsia="ru-RU" w:bidi="ar-SA"/>
    </w:rPr>
  </w:style>
  <w:style w:type="character" w:customStyle="1" w:styleId="113">
    <w:name w:val="Заголовок 1 Знак Знак1 Знак Знак Знак Знак"/>
    <w:rsid w:val="00744A20"/>
    <w:rPr>
      <w:b/>
      <w:bCs/>
      <w:sz w:val="28"/>
      <w:szCs w:val="24"/>
      <w:lang w:val="ru-RU" w:eastAsia="ru-RU" w:bidi="ar-SA"/>
    </w:rPr>
  </w:style>
  <w:style w:type="paragraph" w:styleId="Index1">
    <w:name w:val="index 1"/>
    <w:basedOn w:val="Normal"/>
    <w:next w:val="Normal"/>
    <w:autoRedefine/>
    <w:semiHidden/>
    <w:rsid w:val="00744A20"/>
    <w:pPr>
      <w:spacing w:line="240" w:lineRule="auto"/>
      <w:ind w:left="280" w:hanging="280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17">
    <w:name w:val="заголовок 1"/>
    <w:basedOn w:val="Normal"/>
    <w:next w:val="Normal"/>
    <w:rsid w:val="00B853A9"/>
    <w:pPr>
      <w:keepNext/>
      <w:autoSpaceDE w:val="0"/>
      <w:autoSpaceDN w:val="0"/>
      <w:spacing w:after="240" w:line="360" w:lineRule="auto"/>
      <w:ind w:left="357" w:firstLine="0"/>
      <w:outlineLvl w:val="0"/>
    </w:pPr>
    <w:rPr>
      <w:b/>
      <w:szCs w:val="24"/>
      <w:lang w:val="en-US" w:eastAsia="en-US" w:bidi="en-US"/>
    </w:rPr>
  </w:style>
  <w:style w:type="paragraph" w:customStyle="1" w:styleId="18">
    <w:name w:val="Мой_1"/>
    <w:basedOn w:val="BodyTextFirstIndent"/>
    <w:rsid w:val="00744A20"/>
    <w:pPr>
      <w:spacing w:line="360" w:lineRule="auto"/>
      <w:ind w:firstLine="709"/>
      <w:jc w:val="both"/>
    </w:pPr>
    <w:rPr>
      <w:rFonts w:ascii="Arial" w:hAnsi="Arial" w:cs="Arial"/>
      <w:spacing w:val="20"/>
      <w:szCs w:val="28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744A20"/>
    <w:pPr>
      <w:spacing w:line="240" w:lineRule="auto"/>
      <w:ind w:firstLine="210"/>
      <w:jc w:val="left"/>
    </w:pPr>
  </w:style>
  <w:style w:type="character" w:customStyle="1" w:styleId="BodyTextFirstIndentChar">
    <w:name w:val="Body Text First Indent Char"/>
    <w:link w:val="BodyTextFirstIndent"/>
    <w:semiHidden/>
    <w:rsid w:val="00744A20"/>
    <w:rPr>
      <w:rFonts w:ascii="Times New Roman" w:eastAsia="Times New Roman" w:hAnsi="Times New Roman"/>
      <w:sz w:val="28"/>
      <w:lang w:val="x-none" w:eastAsia="x-none"/>
    </w:rPr>
  </w:style>
  <w:style w:type="paragraph" w:customStyle="1" w:styleId="BodyText21">
    <w:name w:val="Body Text 21"/>
    <w:basedOn w:val="Normal"/>
    <w:rsid w:val="00744A20"/>
    <w:pPr>
      <w:overflowPunct w:val="0"/>
      <w:autoSpaceDE w:val="0"/>
      <w:autoSpaceDN w:val="0"/>
      <w:adjustRightInd w:val="0"/>
      <w:spacing w:line="360" w:lineRule="auto"/>
      <w:ind w:left="993" w:hanging="709"/>
      <w:jc w:val="left"/>
      <w:textAlignment w:val="baseline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3">
    <w:name w:val="заголовок 3"/>
    <w:basedOn w:val="Normal"/>
    <w:rsid w:val="00744A20"/>
    <w:pPr>
      <w:numPr>
        <w:ilvl w:val="2"/>
        <w:numId w:val="1"/>
      </w:numPr>
      <w:spacing w:after="120" w:line="240" w:lineRule="auto"/>
      <w:ind w:firstLine="454"/>
    </w:pPr>
    <w:rPr>
      <w:rFonts w:ascii="Arial" w:hAnsi="Arial" w:cs="Arial"/>
      <w:sz w:val="24"/>
      <w:szCs w:val="24"/>
      <w:lang w:val="en-US" w:eastAsia="en-US" w:bidi="en-US"/>
    </w:rPr>
  </w:style>
  <w:style w:type="paragraph" w:customStyle="1" w:styleId="aff7">
    <w:name w:val="Основной с Кр"/>
    <w:basedOn w:val="Normal"/>
    <w:rsid w:val="00744A20"/>
    <w:pPr>
      <w:spacing w:before="60" w:line="240" w:lineRule="auto"/>
      <w:ind w:firstLine="454"/>
    </w:pPr>
    <w:rPr>
      <w:rFonts w:ascii="Arial" w:hAnsi="Arial" w:cs="Arial"/>
      <w:sz w:val="22"/>
      <w:szCs w:val="22"/>
      <w:lang w:val="en-US" w:eastAsia="en-US" w:bidi="en-US"/>
    </w:rPr>
  </w:style>
  <w:style w:type="character" w:customStyle="1" w:styleId="aff8">
    <w:name w:val="Знак Знак"/>
    <w:rsid w:val="00744A20"/>
    <w:rPr>
      <w:sz w:val="28"/>
      <w:szCs w:val="28"/>
      <w:lang w:val="ru-RU" w:eastAsia="ru-RU"/>
    </w:rPr>
  </w:style>
  <w:style w:type="paragraph" w:customStyle="1" w:styleId="gap">
    <w:name w:val="gap"/>
    <w:basedOn w:val="Normal"/>
    <w:rsid w:val="00744A20"/>
    <w:pPr>
      <w:spacing w:line="240" w:lineRule="auto"/>
      <w:ind w:firstLine="0"/>
      <w:jc w:val="left"/>
    </w:pPr>
    <w:rPr>
      <w:rFonts w:ascii="Arial Unicode MS" w:eastAsia="Arial Unicode MS" w:hAnsi="Arial Unicode MS" w:cs="Arial Unicode MS"/>
      <w:sz w:val="24"/>
      <w:szCs w:val="24"/>
      <w:lang w:val="en-US" w:eastAsia="en-US" w:bidi="en-US"/>
    </w:rPr>
  </w:style>
  <w:style w:type="paragraph" w:customStyle="1" w:styleId="aff9">
    <w:name w:val="Абзац"/>
    <w:rsid w:val="00744A20"/>
    <w:pPr>
      <w:spacing w:after="200" w:line="360" w:lineRule="auto"/>
      <w:ind w:firstLine="907"/>
      <w:jc w:val="both"/>
    </w:pPr>
    <w:rPr>
      <w:rFonts w:eastAsia="Times New Roman"/>
      <w:sz w:val="28"/>
      <w:szCs w:val="28"/>
    </w:rPr>
  </w:style>
  <w:style w:type="paragraph" w:customStyle="1" w:styleId="140">
    <w:name w:val="Обычный + 14 пт"/>
    <w:aliases w:val="По ширине,Первая строка:  1,5 см,Справа:  -0,01 см,Междус...,Заголовок 1 + Слева:  0,32 см,27 см,Справа:  0,4 см,Обычный + по ширине,Междустр.интервал:  полуторный"/>
    <w:basedOn w:val="HTMLPreformatted"/>
    <w:rsid w:val="00744A20"/>
    <w:pPr>
      <w:shd w:val="clear" w:color="auto" w:fill="auto"/>
    </w:pPr>
    <w:rPr>
      <w:color w:val="auto"/>
    </w:rPr>
  </w:style>
  <w:style w:type="paragraph" w:customStyle="1" w:styleId="TimesNewRoman1415">
    <w:name w:val="Стиль Основной с Кр + Times New Roman 14 пт Первая строка:  15 с..."/>
    <w:basedOn w:val="aff7"/>
    <w:rsid w:val="00744A20"/>
    <w:pPr>
      <w:pageBreakBefore/>
      <w:spacing w:before="0" w:line="360" w:lineRule="auto"/>
      <w:ind w:firstLine="851"/>
    </w:pPr>
    <w:rPr>
      <w:rFonts w:ascii="Times New Roman" w:hAnsi="Times New Roman" w:cs="Times New Roman"/>
      <w:sz w:val="28"/>
      <w:szCs w:val="28"/>
    </w:rPr>
  </w:style>
  <w:style w:type="character" w:customStyle="1" w:styleId="keyword1">
    <w:name w:val="keyword1"/>
    <w:rsid w:val="00744A20"/>
    <w:rPr>
      <w:i/>
      <w:iCs/>
    </w:rPr>
  </w:style>
  <w:style w:type="character" w:customStyle="1" w:styleId="keyworddef1">
    <w:name w:val="keyword_def1"/>
    <w:rsid w:val="00744A20"/>
    <w:rPr>
      <w:b/>
      <w:bCs/>
      <w:i/>
      <w:iCs/>
    </w:rPr>
  </w:style>
  <w:style w:type="character" w:customStyle="1" w:styleId="texample1">
    <w:name w:val="texample1"/>
    <w:rsid w:val="00744A20"/>
    <w:rPr>
      <w:rFonts w:ascii="Courier New" w:hAnsi="Courier New" w:cs="Courier New" w:hint="default"/>
      <w:color w:val="222222"/>
      <w:sz w:val="20"/>
      <w:szCs w:val="20"/>
    </w:rPr>
  </w:style>
  <w:style w:type="paragraph" w:customStyle="1" w:styleId="affa">
    <w:name w:val="Текст в таблице"/>
    <w:basedOn w:val="Normal"/>
    <w:rsid w:val="00744A20"/>
    <w:pPr>
      <w:spacing w:line="240" w:lineRule="auto"/>
      <w:ind w:firstLine="0"/>
      <w:jc w:val="center"/>
    </w:pPr>
    <w:rPr>
      <w:rFonts w:ascii="Calibri" w:hAnsi="Calibri"/>
      <w:noProof/>
      <w:sz w:val="24"/>
      <w:szCs w:val="24"/>
      <w:lang w:val="en-US" w:eastAsia="en-US" w:bidi="en-US"/>
    </w:rPr>
  </w:style>
  <w:style w:type="paragraph" w:customStyle="1" w:styleId="affb">
    <w:name w:val="Формула в тексте"/>
    <w:basedOn w:val="Normal"/>
    <w:next w:val="Normal"/>
    <w:rsid w:val="00744A20"/>
    <w:pPr>
      <w:spacing w:before="40" w:after="40" w:line="240" w:lineRule="auto"/>
      <w:ind w:firstLine="0"/>
      <w:jc w:val="center"/>
    </w:pPr>
    <w:rPr>
      <w:rFonts w:ascii="Calibri" w:hAnsi="Calibri"/>
      <w:sz w:val="26"/>
      <w:szCs w:val="24"/>
      <w:lang w:val="en-US" w:eastAsia="en-US" w:bidi="en-US"/>
    </w:rPr>
  </w:style>
  <w:style w:type="paragraph" w:customStyle="1" w:styleId="affc">
    <w:name w:val="Ненумерованный список"/>
    <w:basedOn w:val="ListNumber"/>
    <w:rsid w:val="00744A20"/>
    <w:pPr>
      <w:spacing w:line="360" w:lineRule="auto"/>
      <w:jc w:val="both"/>
    </w:pPr>
    <w:rPr>
      <w:rFonts w:cs="Arial"/>
      <w:lang w:val="be-BY"/>
    </w:rPr>
  </w:style>
  <w:style w:type="paragraph" w:styleId="ListNumber">
    <w:name w:val="List Number"/>
    <w:basedOn w:val="Normal"/>
    <w:rsid w:val="00744A20"/>
    <w:pPr>
      <w:tabs>
        <w:tab w:val="num" w:pos="1267"/>
      </w:tabs>
      <w:spacing w:line="240" w:lineRule="auto"/>
      <w:ind w:left="1267" w:hanging="360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ConsNormal">
    <w:name w:val="ConsNormal"/>
    <w:rsid w:val="00744A20"/>
    <w:pPr>
      <w:widowControl w:val="0"/>
      <w:spacing w:after="200" w:line="276" w:lineRule="auto"/>
      <w:ind w:firstLine="720"/>
    </w:pPr>
    <w:rPr>
      <w:rFonts w:ascii="Arial" w:eastAsia="Times New Roman" w:hAnsi="Arial"/>
      <w:snapToGrid w:val="0"/>
      <w:sz w:val="24"/>
      <w:szCs w:val="22"/>
    </w:rPr>
  </w:style>
  <w:style w:type="paragraph" w:customStyle="1" w:styleId="ConsNonformat">
    <w:name w:val="ConsNonformat"/>
    <w:rsid w:val="00744A20"/>
    <w:pPr>
      <w:widowControl w:val="0"/>
      <w:spacing w:after="200" w:line="276" w:lineRule="auto"/>
    </w:pPr>
    <w:rPr>
      <w:rFonts w:ascii="Courier New" w:eastAsia="Times New Roman" w:hAnsi="Courier New"/>
      <w:snapToGrid w:val="0"/>
      <w:sz w:val="22"/>
      <w:szCs w:val="22"/>
    </w:rPr>
  </w:style>
  <w:style w:type="paragraph" w:customStyle="1" w:styleId="ConsCell">
    <w:name w:val="ConsCell"/>
    <w:rsid w:val="00744A20"/>
    <w:pPr>
      <w:widowControl w:val="0"/>
      <w:autoSpaceDE w:val="0"/>
      <w:autoSpaceDN w:val="0"/>
      <w:adjustRightInd w:val="0"/>
      <w:spacing w:after="200" w:line="276" w:lineRule="auto"/>
      <w:ind w:right="19772"/>
    </w:pPr>
    <w:rPr>
      <w:rFonts w:ascii="Arial" w:eastAsia="Times New Roman" w:hAnsi="Arial"/>
      <w:sz w:val="22"/>
      <w:szCs w:val="22"/>
    </w:rPr>
  </w:style>
  <w:style w:type="paragraph" w:customStyle="1" w:styleId="ConsTitle">
    <w:name w:val="ConsTitle"/>
    <w:rsid w:val="00744A20"/>
    <w:pPr>
      <w:widowControl w:val="0"/>
      <w:autoSpaceDE w:val="0"/>
      <w:autoSpaceDN w:val="0"/>
      <w:adjustRightInd w:val="0"/>
      <w:spacing w:after="200" w:line="276" w:lineRule="auto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115">
    <w:name w:val="Стиль 115 пт"/>
    <w:rsid w:val="00744A20"/>
    <w:rPr>
      <w:spacing w:val="6"/>
      <w:sz w:val="28"/>
      <w:szCs w:val="28"/>
    </w:rPr>
  </w:style>
  <w:style w:type="paragraph" w:customStyle="1" w:styleId="affd">
    <w:name w:val="Основной стиль"/>
    <w:basedOn w:val="Normal"/>
    <w:rsid w:val="00744A20"/>
    <w:pPr>
      <w:spacing w:line="360" w:lineRule="auto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1150">
    <w:name w:val="Стиль Основной текст с отступом + 115 пт"/>
    <w:basedOn w:val="BodyTextIndent"/>
    <w:rsid w:val="00744A20"/>
    <w:pPr>
      <w:widowControl w:val="0"/>
      <w:spacing w:before="0" w:after="0" w:line="360" w:lineRule="auto"/>
    </w:pPr>
    <w:rPr>
      <w:rFonts w:ascii="Calibri" w:hAnsi="Calibri"/>
      <w:snapToGrid w:val="0"/>
      <w:sz w:val="24"/>
      <w:szCs w:val="28"/>
      <w:lang w:val="en-US" w:eastAsia="en-US" w:bidi="en-US"/>
    </w:rPr>
  </w:style>
  <w:style w:type="character" w:customStyle="1" w:styleId="1151">
    <w:name w:val="Стиль Основной текст с отступом + 115 пт Знак"/>
    <w:rsid w:val="00744A20"/>
    <w:rPr>
      <w:snapToGrid w:val="0"/>
      <w:sz w:val="28"/>
      <w:szCs w:val="28"/>
      <w:lang w:val="ru-RU" w:eastAsia="ru-RU" w:bidi="ar-SA"/>
    </w:rPr>
  </w:style>
  <w:style w:type="paragraph" w:customStyle="1" w:styleId="19">
    <w:name w:val="Стиль1"/>
    <w:basedOn w:val="Heading1"/>
    <w:rsid w:val="00744A20"/>
    <w:pPr>
      <w:spacing w:after="60"/>
      <w:ind w:left="0" w:right="0" w:firstLine="0"/>
      <w:jc w:val="center"/>
    </w:pPr>
    <w:rPr>
      <w:bCs/>
      <w:i/>
      <w:kern w:val="32"/>
      <w:szCs w:val="28"/>
    </w:rPr>
  </w:style>
  <w:style w:type="character" w:styleId="FollowedHyperlink">
    <w:name w:val="FollowedHyperlink"/>
    <w:rsid w:val="00744A20"/>
    <w:rPr>
      <w:color w:val="800080"/>
      <w:u w:val="single"/>
    </w:rPr>
  </w:style>
  <w:style w:type="paragraph" w:customStyle="1" w:styleId="Normal10">
    <w:name w:val="Normal1"/>
    <w:rsid w:val="00744A20"/>
    <w:pPr>
      <w:spacing w:before="100" w:after="100" w:line="276" w:lineRule="auto"/>
    </w:pPr>
    <w:rPr>
      <w:rFonts w:eastAsia="Times New Roman"/>
      <w:snapToGrid w:val="0"/>
      <w:sz w:val="24"/>
      <w:szCs w:val="22"/>
    </w:rPr>
  </w:style>
  <w:style w:type="paragraph" w:customStyle="1" w:styleId="1a">
    <w:name w:val="Стиль 1ый"/>
    <w:basedOn w:val="Heading1"/>
    <w:rsid w:val="00744A20"/>
    <w:pPr>
      <w:tabs>
        <w:tab w:val="num" w:pos="1080"/>
      </w:tabs>
      <w:spacing w:after="360"/>
      <w:ind w:left="0" w:right="0" w:firstLine="0"/>
      <w:jc w:val="center"/>
    </w:pPr>
    <w:rPr>
      <w:bCs/>
      <w:kern w:val="32"/>
      <w:szCs w:val="28"/>
    </w:rPr>
  </w:style>
  <w:style w:type="paragraph" w:customStyle="1" w:styleId="24">
    <w:name w:val="Стиль 2ой"/>
    <w:basedOn w:val="Heading2"/>
    <w:rsid w:val="00744A20"/>
    <w:pPr>
      <w:tabs>
        <w:tab w:val="clear" w:pos="9356"/>
        <w:tab w:val="clear" w:pos="9498"/>
        <w:tab w:val="num" w:pos="1080"/>
      </w:tabs>
      <w:spacing w:before="0" w:after="0"/>
      <w:ind w:left="851" w:right="0" w:firstLine="0"/>
    </w:pPr>
    <w:rPr>
      <w:b/>
      <w:iCs/>
      <w:szCs w:val="28"/>
      <w:lang w:eastAsia="en-US" w:bidi="en-US"/>
    </w:rPr>
  </w:style>
  <w:style w:type="paragraph" w:customStyle="1" w:styleId="affe">
    <w:name w:val="ТИре правильно"/>
    <w:basedOn w:val="Normal"/>
    <w:rsid w:val="00744A20"/>
    <w:pPr>
      <w:tabs>
        <w:tab w:val="num" w:pos="1428"/>
      </w:tabs>
      <w:autoSpaceDE w:val="0"/>
      <w:autoSpaceDN w:val="0"/>
      <w:adjustRightInd w:val="0"/>
      <w:spacing w:line="360" w:lineRule="auto"/>
      <w:ind w:left="1428" w:right="550" w:hanging="360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BodyTextIndent31">
    <w:name w:val="Body Text Indent 31"/>
    <w:basedOn w:val="Normal10"/>
    <w:rsid w:val="00744A20"/>
    <w:pPr>
      <w:spacing w:before="0" w:after="0"/>
      <w:ind w:firstLine="567"/>
    </w:pPr>
    <w:rPr>
      <w:snapToGrid/>
    </w:rPr>
  </w:style>
  <w:style w:type="paragraph" w:customStyle="1" w:styleId="BodyText1">
    <w:name w:val="Body Text1"/>
    <w:basedOn w:val="Normal10"/>
    <w:rsid w:val="00744A20"/>
    <w:pPr>
      <w:keepLines/>
      <w:spacing w:before="0" w:after="0" w:line="360" w:lineRule="auto"/>
      <w:ind w:firstLine="709"/>
    </w:pPr>
    <w:rPr>
      <w:rFonts w:ascii="Academy" w:hAnsi="Academy"/>
      <w:snapToGrid/>
      <w:sz w:val="28"/>
    </w:rPr>
  </w:style>
  <w:style w:type="character" w:customStyle="1" w:styleId="afff">
    <w:name w:val="Нижний индекс"/>
    <w:rsid w:val="00744A20"/>
    <w:rPr>
      <w:rFonts w:ascii="Arial" w:hAnsi="Arial"/>
      <w:sz w:val="28"/>
      <w:vertAlign w:val="subscript"/>
    </w:rPr>
  </w:style>
  <w:style w:type="character" w:customStyle="1" w:styleId="1b">
    <w:name w:val="Стиль1 Знак Знак Знак Знак Знак Знак"/>
    <w:link w:val="1c"/>
    <w:locked/>
    <w:rsid w:val="00744A20"/>
    <w:rPr>
      <w:rFonts w:ascii="SimSun" w:eastAsia="SimSun" w:hAnsi="SimSun"/>
      <w:b/>
      <w:bCs/>
      <w:i/>
      <w:spacing w:val="14"/>
      <w:kern w:val="32"/>
      <w:sz w:val="28"/>
      <w:szCs w:val="28"/>
    </w:rPr>
  </w:style>
  <w:style w:type="paragraph" w:customStyle="1" w:styleId="1c">
    <w:name w:val="Стиль1 Знак Знак Знак Знак Знак"/>
    <w:basedOn w:val="Heading1"/>
    <w:link w:val="1b"/>
    <w:rsid w:val="00744A20"/>
    <w:pPr>
      <w:spacing w:after="60"/>
      <w:ind w:left="0" w:right="0" w:firstLine="0"/>
      <w:jc w:val="center"/>
    </w:pPr>
    <w:rPr>
      <w:rFonts w:ascii="SimSun" w:eastAsia="SimSun" w:hAnsi="SimSun"/>
      <w:bCs/>
      <w:i/>
      <w:spacing w:val="14"/>
      <w:kern w:val="32"/>
      <w:szCs w:val="28"/>
      <w:lang w:val="ru-RU" w:eastAsia="ru-RU"/>
    </w:rPr>
  </w:style>
  <w:style w:type="character" w:customStyle="1" w:styleId="1CharChar">
    <w:name w:val="Заголовок 1 Знак Знак Знак Char Char Знак Знак"/>
    <w:locked/>
    <w:rsid w:val="00744A20"/>
    <w:rPr>
      <w:rFonts w:ascii="Arial" w:hAnsi="Arial" w:cs="Arial" w:hint="default"/>
      <w:kern w:val="32"/>
      <w:sz w:val="32"/>
      <w:szCs w:val="32"/>
      <w:lang w:val="ru-RU" w:eastAsia="ru-RU" w:bidi="ar-SA"/>
    </w:rPr>
  </w:style>
  <w:style w:type="paragraph" w:customStyle="1" w:styleId="Web">
    <w:name w:val="Обычный (Web)"/>
    <w:basedOn w:val="Normal"/>
    <w:rsid w:val="00744A20"/>
    <w:pPr>
      <w:overflowPunct w:val="0"/>
      <w:autoSpaceDE w:val="0"/>
      <w:autoSpaceDN w:val="0"/>
      <w:adjustRightInd w:val="0"/>
      <w:spacing w:before="100" w:beforeAutospacing="1" w:after="100" w:afterAutospacing="1" w:line="240" w:lineRule="auto"/>
      <w:ind w:firstLine="0"/>
      <w:jc w:val="left"/>
      <w:textAlignment w:val="baseline"/>
    </w:pPr>
    <w:rPr>
      <w:rFonts w:ascii="Calibri" w:hAnsi="Calibri"/>
      <w:color w:val="000000"/>
      <w:sz w:val="24"/>
      <w:szCs w:val="24"/>
      <w:lang w:val="en-US" w:eastAsia="en-US" w:bidi="en-US"/>
    </w:rPr>
  </w:style>
  <w:style w:type="paragraph" w:customStyle="1" w:styleId="base">
    <w:name w:val="base"/>
    <w:basedOn w:val="Normal"/>
    <w:rsid w:val="00744A20"/>
    <w:pPr>
      <w:overflowPunct w:val="0"/>
      <w:autoSpaceDE w:val="0"/>
      <w:autoSpaceDN w:val="0"/>
      <w:adjustRightInd w:val="0"/>
      <w:spacing w:line="240" w:lineRule="auto"/>
      <w:ind w:firstLine="340"/>
      <w:textAlignment w:val="baseline"/>
    </w:pPr>
    <w:rPr>
      <w:rFonts w:ascii="Calibri" w:hAnsi="Calibri"/>
      <w:sz w:val="18"/>
      <w:szCs w:val="24"/>
      <w:lang w:val="en-US" w:eastAsia="en-US" w:bidi="en-US"/>
    </w:rPr>
  </w:style>
  <w:style w:type="paragraph" w:customStyle="1" w:styleId="afff0">
    <w:name w:val="Стиль"/>
    <w:rsid w:val="00744A20"/>
    <w:pPr>
      <w:spacing w:after="200" w:line="276" w:lineRule="auto"/>
    </w:pPr>
    <w:rPr>
      <w:rFonts w:eastAsia="Times New Roman"/>
      <w:sz w:val="22"/>
      <w:szCs w:val="22"/>
      <w:lang w:val="en-US" w:eastAsia="en-US" w:bidi="en-US"/>
    </w:rPr>
  </w:style>
  <w:style w:type="character" w:customStyle="1" w:styleId="HTML">
    <w:name w:val="Разметка HTML"/>
    <w:rsid w:val="00744A20"/>
    <w:rPr>
      <w:vanish/>
      <w:color w:val="FF0000"/>
    </w:rPr>
  </w:style>
  <w:style w:type="paragraph" w:customStyle="1" w:styleId="para">
    <w:name w:val="para"/>
    <w:basedOn w:val="Normal"/>
    <w:rsid w:val="00744A20"/>
    <w:pPr>
      <w:overflowPunct w:val="0"/>
      <w:autoSpaceDE w:val="0"/>
      <w:autoSpaceDN w:val="0"/>
      <w:adjustRightInd w:val="0"/>
      <w:spacing w:before="100" w:after="100" w:line="240" w:lineRule="auto"/>
      <w:ind w:firstLine="0"/>
      <w:jc w:val="left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afff1">
    <w:name w:val="Центр"/>
    <w:basedOn w:val="Footer"/>
    <w:rsid w:val="00744A20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spacing w:line="240" w:lineRule="auto"/>
      <w:ind w:firstLine="454"/>
      <w:jc w:val="center"/>
      <w:textAlignment w:val="baseline"/>
    </w:pPr>
    <w:rPr>
      <w:rFonts w:ascii="Calibri" w:hAnsi="Calibri"/>
      <w:sz w:val="20"/>
    </w:rPr>
  </w:style>
  <w:style w:type="paragraph" w:customStyle="1" w:styleId="33">
    <w:name w:val="оглавление 3"/>
    <w:basedOn w:val="Normal"/>
    <w:next w:val="Normal"/>
    <w:autoRedefine/>
    <w:rsid w:val="00744A20"/>
    <w:pPr>
      <w:widowControl w:val="0"/>
      <w:overflowPunct w:val="0"/>
      <w:autoSpaceDE w:val="0"/>
      <w:autoSpaceDN w:val="0"/>
      <w:adjustRightInd w:val="0"/>
      <w:spacing w:line="360" w:lineRule="auto"/>
      <w:ind w:left="198" w:firstLine="0"/>
      <w:jc w:val="left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ATEXT">
    <w:name w:val="A_TEXT"/>
    <w:basedOn w:val="Normal"/>
    <w:rsid w:val="00744A20"/>
    <w:pPr>
      <w:overflowPunct w:val="0"/>
      <w:autoSpaceDE w:val="0"/>
      <w:autoSpaceDN w:val="0"/>
      <w:adjustRightInd w:val="0"/>
      <w:spacing w:line="240" w:lineRule="auto"/>
      <w:textAlignment w:val="baseline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tabl1">
    <w:name w:val="tabl1"/>
    <w:basedOn w:val="Normal"/>
    <w:rsid w:val="00744A20"/>
    <w:pPr>
      <w:widowControl w:val="0"/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rFonts w:ascii="Cyrvetica-Narrow" w:hAnsi="Cyrvetica-Narrow" w:cs="Cyrvetica-Narrow"/>
      <w:sz w:val="20"/>
      <w:szCs w:val="24"/>
      <w:lang w:val="en-US" w:eastAsia="en-US" w:bidi="en-US"/>
    </w:rPr>
  </w:style>
  <w:style w:type="paragraph" w:customStyle="1" w:styleId="25">
    <w:name w:val="Îñíîâíîé òåêñò ñ îòñòóïîì 2"/>
    <w:basedOn w:val="aff0"/>
    <w:rsid w:val="00744A20"/>
    <w:pPr>
      <w:overflowPunct w:val="0"/>
      <w:autoSpaceDE w:val="0"/>
      <w:autoSpaceDN w:val="0"/>
      <w:adjustRightInd w:val="0"/>
      <w:spacing w:after="200" w:line="276" w:lineRule="auto"/>
      <w:ind w:left="720" w:firstLine="720"/>
      <w:jc w:val="both"/>
      <w:textAlignment w:val="baseline"/>
    </w:pPr>
    <w:rPr>
      <w:rFonts w:ascii="Calibri" w:hAnsi="Calibri"/>
      <w:sz w:val="24"/>
      <w:szCs w:val="22"/>
      <w:lang w:val="en-US" w:eastAsia="en-US" w:bidi="en-US"/>
    </w:rPr>
  </w:style>
  <w:style w:type="paragraph" w:customStyle="1" w:styleId="26">
    <w:name w:val="Óðîâåíü 2"/>
    <w:basedOn w:val="aff0"/>
    <w:next w:val="aff0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8"/>
      <w:szCs w:val="22"/>
      <w:lang w:val="en-US" w:eastAsia="en-US" w:bidi="en-US"/>
    </w:rPr>
  </w:style>
  <w:style w:type="paragraph" w:customStyle="1" w:styleId="34">
    <w:name w:val="Óðîâåíü 3"/>
    <w:basedOn w:val="aff0"/>
    <w:next w:val="aff0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rFonts w:ascii="Calibri" w:hAnsi="Calibri"/>
      <w:b/>
      <w:sz w:val="28"/>
      <w:szCs w:val="22"/>
      <w:lang w:val="en-US" w:eastAsia="en-US" w:bidi="en-US"/>
    </w:rPr>
  </w:style>
  <w:style w:type="paragraph" w:customStyle="1" w:styleId="4">
    <w:name w:val="Óðîâåíü 4"/>
    <w:basedOn w:val="aff0"/>
    <w:next w:val="aff0"/>
    <w:rsid w:val="00744A2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4"/>
      <w:szCs w:val="22"/>
      <w:lang w:val="en-US" w:eastAsia="en-US" w:bidi="en-US"/>
    </w:rPr>
  </w:style>
  <w:style w:type="paragraph" w:customStyle="1" w:styleId="afff2">
    <w:name w:val="Обычный ТД"/>
    <w:basedOn w:val="BodyText"/>
    <w:rsid w:val="00744A20"/>
    <w:pPr>
      <w:tabs>
        <w:tab w:val="left" w:pos="851"/>
      </w:tabs>
      <w:overflowPunct w:val="0"/>
      <w:autoSpaceDE w:val="0"/>
      <w:autoSpaceDN w:val="0"/>
      <w:adjustRightInd w:val="0"/>
      <w:ind w:firstLine="0"/>
      <w:textAlignment w:val="baseline"/>
    </w:pPr>
    <w:rPr>
      <w:rFonts w:ascii="Calibri" w:hAnsi="Calibri"/>
      <w:szCs w:val="28"/>
    </w:rPr>
  </w:style>
  <w:style w:type="paragraph" w:customStyle="1" w:styleId="afff3">
    <w:name w:val="Перечисления в ТД"/>
    <w:basedOn w:val="afff2"/>
    <w:rsid w:val="00744A20"/>
    <w:pPr>
      <w:tabs>
        <w:tab w:val="num" w:pos="1134"/>
      </w:tabs>
      <w:ind w:firstLine="852"/>
    </w:pPr>
  </w:style>
  <w:style w:type="paragraph" w:customStyle="1" w:styleId="afff4">
    <w:name w:val="Заголовок Д"/>
    <w:basedOn w:val="Heading1"/>
    <w:rsid w:val="00744A20"/>
    <w:pPr>
      <w:keepNext w:val="0"/>
      <w:overflowPunct w:val="0"/>
      <w:autoSpaceDE w:val="0"/>
      <w:autoSpaceDN w:val="0"/>
      <w:adjustRightInd w:val="0"/>
      <w:spacing w:after="360"/>
      <w:ind w:left="0" w:right="0" w:firstLine="567"/>
      <w:textAlignment w:val="baseline"/>
    </w:pPr>
    <w:rPr>
      <w:kern w:val="32"/>
      <w:sz w:val="24"/>
      <w:szCs w:val="32"/>
    </w:rPr>
  </w:style>
  <w:style w:type="paragraph" w:customStyle="1" w:styleId="1d">
    <w:name w:val="Óðîâåíü 1"/>
    <w:basedOn w:val="aff0"/>
    <w:next w:val="aff0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rFonts w:ascii="Calibri" w:hAnsi="Calibri"/>
      <w:b/>
      <w:sz w:val="32"/>
      <w:szCs w:val="22"/>
      <w:lang w:val="en-US" w:eastAsia="en-US" w:bidi="en-US"/>
    </w:rPr>
  </w:style>
  <w:style w:type="paragraph" w:customStyle="1" w:styleId="afff5">
    <w:name w:val="Âåðõíèé êîëîíòèòóë"/>
    <w:basedOn w:val="aff0"/>
    <w:rsid w:val="00744A2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after="200" w:line="276" w:lineRule="auto"/>
      <w:textAlignment w:val="baseline"/>
    </w:pPr>
    <w:rPr>
      <w:rFonts w:ascii="Calibri" w:hAnsi="Calibri"/>
      <w:sz w:val="22"/>
      <w:szCs w:val="22"/>
      <w:lang w:val="en-US" w:eastAsia="en-US" w:bidi="en-US"/>
    </w:rPr>
  </w:style>
  <w:style w:type="paragraph" w:customStyle="1" w:styleId="27">
    <w:name w:val="Уровень 2"/>
    <w:basedOn w:val="Normal"/>
    <w:next w:val="Normal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4"/>
      <w:szCs w:val="24"/>
      <w:lang w:val="en-US" w:eastAsia="en-US" w:bidi="en-US"/>
    </w:rPr>
  </w:style>
  <w:style w:type="paragraph" w:customStyle="1" w:styleId="35">
    <w:name w:val="Уровень 3"/>
    <w:basedOn w:val="Normal"/>
    <w:next w:val="Normal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rFonts w:ascii="Calibri" w:hAnsi="Calibri"/>
      <w:b/>
      <w:sz w:val="24"/>
      <w:szCs w:val="24"/>
      <w:lang w:val="en-US" w:eastAsia="en-US" w:bidi="en-US"/>
    </w:rPr>
  </w:style>
  <w:style w:type="paragraph" w:customStyle="1" w:styleId="40">
    <w:name w:val="Уровень 4"/>
    <w:basedOn w:val="Normal"/>
    <w:next w:val="Normal"/>
    <w:rsid w:val="00744A2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4"/>
      <w:szCs w:val="24"/>
      <w:lang w:val="en-US" w:eastAsia="en-US" w:bidi="en-US"/>
    </w:rPr>
  </w:style>
  <w:style w:type="paragraph" w:customStyle="1" w:styleId="1e">
    <w:name w:val="Уровень 1"/>
    <w:basedOn w:val="Normal"/>
    <w:next w:val="Normal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firstLine="0"/>
      <w:jc w:val="center"/>
      <w:textAlignment w:val="baseline"/>
    </w:pPr>
    <w:rPr>
      <w:rFonts w:ascii="Calibri" w:hAnsi="Calibri"/>
      <w:b/>
      <w:sz w:val="32"/>
      <w:szCs w:val="24"/>
      <w:lang w:val="en-US" w:eastAsia="en-US" w:bidi="en-US"/>
    </w:rPr>
  </w:style>
  <w:style w:type="paragraph" w:customStyle="1" w:styleId="8">
    <w:name w:val="Центр_разм.8"/>
    <w:basedOn w:val="Normal"/>
    <w:rsid w:val="00744A2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rFonts w:ascii="Calibri" w:hAnsi="Calibri"/>
      <w:sz w:val="16"/>
      <w:szCs w:val="24"/>
      <w:lang w:val="en-US" w:eastAsia="en-US" w:bidi="en-US"/>
    </w:rPr>
  </w:style>
  <w:style w:type="paragraph" w:customStyle="1" w:styleId="1f">
    <w:name w:val="Цитата1"/>
    <w:basedOn w:val="Normal"/>
    <w:rsid w:val="00744A20"/>
    <w:pPr>
      <w:widowControl w:val="0"/>
      <w:overflowPunct w:val="0"/>
      <w:autoSpaceDE w:val="0"/>
      <w:autoSpaceDN w:val="0"/>
      <w:adjustRightInd w:val="0"/>
      <w:spacing w:before="1200" w:line="240" w:lineRule="auto"/>
      <w:ind w:left="1760" w:right="4800" w:firstLine="0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bodycopy">
    <w:name w:val="bodycopy"/>
    <w:basedOn w:val="Normal"/>
    <w:rsid w:val="00744A20"/>
    <w:pPr>
      <w:overflowPunct w:val="0"/>
      <w:autoSpaceDE w:val="0"/>
      <w:autoSpaceDN w:val="0"/>
      <w:adjustRightInd w:val="0"/>
      <w:spacing w:before="100" w:beforeAutospacing="1" w:after="100" w:afterAutospacing="1" w:line="240" w:lineRule="auto"/>
      <w:ind w:firstLine="0"/>
      <w:jc w:val="left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character" w:customStyle="1" w:styleId="xmlemitalic1">
    <w:name w:val="xml_em_italic1"/>
    <w:rsid w:val="00744A20"/>
    <w:rPr>
      <w:b w:val="0"/>
      <w:bCs w:val="0"/>
      <w:i/>
      <w:iCs/>
    </w:rPr>
  </w:style>
  <w:style w:type="paragraph" w:customStyle="1" w:styleId="afff6">
    <w:name w:val="ТАБЛИЦА"/>
    <w:next w:val="Normal"/>
    <w:autoRedefine/>
    <w:rsid w:val="00744A20"/>
    <w:pPr>
      <w:spacing w:after="200" w:line="360" w:lineRule="auto"/>
      <w:jc w:val="center"/>
    </w:pPr>
    <w:rPr>
      <w:rFonts w:eastAsia="Times New Roman"/>
      <w:color w:val="000000"/>
      <w:sz w:val="22"/>
      <w:szCs w:val="28"/>
      <w:lang w:val="en-US" w:eastAsia="en-US" w:bidi="en-US"/>
    </w:rPr>
  </w:style>
  <w:style w:type="paragraph" w:customStyle="1" w:styleId="a3">
    <w:name w:val="список нумерованный"/>
    <w:autoRedefine/>
    <w:rsid w:val="00744A20"/>
    <w:pPr>
      <w:numPr>
        <w:numId w:val="8"/>
      </w:numPr>
      <w:tabs>
        <w:tab w:val="clear" w:pos="0"/>
        <w:tab w:val="num" w:pos="360"/>
      </w:tabs>
      <w:spacing w:after="200" w:line="360" w:lineRule="auto"/>
      <w:ind w:firstLine="0"/>
      <w:jc w:val="both"/>
    </w:pPr>
    <w:rPr>
      <w:rFonts w:eastAsia="Times New Roman"/>
      <w:noProof/>
      <w:sz w:val="28"/>
      <w:szCs w:val="28"/>
      <w:lang w:val="en-US" w:eastAsia="en-US" w:bidi="en-US"/>
    </w:rPr>
  </w:style>
  <w:style w:type="paragraph" w:customStyle="1" w:styleId="1f0">
    <w:name w:val="З1"/>
    <w:basedOn w:val="Normal"/>
    <w:rsid w:val="00744A20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Calibri" w:hAnsi="Calibri"/>
      <w:b/>
      <w:sz w:val="24"/>
      <w:szCs w:val="28"/>
      <w:lang w:val="en-US" w:eastAsia="en-US" w:bidi="en-US"/>
    </w:rPr>
  </w:style>
  <w:style w:type="paragraph" w:customStyle="1" w:styleId="1f1">
    <w:name w:val="з1"/>
    <w:basedOn w:val="1f0"/>
    <w:rsid w:val="00744A20"/>
    <w:pPr>
      <w:jc w:val="both"/>
    </w:pPr>
    <w:rPr>
      <w:sz w:val="32"/>
    </w:rPr>
  </w:style>
  <w:style w:type="paragraph" w:customStyle="1" w:styleId="120">
    <w:name w:val="з12"/>
    <w:basedOn w:val="Normal"/>
    <w:rsid w:val="00744A20"/>
    <w:pPr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Calibri" w:hAnsi="Calibri"/>
      <w:b/>
      <w:sz w:val="24"/>
      <w:szCs w:val="28"/>
      <w:lang w:val="en-US" w:eastAsia="en-US" w:bidi="en-US"/>
    </w:rPr>
  </w:style>
  <w:style w:type="paragraph" w:styleId="ListNumber2">
    <w:name w:val="List Number 2"/>
    <w:basedOn w:val="Normal"/>
    <w:rsid w:val="00744A20"/>
    <w:pPr>
      <w:numPr>
        <w:numId w:val="9"/>
      </w:numPr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Calibri" w:hAnsi="Calibri"/>
      <w:sz w:val="20"/>
      <w:szCs w:val="24"/>
      <w:lang w:val="en-US" w:eastAsia="en-US" w:bidi="en-US"/>
    </w:rPr>
  </w:style>
  <w:style w:type="paragraph" w:customStyle="1" w:styleId="ConsPlusNormal">
    <w:name w:val="ConsPlusNormal"/>
    <w:rsid w:val="00744A20"/>
    <w:pPr>
      <w:widowControl w:val="0"/>
      <w:suppressAutoHyphens/>
      <w:autoSpaceDE w:val="0"/>
      <w:spacing w:after="200" w:line="276" w:lineRule="auto"/>
      <w:ind w:firstLine="720"/>
      <w:jc w:val="both"/>
    </w:pPr>
    <w:rPr>
      <w:rFonts w:ascii="Arial" w:eastAsia="Arial" w:hAnsi="Arial" w:cs="Arial"/>
      <w:sz w:val="22"/>
      <w:szCs w:val="22"/>
      <w:lang w:val="en-US" w:eastAsia="ar-SA" w:bidi="en-US"/>
    </w:rPr>
  </w:style>
  <w:style w:type="paragraph" w:customStyle="1" w:styleId="1223">
    <w:name w:val="1223"/>
    <w:basedOn w:val="20"/>
    <w:rsid w:val="00744A20"/>
    <w:pPr>
      <w:tabs>
        <w:tab w:val="left" w:pos="1100"/>
      </w:tabs>
      <w:spacing w:after="200" w:line="360" w:lineRule="auto"/>
      <w:ind w:firstLine="709"/>
      <w:textAlignment w:val="baseline"/>
    </w:pPr>
    <w:rPr>
      <w:rFonts w:ascii="Calibri" w:hAnsi="Calibri"/>
      <w:sz w:val="28"/>
      <w:szCs w:val="28"/>
      <w:lang w:val="en-US" w:eastAsia="en-US" w:bidi="en-US"/>
    </w:rPr>
  </w:style>
  <w:style w:type="paragraph" w:styleId="TableofFigures">
    <w:name w:val="table of figures"/>
    <w:basedOn w:val="Normal"/>
    <w:next w:val="Normal"/>
    <w:unhideWhenUsed/>
    <w:rsid w:val="00744A20"/>
    <w:pPr>
      <w:spacing w:line="240" w:lineRule="auto"/>
      <w:ind w:firstLine="0"/>
      <w:jc w:val="left"/>
    </w:pPr>
    <w:rPr>
      <w:rFonts w:ascii="Calibri" w:hAnsi="Calibri"/>
      <w:sz w:val="24"/>
      <w:szCs w:val="24"/>
      <w:lang w:val="en-US" w:eastAsia="en-US" w:bidi="en-US"/>
    </w:rPr>
  </w:style>
  <w:style w:type="character" w:styleId="CommentReference">
    <w:name w:val="annotation reference"/>
    <w:unhideWhenUsed/>
    <w:rsid w:val="00744A20"/>
    <w:rPr>
      <w:sz w:val="16"/>
      <w:szCs w:val="16"/>
    </w:rPr>
  </w:style>
  <w:style w:type="paragraph" w:styleId="Quote">
    <w:name w:val="Quote"/>
    <w:basedOn w:val="Normal"/>
    <w:next w:val="Normal"/>
    <w:link w:val="QuoteChar"/>
    <w:uiPriority w:val="29"/>
    <w:qFormat/>
    <w:rsid w:val="00744A20"/>
    <w:pPr>
      <w:spacing w:line="240" w:lineRule="auto"/>
      <w:ind w:firstLine="0"/>
      <w:jc w:val="left"/>
    </w:pPr>
    <w:rPr>
      <w:rFonts w:ascii="Calibri" w:hAnsi="Calibri"/>
      <w:i/>
      <w:sz w:val="24"/>
      <w:szCs w:val="24"/>
      <w:lang w:val="x-none" w:eastAsia="x-none"/>
    </w:rPr>
  </w:style>
  <w:style w:type="character" w:customStyle="1" w:styleId="QuoteChar">
    <w:name w:val="Quote Char"/>
    <w:link w:val="Quote"/>
    <w:uiPriority w:val="29"/>
    <w:rsid w:val="00744A20"/>
    <w:rPr>
      <w:rFonts w:eastAsia="Times New Roman"/>
      <w:i/>
      <w:sz w:val="24"/>
      <w:szCs w:val="24"/>
      <w:lang w:val="x-none" w:eastAsia="x-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A20"/>
    <w:pPr>
      <w:spacing w:line="240" w:lineRule="auto"/>
      <w:ind w:left="720" w:right="720" w:firstLine="0"/>
      <w:jc w:val="left"/>
    </w:pPr>
    <w:rPr>
      <w:rFonts w:ascii="Calibri" w:hAnsi="Calibri"/>
      <w:b/>
      <w:i/>
      <w:sz w:val="24"/>
      <w:lang w:val="x-none" w:eastAsia="x-none"/>
    </w:rPr>
  </w:style>
  <w:style w:type="character" w:customStyle="1" w:styleId="IntenseQuoteChar">
    <w:name w:val="Intense Quote Char"/>
    <w:link w:val="IntenseQuote"/>
    <w:uiPriority w:val="30"/>
    <w:rsid w:val="00744A20"/>
    <w:rPr>
      <w:rFonts w:eastAsia="Times New Roman"/>
      <w:b/>
      <w:i/>
      <w:sz w:val="24"/>
      <w:lang w:val="x-none" w:eastAsia="x-none"/>
    </w:rPr>
  </w:style>
  <w:style w:type="character" w:styleId="SubtleEmphasis">
    <w:name w:val="Subtle Emphasis"/>
    <w:uiPriority w:val="19"/>
    <w:qFormat/>
    <w:rsid w:val="00744A20"/>
    <w:rPr>
      <w:i/>
      <w:color w:val="5A5A5A"/>
    </w:rPr>
  </w:style>
  <w:style w:type="character" w:styleId="IntenseEmphasis">
    <w:name w:val="Intense Emphasis"/>
    <w:uiPriority w:val="21"/>
    <w:qFormat/>
    <w:rsid w:val="00744A20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744A20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744A20"/>
    <w:rPr>
      <w:b/>
      <w:sz w:val="24"/>
      <w:u w:val="single"/>
    </w:rPr>
  </w:style>
  <w:style w:type="character" w:styleId="BookTitle">
    <w:name w:val="Book Title"/>
    <w:uiPriority w:val="33"/>
    <w:qFormat/>
    <w:rsid w:val="00744A20"/>
    <w:rPr>
      <w:rFonts w:ascii="Cambria" w:eastAsia="Times New Roman" w:hAnsi="Cambria"/>
      <w:b/>
      <w:i/>
      <w:sz w:val="24"/>
      <w:szCs w:val="24"/>
    </w:rPr>
  </w:style>
  <w:style w:type="paragraph" w:customStyle="1" w:styleId="afff7">
    <w:name w:val="Дипломный Обычный"/>
    <w:basedOn w:val="Normal"/>
    <w:link w:val="afff8"/>
    <w:rsid w:val="00744A20"/>
    <w:pPr>
      <w:spacing w:line="360" w:lineRule="auto"/>
      <w:ind w:firstLine="0"/>
    </w:pPr>
    <w:rPr>
      <w:sz w:val="26"/>
      <w:szCs w:val="26"/>
      <w:lang w:val="x-none" w:eastAsia="x-none"/>
    </w:rPr>
  </w:style>
  <w:style w:type="character" w:customStyle="1" w:styleId="afff8">
    <w:name w:val="Дипломный Обычный Знак Знак"/>
    <w:link w:val="afff7"/>
    <w:rsid w:val="00744A20"/>
    <w:rPr>
      <w:rFonts w:ascii="Times New Roman" w:eastAsia="Times New Roman" w:hAnsi="Times New Roman"/>
      <w:sz w:val="26"/>
      <w:szCs w:val="26"/>
      <w:lang w:val="x-none" w:eastAsia="x-none"/>
    </w:rPr>
  </w:style>
  <w:style w:type="paragraph" w:customStyle="1" w:styleId="afff9">
    <w:name w:val="!Обычный текст"/>
    <w:basedOn w:val="BodyText"/>
    <w:uiPriority w:val="99"/>
    <w:rsid w:val="00744A20"/>
    <w:rPr>
      <w:sz w:val="24"/>
      <w:szCs w:val="24"/>
      <w:lang w:val="ru-RU" w:eastAsia="ru-RU"/>
    </w:rPr>
  </w:style>
  <w:style w:type="paragraph" w:customStyle="1" w:styleId="afffa">
    <w:name w:val="Текст в таблицах"/>
    <w:basedOn w:val="Normal"/>
    <w:uiPriority w:val="99"/>
    <w:rsid w:val="00744A20"/>
    <w:pPr>
      <w:widowControl w:val="0"/>
      <w:tabs>
        <w:tab w:val="left" w:pos="720"/>
      </w:tabs>
      <w:spacing w:line="360" w:lineRule="auto"/>
      <w:ind w:firstLine="0"/>
    </w:pPr>
    <w:rPr>
      <w:sz w:val="24"/>
    </w:rPr>
  </w:style>
  <w:style w:type="paragraph" w:styleId="ListBullet">
    <w:name w:val="List Bullet"/>
    <w:basedOn w:val="Normal"/>
    <w:autoRedefine/>
    <w:uiPriority w:val="99"/>
    <w:rsid w:val="00744A20"/>
    <w:pPr>
      <w:tabs>
        <w:tab w:val="left" w:pos="720"/>
      </w:tabs>
      <w:spacing w:line="360" w:lineRule="auto"/>
      <w:ind w:firstLine="0"/>
    </w:pPr>
    <w:rPr>
      <w:kern w:val="24"/>
      <w:sz w:val="24"/>
      <w:szCs w:val="24"/>
    </w:rPr>
  </w:style>
  <w:style w:type="character" w:customStyle="1" w:styleId="t7">
    <w:name w:val="t7"/>
    <w:rsid w:val="00744A20"/>
  </w:style>
  <w:style w:type="character" w:customStyle="1" w:styleId="apple-converted-space">
    <w:name w:val="apple-converted-space"/>
    <w:rsid w:val="00744A20"/>
  </w:style>
  <w:style w:type="paragraph" w:customStyle="1" w:styleId="28">
    <w:name w:val="Обычный2"/>
    <w:rsid w:val="00744A20"/>
    <w:rPr>
      <w:rFonts w:ascii="Times New Roman" w:eastAsia="ヒラギノ角ゴ Pro W3" w:hAnsi="Times New Roman"/>
      <w:color w:val="000000"/>
      <w:sz w:val="24"/>
      <w:lang w:val="en-US"/>
    </w:rPr>
  </w:style>
  <w:style w:type="paragraph" w:customStyle="1" w:styleId="afffb">
    <w:name w:val="обыч дип"/>
    <w:basedOn w:val="NormalWeb"/>
    <w:rsid w:val="00744A20"/>
    <w:pPr>
      <w:spacing w:before="0" w:beforeAutospacing="0" w:after="0" w:afterAutospacing="0" w:line="360" w:lineRule="auto"/>
      <w:ind w:firstLine="709"/>
      <w:jc w:val="both"/>
    </w:pPr>
    <w:rPr>
      <w:rFonts w:eastAsia="Times-Italic"/>
      <w:iCs/>
      <w:sz w:val="28"/>
      <w:szCs w:val="28"/>
      <w:lang w:val="ru-RU" w:eastAsia="en-US"/>
    </w:rPr>
  </w:style>
  <w:style w:type="character" w:customStyle="1" w:styleId="fontgreenmiddle">
    <w:name w:val="font_green_middle"/>
    <w:rsid w:val="00744A20"/>
  </w:style>
  <w:style w:type="character" w:customStyle="1" w:styleId="atribut">
    <w:name w:val="atribut"/>
    <w:rsid w:val="00744A20"/>
  </w:style>
  <w:style w:type="paragraph" w:customStyle="1" w:styleId="afffc">
    <w:name w:val="Мой дип"/>
    <w:basedOn w:val="NormalWeb"/>
    <w:link w:val="afffd"/>
    <w:rsid w:val="00744A20"/>
    <w:pPr>
      <w:spacing w:before="0" w:beforeAutospacing="0" w:after="0" w:afterAutospacing="0" w:line="360" w:lineRule="auto"/>
      <w:ind w:firstLine="709"/>
      <w:jc w:val="both"/>
    </w:pPr>
    <w:rPr>
      <w:sz w:val="28"/>
      <w:szCs w:val="28"/>
      <w:lang w:val="ru-RU" w:eastAsia="ru-RU"/>
    </w:rPr>
  </w:style>
  <w:style w:type="paragraph" w:customStyle="1" w:styleId="a1">
    <w:name w:val="Мой список"/>
    <w:basedOn w:val="afffc"/>
    <w:rsid w:val="00744A20"/>
    <w:pPr>
      <w:numPr>
        <w:ilvl w:val="1"/>
        <w:numId w:val="10"/>
      </w:numPr>
      <w:tabs>
        <w:tab w:val="left" w:pos="900"/>
        <w:tab w:val="left" w:pos="1080"/>
        <w:tab w:val="left" w:pos="1260"/>
      </w:tabs>
      <w:ind w:left="0" w:firstLine="720"/>
    </w:pPr>
  </w:style>
  <w:style w:type="character" w:customStyle="1" w:styleId="afffd">
    <w:name w:val="Мой дип Знак"/>
    <w:link w:val="afffc"/>
    <w:rsid w:val="00744A20"/>
    <w:rPr>
      <w:rFonts w:ascii="Times New Roman" w:eastAsia="Times New Roman" w:hAnsi="Times New Roman"/>
      <w:sz w:val="28"/>
      <w:szCs w:val="28"/>
    </w:rPr>
  </w:style>
  <w:style w:type="character" w:customStyle="1" w:styleId="grame">
    <w:name w:val="grame"/>
    <w:rsid w:val="002F3B37"/>
  </w:style>
  <w:style w:type="paragraph" w:customStyle="1" w:styleId="1f2">
    <w:name w:val="Без интервала1"/>
    <w:rsid w:val="00056F23"/>
    <w:pPr>
      <w:suppressAutoHyphens/>
      <w:spacing w:line="100" w:lineRule="atLeast"/>
    </w:pPr>
    <w:rPr>
      <w:rFonts w:ascii="Times New Roman" w:eastAsia="Arial Unicode MS" w:hAnsi="Times New Roman"/>
      <w:kern w:val="2"/>
      <w:sz w:val="28"/>
      <w:szCs w:val="28"/>
      <w:lang w:eastAsia="ar-SA"/>
    </w:rPr>
  </w:style>
  <w:style w:type="paragraph" w:customStyle="1" w:styleId="HTML1">
    <w:name w:val="Стандартный HTML1"/>
    <w:basedOn w:val="Normal"/>
    <w:rsid w:val="00056F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240" w:lineRule="auto"/>
      <w:ind w:firstLine="0"/>
      <w:jc w:val="left"/>
    </w:pPr>
    <w:rPr>
      <w:rFonts w:ascii="Courier New" w:eastAsia="SimSun" w:hAnsi="Courier New" w:cs="Courier New"/>
      <w:kern w:val="1"/>
      <w:sz w:val="20"/>
      <w:lang w:eastAsia="hi-IN" w:bidi="hi-IN"/>
    </w:rPr>
  </w:style>
  <w:style w:type="character" w:customStyle="1" w:styleId="toctoggle">
    <w:name w:val="toctoggle"/>
    <w:basedOn w:val="DefaultParagraphFont"/>
    <w:rsid w:val="00056F23"/>
  </w:style>
  <w:style w:type="character" w:customStyle="1" w:styleId="tocnumber">
    <w:name w:val="tocnumber"/>
    <w:basedOn w:val="DefaultParagraphFont"/>
    <w:rsid w:val="00056F23"/>
  </w:style>
  <w:style w:type="character" w:customStyle="1" w:styleId="toctext">
    <w:name w:val="toctext"/>
    <w:basedOn w:val="DefaultParagraphFont"/>
    <w:rsid w:val="00056F23"/>
  </w:style>
  <w:style w:type="character" w:customStyle="1" w:styleId="mw-editsection">
    <w:name w:val="mw-editsection"/>
    <w:basedOn w:val="DefaultParagraphFont"/>
    <w:rsid w:val="00056F23"/>
  </w:style>
  <w:style w:type="character" w:customStyle="1" w:styleId="mw-editsection-bracket">
    <w:name w:val="mw-editsection-bracket"/>
    <w:basedOn w:val="DefaultParagraphFont"/>
    <w:rsid w:val="00056F23"/>
  </w:style>
  <w:style w:type="character" w:customStyle="1" w:styleId="mw-editsection-divider">
    <w:name w:val="mw-editsection-divider"/>
    <w:basedOn w:val="DefaultParagraphFont"/>
    <w:rsid w:val="00056F23"/>
  </w:style>
  <w:style w:type="character" w:styleId="HTMLTypewriter">
    <w:name w:val="HTML Typewriter"/>
    <w:basedOn w:val="DefaultParagraphFont"/>
    <w:unhideWhenUsed/>
    <w:rsid w:val="00056F23"/>
    <w:rPr>
      <w:rFonts w:ascii="Courier New" w:eastAsia="Times New Roman" w:hAnsi="Courier New" w:cs="Courier New"/>
      <w:sz w:val="20"/>
      <w:szCs w:val="20"/>
    </w:rPr>
  </w:style>
  <w:style w:type="character" w:customStyle="1" w:styleId="36">
    <w:name w:val="Текст диплома Знак3"/>
    <w:link w:val="afffe"/>
    <w:locked/>
    <w:rsid w:val="00056F23"/>
    <w:rPr>
      <w:sz w:val="28"/>
      <w:szCs w:val="24"/>
    </w:rPr>
  </w:style>
  <w:style w:type="paragraph" w:customStyle="1" w:styleId="afffe">
    <w:name w:val="Текст диплома"/>
    <w:link w:val="36"/>
    <w:rsid w:val="00056F23"/>
    <w:pPr>
      <w:spacing w:line="360" w:lineRule="auto"/>
      <w:ind w:firstLine="709"/>
      <w:jc w:val="both"/>
    </w:pPr>
    <w:rPr>
      <w:sz w:val="28"/>
      <w:szCs w:val="24"/>
    </w:rPr>
  </w:style>
  <w:style w:type="character" w:customStyle="1" w:styleId="ui">
    <w:name w:val="ui"/>
    <w:basedOn w:val="DefaultParagraphFont"/>
    <w:rsid w:val="00056F23"/>
  </w:style>
  <w:style w:type="paragraph" w:customStyle="1" w:styleId="hnormalnoindent">
    <w:name w:val="h_normal_no_indent"/>
    <w:basedOn w:val="Normal"/>
    <w:link w:val="hnormalnoindent0"/>
    <w:rsid w:val="00A82597"/>
    <w:pPr>
      <w:spacing w:line="360" w:lineRule="auto"/>
      <w:ind w:firstLine="0"/>
    </w:pPr>
    <w:rPr>
      <w:szCs w:val="24"/>
    </w:rPr>
  </w:style>
  <w:style w:type="character" w:customStyle="1" w:styleId="hnormalnoindent0">
    <w:name w:val="h_normal_no_indent Знак"/>
    <w:link w:val="hnormalnoindent"/>
    <w:rsid w:val="00A82597"/>
    <w:rPr>
      <w:rFonts w:ascii="Times New Roman" w:eastAsia="Times New Roman" w:hAnsi="Times New Roman"/>
      <w:sz w:val="28"/>
      <w:szCs w:val="24"/>
    </w:rPr>
  </w:style>
  <w:style w:type="character" w:customStyle="1" w:styleId="htitle001">
    <w:name w:val="h_title_00 Знак1"/>
    <w:link w:val="htitle00"/>
    <w:rsid w:val="00A82597"/>
    <w:rPr>
      <w:sz w:val="24"/>
      <w:szCs w:val="24"/>
    </w:rPr>
  </w:style>
  <w:style w:type="paragraph" w:customStyle="1" w:styleId="htitle00">
    <w:name w:val="h_title_00"/>
    <w:basedOn w:val="Normal"/>
    <w:link w:val="htitle001"/>
    <w:rsid w:val="00A82597"/>
    <w:pPr>
      <w:spacing w:line="360" w:lineRule="auto"/>
      <w:ind w:firstLine="0"/>
    </w:pPr>
    <w:rPr>
      <w:rFonts w:ascii="Calibri" w:eastAsia="Calibri" w:hAnsi="Calibri"/>
      <w:sz w:val="24"/>
      <w:szCs w:val="24"/>
    </w:rPr>
  </w:style>
  <w:style w:type="paragraph" w:customStyle="1" w:styleId="7021">
    <w:name w:val="Стиль Слева:  702 см1"/>
    <w:basedOn w:val="Normal"/>
    <w:rsid w:val="00A82597"/>
    <w:pPr>
      <w:spacing w:line="360" w:lineRule="auto"/>
      <w:ind w:left="4956" w:firstLine="0"/>
    </w:pPr>
  </w:style>
  <w:style w:type="paragraph" w:customStyle="1" w:styleId="Stylehtitle00Left1004cm">
    <w:name w:val="Style h_title_00 + Left:  1004 cm"/>
    <w:basedOn w:val="htitle00"/>
    <w:rsid w:val="00A82597"/>
    <w:pPr>
      <w:ind w:left="5387"/>
    </w:pPr>
    <w:rPr>
      <w:rFonts w:asciiTheme="minorHAnsi" w:eastAsiaTheme="minorHAnsi" w:hAnsiTheme="minorHAnsi" w:cstheme="minorBidi"/>
      <w:szCs w:val="20"/>
    </w:rPr>
  </w:style>
  <w:style w:type="paragraph" w:customStyle="1" w:styleId="StyleLeft1004cm">
    <w:name w:val="Style Left:  1004 cm"/>
    <w:basedOn w:val="Normal"/>
    <w:rsid w:val="00A82597"/>
    <w:pPr>
      <w:spacing w:line="360" w:lineRule="auto"/>
      <w:ind w:left="5103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590BF0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0BF0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0B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0BF0"/>
    <w:rPr>
      <w:rFonts w:ascii="Times New Roman" w:eastAsia="Times New Roman" w:hAnsi="Times New Roman"/>
      <w:b/>
      <w:bCs/>
    </w:rPr>
  </w:style>
  <w:style w:type="paragraph" w:customStyle="1" w:styleId="affff">
    <w:name w:val="Текст таблицы"/>
    <w:basedOn w:val="Normal"/>
    <w:link w:val="Char"/>
    <w:rsid w:val="00992902"/>
    <w:pPr>
      <w:spacing w:line="240" w:lineRule="auto"/>
      <w:ind w:firstLine="0"/>
    </w:pPr>
    <w:rPr>
      <w:sz w:val="24"/>
      <w:szCs w:val="24"/>
    </w:rPr>
  </w:style>
  <w:style w:type="paragraph" w:customStyle="1" w:styleId="affff0">
    <w:name w:val="!Основной"/>
    <w:basedOn w:val="Normal"/>
    <w:link w:val="affff1"/>
    <w:uiPriority w:val="1"/>
    <w:qFormat/>
    <w:rsid w:val="006521B5"/>
    <w:pPr>
      <w:tabs>
        <w:tab w:val="left" w:pos="567"/>
      </w:tabs>
      <w:spacing w:line="360" w:lineRule="auto"/>
      <w:contextualSpacing/>
    </w:pPr>
    <w:rPr>
      <w:bCs/>
      <w:szCs w:val="28"/>
      <w:lang w:val="x-none"/>
    </w:rPr>
  </w:style>
  <w:style w:type="character" w:customStyle="1" w:styleId="affff1">
    <w:name w:val="!Основной Знак"/>
    <w:link w:val="affff0"/>
    <w:uiPriority w:val="1"/>
    <w:rsid w:val="006521B5"/>
    <w:rPr>
      <w:rFonts w:ascii="Times New Roman" w:eastAsia="Times New Roman" w:hAnsi="Times New Roman"/>
      <w:bCs/>
      <w:sz w:val="28"/>
      <w:szCs w:val="28"/>
      <w:lang w:val="x-none"/>
    </w:rPr>
  </w:style>
  <w:style w:type="character" w:customStyle="1" w:styleId="125pt">
    <w:name w:val="Основной текст + 12;5 pt;Полужирный"/>
    <w:rsid w:val="006B501C"/>
    <w:rPr>
      <w:b/>
      <w:bCs/>
      <w:sz w:val="25"/>
      <w:szCs w:val="25"/>
      <w:shd w:val="clear" w:color="auto" w:fill="FFFFFF"/>
    </w:rPr>
  </w:style>
  <w:style w:type="paragraph" w:customStyle="1" w:styleId="affff2">
    <w:name w:val="Таблица (заголовок)"/>
    <w:basedOn w:val="Normal"/>
    <w:link w:val="affff3"/>
    <w:qFormat/>
    <w:rsid w:val="004816E8"/>
    <w:pPr>
      <w:ind w:firstLine="0"/>
    </w:pPr>
    <w:rPr>
      <w:spacing w:val="20"/>
    </w:rPr>
  </w:style>
  <w:style w:type="character" w:customStyle="1" w:styleId="affff3">
    <w:name w:val="Таблица (заголовок) Знак"/>
    <w:basedOn w:val="DefaultParagraphFont"/>
    <w:link w:val="affff2"/>
    <w:rsid w:val="004816E8"/>
    <w:rPr>
      <w:rFonts w:ascii="Times New Roman" w:eastAsia="Times New Roman" w:hAnsi="Times New Roman"/>
      <w:spacing w:val="20"/>
      <w:sz w:val="28"/>
    </w:rPr>
  </w:style>
  <w:style w:type="paragraph" w:customStyle="1" w:styleId="0">
    <w:name w:val="Таб_заг_0"/>
    <w:basedOn w:val="Normal"/>
    <w:next w:val="Normal"/>
    <w:rsid w:val="00FB5600"/>
    <w:pPr>
      <w:keepNext/>
      <w:keepLines/>
      <w:overflowPunct w:val="0"/>
      <w:autoSpaceDE w:val="0"/>
      <w:autoSpaceDN w:val="0"/>
      <w:adjustRightInd w:val="0"/>
      <w:spacing w:before="80" w:after="80" w:line="360" w:lineRule="auto"/>
      <w:ind w:firstLine="567"/>
      <w:textAlignment w:val="baseline"/>
    </w:pPr>
    <w:rPr>
      <w:b/>
      <w:color w:val="000000"/>
      <w:sz w:val="18"/>
    </w:rPr>
  </w:style>
  <w:style w:type="character" w:customStyle="1" w:styleId="Char">
    <w:name w:val="Текст таблицы Char"/>
    <w:link w:val="affff"/>
    <w:rsid w:val="00AA0962"/>
    <w:rPr>
      <w:rFonts w:ascii="Times New Roman" w:eastAsia="Times New Roman" w:hAnsi="Times New Roman"/>
      <w:sz w:val="24"/>
      <w:szCs w:val="24"/>
    </w:rPr>
  </w:style>
  <w:style w:type="paragraph" w:customStyle="1" w:styleId="a">
    <w:name w:val="Списки мои"/>
    <w:basedOn w:val="Normal"/>
    <w:rsid w:val="008B53E5"/>
    <w:pPr>
      <w:numPr>
        <w:numId w:val="12"/>
      </w:numPr>
    </w:pPr>
  </w:style>
  <w:style w:type="paragraph" w:customStyle="1" w:styleId="77">
    <w:name w:val="77 Нумерованый"/>
    <w:basedOn w:val="Normal"/>
    <w:rsid w:val="00F10B4A"/>
    <w:pPr>
      <w:widowControl w:val="0"/>
      <w:numPr>
        <w:numId w:val="15"/>
      </w:numPr>
      <w:suppressAutoHyphens/>
      <w:spacing w:line="240" w:lineRule="auto"/>
      <w:jc w:val="left"/>
    </w:pPr>
    <w:rPr>
      <w:rFonts w:eastAsia="Andale Sans UI"/>
      <w:kern w:val="1"/>
      <w:sz w:val="24"/>
      <w:szCs w:val="24"/>
      <w:lang w:eastAsia="en-US"/>
    </w:rPr>
  </w:style>
  <w:style w:type="table" w:customStyle="1" w:styleId="1f3">
    <w:name w:val="Сетка таблицы светлая1"/>
    <w:basedOn w:val="TableNormal"/>
    <w:uiPriority w:val="40"/>
    <w:rsid w:val="00F10B4A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4">
    <w:name w:val="Таблица простая 11"/>
    <w:basedOn w:val="TableNormal"/>
    <w:uiPriority w:val="41"/>
    <w:rsid w:val="00F10B4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FR3">
    <w:name w:val="FR3"/>
    <w:rsid w:val="001B25EA"/>
    <w:pPr>
      <w:widowControl w:val="0"/>
      <w:spacing w:before="60" w:line="360" w:lineRule="auto"/>
      <w:ind w:left="120" w:hanging="120"/>
      <w:jc w:val="both"/>
    </w:pPr>
    <w:rPr>
      <w:rFonts w:ascii="Arial" w:eastAsia="Times New Roman" w:hAnsi="Arial"/>
      <w:sz w:val="24"/>
    </w:rPr>
  </w:style>
  <w:style w:type="paragraph" w:customStyle="1" w:styleId="41">
    <w:name w:val="заголовок 4"/>
    <w:basedOn w:val="Normal"/>
    <w:next w:val="Normal"/>
    <w:rsid w:val="001B25EA"/>
    <w:pPr>
      <w:keepNext/>
      <w:autoSpaceDE w:val="0"/>
      <w:autoSpaceDN w:val="0"/>
      <w:spacing w:line="240" w:lineRule="auto"/>
      <w:ind w:firstLine="0"/>
      <w:jc w:val="right"/>
    </w:pPr>
    <w:rPr>
      <w:sz w:val="24"/>
      <w:szCs w:val="24"/>
    </w:rPr>
  </w:style>
  <w:style w:type="paragraph" w:customStyle="1" w:styleId="320">
    <w:name w:val="Основной текст 32"/>
    <w:basedOn w:val="Normal"/>
    <w:rsid w:val="001B25EA"/>
    <w:pPr>
      <w:widowControl w:val="0"/>
      <w:spacing w:before="60" w:after="120" w:line="300" w:lineRule="auto"/>
      <w:ind w:firstLine="220"/>
    </w:pPr>
    <w:rPr>
      <w:sz w:val="16"/>
      <w:szCs w:val="16"/>
      <w:lang w:eastAsia="ar-SA"/>
    </w:rPr>
  </w:style>
  <w:style w:type="character" w:customStyle="1" w:styleId="v10r1">
    <w:name w:val="v10r1"/>
    <w:rsid w:val="001B25EA"/>
    <w:rPr>
      <w:rFonts w:ascii="Arial" w:hAnsi="Arial" w:cs="Arial"/>
      <w:color w:val="auto"/>
      <w:sz w:val="20"/>
      <w:szCs w:val="20"/>
      <w:u w:val="single"/>
    </w:rPr>
  </w:style>
  <w:style w:type="paragraph" w:customStyle="1" w:styleId="29">
    <w:name w:val="Цитата2"/>
    <w:basedOn w:val="Normal"/>
    <w:rsid w:val="001B25EA"/>
    <w:pPr>
      <w:spacing w:line="240" w:lineRule="auto"/>
      <w:ind w:left="284" w:right="57" w:firstLine="709"/>
      <w:jc w:val="left"/>
    </w:pPr>
    <w:rPr>
      <w:szCs w:val="28"/>
      <w:lang w:eastAsia="ar-SA"/>
    </w:rPr>
  </w:style>
  <w:style w:type="paragraph" w:customStyle="1" w:styleId="1f4">
    <w:name w:val="1"/>
    <w:basedOn w:val="Normal"/>
    <w:rsid w:val="001B25EA"/>
    <w:pPr>
      <w:spacing w:line="360" w:lineRule="auto"/>
    </w:pPr>
    <w:rPr>
      <w:sz w:val="24"/>
      <w:szCs w:val="24"/>
    </w:rPr>
  </w:style>
  <w:style w:type="paragraph" w:customStyle="1" w:styleId="210">
    <w:name w:val="Основной текст 21"/>
    <w:basedOn w:val="Normal"/>
    <w:rsid w:val="001B25EA"/>
    <w:pPr>
      <w:suppressAutoHyphens/>
      <w:spacing w:line="240" w:lineRule="auto"/>
      <w:ind w:firstLine="567"/>
    </w:pPr>
    <w:rPr>
      <w:szCs w:val="28"/>
      <w:lang w:eastAsia="ar-SA"/>
    </w:rPr>
  </w:style>
  <w:style w:type="character" w:styleId="HTMLCode">
    <w:name w:val="HTML Code"/>
    <w:rsid w:val="001B25EA"/>
    <w:rPr>
      <w:rFonts w:ascii="Arial Unicode MS" w:eastAsia="Arial Unicode MS" w:hAnsi="Arial Unicode MS" w:cs="Arial Unicode MS"/>
      <w:b w:val="0"/>
      <w:bCs w:val="0"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FontStyle21">
    <w:name w:val="Font Style21"/>
    <w:rsid w:val="001B25EA"/>
    <w:rPr>
      <w:rFonts w:ascii="Arial" w:hAnsi="Arial" w:cs="Arial"/>
      <w:sz w:val="18"/>
      <w:szCs w:val="18"/>
    </w:rPr>
  </w:style>
  <w:style w:type="character" w:customStyle="1" w:styleId="affff4">
    <w:name w:val="Знак Знак Знак"/>
    <w:rsid w:val="001B25EA"/>
    <w:rPr>
      <w:sz w:val="24"/>
      <w:szCs w:val="24"/>
      <w:lang w:val="ru-RU" w:eastAsia="ru-RU" w:bidi="ar-SA"/>
    </w:rPr>
  </w:style>
  <w:style w:type="paragraph" w:customStyle="1" w:styleId="Style3">
    <w:name w:val="Style3"/>
    <w:basedOn w:val="Normal"/>
    <w:rsid w:val="001B25EA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Arial" w:hAnsi="Arial" w:cs="Arial"/>
      <w:sz w:val="24"/>
      <w:szCs w:val="24"/>
    </w:rPr>
  </w:style>
  <w:style w:type="paragraph" w:customStyle="1" w:styleId="Style12">
    <w:name w:val="Style12"/>
    <w:basedOn w:val="Normal"/>
    <w:rsid w:val="001B25EA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Arial" w:hAnsi="Arial" w:cs="Arial"/>
      <w:sz w:val="24"/>
      <w:szCs w:val="24"/>
    </w:rPr>
  </w:style>
  <w:style w:type="character" w:customStyle="1" w:styleId="FontStyle18">
    <w:name w:val="Font Style18"/>
    <w:rsid w:val="001B25EA"/>
    <w:rPr>
      <w:rFonts w:ascii="Arial" w:hAnsi="Arial" w:cs="Arial"/>
      <w:i/>
      <w:iCs/>
      <w:sz w:val="18"/>
      <w:szCs w:val="18"/>
    </w:rPr>
  </w:style>
  <w:style w:type="paragraph" w:customStyle="1" w:styleId="220">
    <w:name w:val="Основной текст 22"/>
    <w:basedOn w:val="Normal"/>
    <w:rsid w:val="001B25EA"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sz w:val="24"/>
    </w:rPr>
  </w:style>
  <w:style w:type="character" w:customStyle="1" w:styleId="spelle">
    <w:name w:val="spelle"/>
    <w:basedOn w:val="DefaultParagraphFont"/>
    <w:rsid w:val="001B25EA"/>
  </w:style>
  <w:style w:type="character" w:customStyle="1" w:styleId="1f5">
    <w:name w:val="Знак Знак1"/>
    <w:locked/>
    <w:rsid w:val="001B25EA"/>
    <w:rPr>
      <w:sz w:val="24"/>
      <w:szCs w:val="24"/>
      <w:lang w:val="ru-RU" w:eastAsia="ru-RU" w:bidi="ar-SA"/>
    </w:rPr>
  </w:style>
  <w:style w:type="paragraph" w:customStyle="1" w:styleId="p10">
    <w:name w:val="p10"/>
    <w:basedOn w:val="Normal"/>
    <w:rsid w:val="001B25E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s5">
    <w:name w:val="s5"/>
    <w:rsid w:val="001B25EA"/>
  </w:style>
  <w:style w:type="character" w:customStyle="1" w:styleId="s2">
    <w:name w:val="s2"/>
    <w:rsid w:val="001B25EA"/>
  </w:style>
  <w:style w:type="paragraph" w:customStyle="1" w:styleId="p9">
    <w:name w:val="p9"/>
    <w:basedOn w:val="Normal"/>
    <w:rsid w:val="001B25E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s6">
    <w:name w:val="s6"/>
    <w:rsid w:val="001B25EA"/>
  </w:style>
  <w:style w:type="paragraph" w:customStyle="1" w:styleId="affff5">
    <w:name w:val="Дипломный стиль"/>
    <w:rsid w:val="001B25EA"/>
    <w:pPr>
      <w:spacing w:line="360" w:lineRule="auto"/>
      <w:ind w:firstLine="709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NoSpacingChar">
    <w:name w:val="No Spacing Char"/>
    <w:link w:val="NoSpacing"/>
    <w:uiPriority w:val="1"/>
    <w:rsid w:val="001B25EA"/>
    <w:rPr>
      <w:lang w:eastAsia="en-US"/>
    </w:rPr>
  </w:style>
  <w:style w:type="character" w:customStyle="1" w:styleId="917">
    <w:name w:val="Основной текст (9)17"/>
    <w:uiPriority w:val="99"/>
    <w:rsid w:val="001B25EA"/>
    <w:rPr>
      <w:rFonts w:ascii="Times New Roman" w:hAnsi="Times New Roman" w:cs="Times New Roman"/>
      <w:sz w:val="21"/>
      <w:szCs w:val="21"/>
      <w:u w:val="none"/>
    </w:rPr>
  </w:style>
  <w:style w:type="character" w:customStyle="1" w:styleId="42">
    <w:name w:val="Заголовок №4"/>
    <w:link w:val="410"/>
    <w:uiPriority w:val="99"/>
    <w:rsid w:val="001B25EA"/>
    <w:rPr>
      <w:b/>
      <w:bCs/>
      <w:sz w:val="24"/>
      <w:szCs w:val="24"/>
      <w:shd w:val="clear" w:color="auto" w:fill="FFFFFF"/>
    </w:rPr>
  </w:style>
  <w:style w:type="paragraph" w:customStyle="1" w:styleId="410">
    <w:name w:val="Заголовок №41"/>
    <w:basedOn w:val="Normal"/>
    <w:link w:val="42"/>
    <w:uiPriority w:val="99"/>
    <w:rsid w:val="001B25EA"/>
    <w:pPr>
      <w:shd w:val="clear" w:color="auto" w:fill="FFFFFF"/>
      <w:spacing w:after="300" w:line="322" w:lineRule="exact"/>
      <w:ind w:firstLine="0"/>
      <w:jc w:val="center"/>
      <w:outlineLvl w:val="3"/>
    </w:pPr>
    <w:rPr>
      <w:rFonts w:ascii="Calibri" w:eastAsia="Calibri" w:hAnsi="Calibri"/>
      <w:b/>
      <w:bCs/>
      <w:sz w:val="24"/>
      <w:szCs w:val="24"/>
    </w:rPr>
  </w:style>
  <w:style w:type="character" w:customStyle="1" w:styleId="FontStyle16">
    <w:name w:val="Font Style16"/>
    <w:uiPriority w:val="99"/>
    <w:rsid w:val="001B25EA"/>
    <w:rPr>
      <w:rFonts w:ascii="Times New Roman" w:hAnsi="Times New Roman" w:cs="Times New Roman" w:hint="default"/>
      <w:i/>
      <w:iCs/>
      <w:sz w:val="12"/>
      <w:szCs w:val="12"/>
    </w:rPr>
  </w:style>
  <w:style w:type="character" w:customStyle="1" w:styleId="FontStyle17">
    <w:name w:val="Font Style17"/>
    <w:uiPriority w:val="99"/>
    <w:rsid w:val="001B25EA"/>
    <w:rPr>
      <w:rFonts w:ascii="Times New Roman" w:hAnsi="Times New Roman" w:cs="Times New Roman" w:hint="default"/>
      <w:sz w:val="12"/>
      <w:szCs w:val="12"/>
    </w:rPr>
  </w:style>
  <w:style w:type="character" w:customStyle="1" w:styleId="FontStyle19">
    <w:name w:val="Font Style19"/>
    <w:uiPriority w:val="99"/>
    <w:rsid w:val="001B25EA"/>
    <w:rPr>
      <w:rFonts w:ascii="Times New Roman" w:hAnsi="Times New Roman" w:cs="Times New Roman" w:hint="default"/>
      <w:spacing w:val="-20"/>
      <w:sz w:val="18"/>
      <w:szCs w:val="18"/>
    </w:rPr>
  </w:style>
  <w:style w:type="character" w:customStyle="1" w:styleId="11Tahoma1">
    <w:name w:val="Основной текст (11) + Tahoma1"/>
    <w:aliases w:val="9 pt3,Не полужирный16,Интервал 0 pt Exact4"/>
    <w:uiPriority w:val="99"/>
    <w:rsid w:val="001B25EA"/>
    <w:rPr>
      <w:rFonts w:ascii="Tahoma" w:hAnsi="Tahoma" w:cs="Tahoma"/>
      <w:b/>
      <w:bCs/>
      <w:spacing w:val="-2"/>
      <w:sz w:val="18"/>
      <w:szCs w:val="18"/>
      <w:u w:val="none"/>
      <w:shd w:val="clear" w:color="auto" w:fill="FFFFFF"/>
    </w:rPr>
  </w:style>
  <w:style w:type="character" w:customStyle="1" w:styleId="493">
    <w:name w:val="Основной текст (4) + 93"/>
    <w:aliases w:val="5 pt15,Не полужирный15,Интервал 0 pt Exact3"/>
    <w:uiPriority w:val="99"/>
    <w:rsid w:val="001B25EA"/>
    <w:rPr>
      <w:rFonts w:ascii="Times New Roman" w:hAnsi="Times New Roman" w:cs="Times New Roman"/>
      <w:b/>
      <w:bCs/>
      <w:spacing w:val="2"/>
      <w:sz w:val="19"/>
      <w:szCs w:val="19"/>
      <w:u w:val="none"/>
      <w:shd w:val="clear" w:color="auto" w:fill="FFFFFF"/>
    </w:rPr>
  </w:style>
  <w:style w:type="character" w:customStyle="1" w:styleId="41011">
    <w:name w:val="Основной текст (4) + 1011"/>
    <w:aliases w:val="5 pt34,Не полужирный40"/>
    <w:uiPriority w:val="99"/>
    <w:rsid w:val="001B25EA"/>
    <w:rPr>
      <w:rFonts w:ascii="Times New Roman" w:hAnsi="Times New Roman" w:cs="Times New Roman"/>
      <w:b/>
      <w:bCs/>
      <w:sz w:val="21"/>
      <w:szCs w:val="21"/>
      <w:u w:val="none"/>
      <w:shd w:val="clear" w:color="auto" w:fill="FFFFFF"/>
    </w:rPr>
  </w:style>
  <w:style w:type="character" w:customStyle="1" w:styleId="97Tahoma">
    <w:name w:val="Заголовок №9 (7) + Tahoma"/>
    <w:aliases w:val="10 pt3,Интервал 0 pt5"/>
    <w:uiPriority w:val="99"/>
    <w:rsid w:val="001B25EA"/>
    <w:rPr>
      <w:rFonts w:ascii="Tahoma" w:hAnsi="Tahoma" w:cs="Tahoma"/>
      <w:spacing w:val="0"/>
      <w:sz w:val="20"/>
      <w:szCs w:val="20"/>
      <w:u w:val="none"/>
    </w:rPr>
  </w:style>
  <w:style w:type="character" w:customStyle="1" w:styleId="affff6">
    <w:name w:val="Основной текст_"/>
    <w:link w:val="2a"/>
    <w:rsid w:val="001B25EA"/>
    <w:rPr>
      <w:rFonts w:ascii="Microsoft Sans Serif" w:eastAsia="Microsoft Sans Serif" w:hAnsi="Microsoft Sans Serif" w:cs="Microsoft Sans Serif"/>
      <w:sz w:val="19"/>
      <w:szCs w:val="19"/>
      <w:shd w:val="clear" w:color="auto" w:fill="FFFFFF"/>
    </w:rPr>
  </w:style>
  <w:style w:type="character" w:customStyle="1" w:styleId="1f6">
    <w:name w:val="Основной текст1"/>
    <w:rsid w:val="001B25E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  <w:lang w:val="ru-RU" w:eastAsia="ru-RU" w:bidi="ru-RU"/>
    </w:rPr>
  </w:style>
  <w:style w:type="paragraph" w:customStyle="1" w:styleId="2a">
    <w:name w:val="Основной текст2"/>
    <w:basedOn w:val="Normal"/>
    <w:link w:val="affff6"/>
    <w:rsid w:val="001B25EA"/>
    <w:pPr>
      <w:widowControl w:val="0"/>
      <w:shd w:val="clear" w:color="auto" w:fill="FFFFFF"/>
      <w:spacing w:before="180" w:line="240" w:lineRule="exact"/>
      <w:ind w:hanging="280"/>
    </w:pPr>
    <w:rPr>
      <w:rFonts w:ascii="Microsoft Sans Serif" w:eastAsia="Microsoft Sans Serif" w:hAnsi="Microsoft Sans Serif" w:cs="Microsoft Sans Serif"/>
      <w:sz w:val="19"/>
      <w:szCs w:val="19"/>
    </w:rPr>
  </w:style>
  <w:style w:type="character" w:customStyle="1" w:styleId="affff7">
    <w:name w:val="Подпись к картинке_"/>
    <w:link w:val="affff8"/>
    <w:rsid w:val="001B25EA"/>
    <w:rPr>
      <w:rFonts w:ascii="Microsoft Sans Serif" w:eastAsia="Microsoft Sans Serif" w:hAnsi="Microsoft Sans Serif" w:cs="Microsoft Sans Serif"/>
      <w:sz w:val="19"/>
      <w:szCs w:val="19"/>
      <w:shd w:val="clear" w:color="auto" w:fill="FFFFFF"/>
    </w:rPr>
  </w:style>
  <w:style w:type="paragraph" w:customStyle="1" w:styleId="affff8">
    <w:name w:val="Подпись к картинке"/>
    <w:basedOn w:val="Normal"/>
    <w:link w:val="affff7"/>
    <w:rsid w:val="001B25EA"/>
    <w:pPr>
      <w:widowControl w:val="0"/>
      <w:shd w:val="clear" w:color="auto" w:fill="FFFFFF"/>
      <w:spacing w:line="250" w:lineRule="exact"/>
      <w:ind w:firstLine="0"/>
    </w:pPr>
    <w:rPr>
      <w:rFonts w:ascii="Microsoft Sans Serif" w:eastAsia="Microsoft Sans Serif" w:hAnsi="Microsoft Sans Serif" w:cs="Microsoft Sans Serif"/>
      <w:sz w:val="19"/>
      <w:szCs w:val="19"/>
    </w:rPr>
  </w:style>
  <w:style w:type="paragraph" w:customStyle="1" w:styleId="TableParagraph">
    <w:name w:val="Table Paragraph"/>
    <w:basedOn w:val="Normal"/>
    <w:uiPriority w:val="1"/>
    <w:qFormat/>
    <w:rsid w:val="001B25EA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val="en-US" w:eastAsia="en-US"/>
    </w:rPr>
  </w:style>
  <w:style w:type="table" w:customStyle="1" w:styleId="TableNormal1">
    <w:name w:val="Table Normal1"/>
    <w:uiPriority w:val="2"/>
    <w:semiHidden/>
    <w:unhideWhenUsed/>
    <w:qFormat/>
    <w:rsid w:val="001B25EA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WW8Num13z5">
    <w:name w:val="WW8Num13z5"/>
    <w:rsid w:val="001B25EA"/>
    <w:rPr>
      <w:rFonts w:ascii="Wingdings" w:hAnsi="Wingdings"/>
    </w:rPr>
  </w:style>
  <w:style w:type="paragraph" w:customStyle="1" w:styleId="Table">
    <w:name w:val="Table"/>
    <w:basedOn w:val="ListParagraph"/>
    <w:link w:val="Table0"/>
    <w:qFormat/>
    <w:rsid w:val="001B25EA"/>
    <w:pPr>
      <w:widowControl/>
      <w:shd w:val="clear" w:color="auto" w:fill="FFFFFF"/>
      <w:suppressAutoHyphens/>
      <w:snapToGrid w:val="0"/>
      <w:spacing w:before="0" w:line="240" w:lineRule="auto"/>
      <w:ind w:left="0" w:firstLine="0"/>
      <w:contextualSpacing w:val="0"/>
      <w:jc w:val="left"/>
    </w:pPr>
    <w:rPr>
      <w:rFonts w:eastAsia="Calibri"/>
      <w:color w:val="000000"/>
      <w:sz w:val="24"/>
      <w:szCs w:val="24"/>
    </w:rPr>
  </w:style>
  <w:style w:type="character" w:customStyle="1" w:styleId="Table0">
    <w:name w:val="Table Знак"/>
    <w:link w:val="Table"/>
    <w:rsid w:val="001B25EA"/>
    <w:rPr>
      <w:rFonts w:ascii="Times New Roman" w:hAnsi="Times New Roman"/>
      <w:color w:val="000000"/>
      <w:sz w:val="24"/>
      <w:szCs w:val="24"/>
      <w:shd w:val="clear" w:color="auto" w:fill="FFFFFF"/>
      <w:lang w:eastAsia="ar-SA"/>
    </w:rPr>
  </w:style>
  <w:style w:type="paragraph" w:customStyle="1" w:styleId="Style2">
    <w:name w:val="Style2"/>
    <w:basedOn w:val="Normal"/>
    <w:rsid w:val="001B25EA"/>
    <w:pPr>
      <w:widowControl w:val="0"/>
      <w:suppressAutoHyphens/>
      <w:autoSpaceDE w:val="0"/>
      <w:spacing w:line="485" w:lineRule="exact"/>
      <w:ind w:firstLine="710"/>
    </w:pPr>
    <w:rPr>
      <w:sz w:val="24"/>
      <w:szCs w:val="24"/>
      <w:lang w:eastAsia="ar-SA"/>
    </w:rPr>
  </w:style>
  <w:style w:type="paragraph" w:customStyle="1" w:styleId="Heading11">
    <w:name w:val="Heading 11"/>
    <w:basedOn w:val="Normal"/>
    <w:uiPriority w:val="1"/>
    <w:qFormat/>
    <w:rsid w:val="003971DE"/>
    <w:pPr>
      <w:widowControl w:val="0"/>
      <w:spacing w:line="240" w:lineRule="auto"/>
      <w:ind w:left="1812" w:firstLine="0"/>
      <w:jc w:val="center"/>
      <w:outlineLvl w:val="1"/>
    </w:pPr>
    <w:rPr>
      <w:b/>
      <w:bCs/>
      <w:szCs w:val="28"/>
      <w:lang w:eastAsia="en-US"/>
    </w:rPr>
  </w:style>
  <w:style w:type="paragraph" w:customStyle="1" w:styleId="P">
    <w:name w:val="P"/>
    <w:basedOn w:val="Normal"/>
    <w:link w:val="P0"/>
    <w:uiPriority w:val="1"/>
    <w:qFormat/>
    <w:rsid w:val="003971DE"/>
    <w:pPr>
      <w:widowControl w:val="0"/>
      <w:spacing w:line="360" w:lineRule="auto"/>
    </w:pPr>
    <w:rPr>
      <w:szCs w:val="22"/>
      <w:lang w:eastAsia="en-US"/>
    </w:rPr>
  </w:style>
  <w:style w:type="character" w:customStyle="1" w:styleId="P0">
    <w:name w:val="P Знак"/>
    <w:basedOn w:val="DefaultParagraphFont"/>
    <w:link w:val="P"/>
    <w:uiPriority w:val="1"/>
    <w:rsid w:val="003971DE"/>
    <w:rPr>
      <w:rFonts w:ascii="Times New Roman" w:eastAsia="Times New Roman" w:hAnsi="Times New Roman"/>
      <w:sz w:val="28"/>
      <w:szCs w:val="22"/>
      <w:lang w:eastAsia="en-US"/>
    </w:rPr>
  </w:style>
  <w:style w:type="paragraph" w:customStyle="1" w:styleId="affff9">
    <w:name w:val="БЕЗ ОБНОВЛЕНИЯ"/>
    <w:qFormat/>
    <w:rsid w:val="00C2115E"/>
    <w:rPr>
      <w:rFonts w:ascii="Times New Roman" w:eastAsia="Times New Roman" w:hAnsi="Times New Roman"/>
      <w:sz w:val="28"/>
      <w:szCs w:val="32"/>
    </w:rPr>
  </w:style>
  <w:style w:type="table" w:customStyle="1" w:styleId="TableGrid1">
    <w:name w:val="Table Grid1"/>
    <w:basedOn w:val="TableNormal"/>
    <w:next w:val="TableGrid"/>
    <w:uiPriority w:val="39"/>
    <w:rsid w:val="008D334F"/>
    <w:pPr>
      <w:suppressAutoHyphens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8D334F"/>
    <w:pPr>
      <w:suppressAutoHyphens/>
    </w:pPr>
    <w:rPr>
      <w:rFonts w:asciiTheme="minorHAnsi" w:eastAsiaTheme="minorHAnsi" w:hAnsiTheme="minorHAnsi" w:cstheme="minorBidi"/>
      <w:bCs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01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://www.machinelearning.ru/wiki/index.php?title=%D0%98%D0%BD%D1%82%D0%B5%D0%BB%D0%BB%D0%B5%D0%BA%D1%82%D1%83%D0%B0%D0%BB%D1%8C%D0%BD%D1%8B%D0%B9_%D0%B0%D0%BD%D0%B0%D0%BB%D0%B8%D0%B7_%D0%B4%D0%B0%D0%BD%D0%BD%D1%8B%D1%85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://www.machinelearning.ru/wiki/index.php?title=%D0%9A%D0%B0%D1%82%D0%B5%D0%B3%D0%BE%D1%80%D0%B8%D1%8F:%D0%A0%D0%B0%D1%81%D0%BF%D0%BE%D0%B7%D0%BD%D0%B0%D0%B2%D0%B0%D0%BD%D0%B8%D0%B5_%D0%BE%D0%B1%D1%80%D0%B0%D0%B7%D0%BE%D0%B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webp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www.machinelearning.ru/wiki/index.php?title=%D0%9C%D0%B0%D1%88%D0%B8%D0%BD%D0%BD%D0%BE%D0%B5_%D0%BE%D0%B1%D1%83%D1%87%D0%B5%D0%BD%D0%B8%D0%B5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oracle.com/java/technologies/downloads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yperlink" Target="https://developer.android.com/studio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header" Target="header3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04DE1-A3A6-4C8F-B023-302AE9E08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10599</Words>
  <Characters>60417</Characters>
  <Application>Microsoft Office Word</Application>
  <DocSecurity>0</DocSecurity>
  <Lines>503</Lines>
  <Paragraphs>141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70875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>Смирнов</cp:keywords>
  <cp:lastModifiedBy/>
  <cp:revision>1</cp:revision>
  <dcterms:created xsi:type="dcterms:W3CDTF">2020-06-18T20:50:00Z</dcterms:created>
  <dcterms:modified xsi:type="dcterms:W3CDTF">2022-06-16T09:02:00Z</dcterms:modified>
</cp:coreProperties>
</file>